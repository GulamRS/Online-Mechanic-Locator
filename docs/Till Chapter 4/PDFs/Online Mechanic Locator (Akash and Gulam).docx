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AB7" w:rsidRPr="00A90C23" w:rsidRDefault="00207AB7" w:rsidP="00207AB7">
      <w:pPr>
        <w:tabs>
          <w:tab w:val="left" w:pos="7180"/>
        </w:tabs>
        <w:spacing w:after="160" w:line="259" w:lineRule="auto"/>
        <w:rPr>
          <w:rFonts w:eastAsia="Times New Roman"/>
          <w:b/>
          <w:bCs/>
          <w:sz w:val="4"/>
          <w:szCs w:val="24"/>
        </w:rPr>
      </w:pPr>
    </w:p>
    <w:tbl>
      <w:tblPr>
        <w:tblStyle w:val="TableGrid"/>
        <w:tblW w:w="9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1"/>
        <w:gridCol w:w="5512"/>
        <w:gridCol w:w="2230"/>
      </w:tblGrid>
      <w:tr w:rsidR="004A55AF" w:rsidRPr="00A90C23" w:rsidTr="003963BB">
        <w:trPr>
          <w:trHeight w:val="1596"/>
        </w:trPr>
        <w:tc>
          <w:tcPr>
            <w:tcW w:w="1851" w:type="dxa"/>
          </w:tcPr>
          <w:p w:rsidR="004A55AF" w:rsidRPr="00A90C23" w:rsidRDefault="004A55AF" w:rsidP="00383BE3">
            <w:pPr>
              <w:rPr>
                <w:b/>
                <w:sz w:val="48"/>
              </w:rPr>
            </w:pPr>
            <w:r w:rsidRPr="00A90C23">
              <w:rPr>
                <w:b/>
                <w:noProof/>
                <w:sz w:val="48"/>
                <w:lang w:eastAsia="ja-JP"/>
              </w:rPr>
              <w:drawing>
                <wp:inline distT="0" distB="0" distL="0" distR="0" wp14:anchorId="6D2BDAFE" wp14:editId="467D2E05">
                  <wp:extent cx="1003365" cy="1260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3365" cy="1260000"/>
                          </a:xfrm>
                          <a:prstGeom prst="rect">
                            <a:avLst/>
                          </a:prstGeom>
                          <a:noFill/>
                          <a:ln>
                            <a:noFill/>
                          </a:ln>
                        </pic:spPr>
                      </pic:pic>
                    </a:graphicData>
                  </a:graphic>
                </wp:inline>
              </w:drawing>
            </w:r>
          </w:p>
        </w:tc>
        <w:tc>
          <w:tcPr>
            <w:tcW w:w="5512" w:type="dxa"/>
            <w:vAlign w:val="center"/>
          </w:tcPr>
          <w:p w:rsidR="004A55AF" w:rsidRPr="00A90C23" w:rsidRDefault="004A55AF" w:rsidP="00383BE3">
            <w:pPr>
              <w:jc w:val="center"/>
              <w:rPr>
                <w:b/>
                <w:sz w:val="28"/>
              </w:rPr>
            </w:pPr>
            <w:r w:rsidRPr="00A90C23">
              <w:rPr>
                <w:b/>
                <w:sz w:val="28"/>
              </w:rPr>
              <w:t xml:space="preserve">Shri Vile </w:t>
            </w:r>
            <w:proofErr w:type="spellStart"/>
            <w:r w:rsidRPr="00A90C23">
              <w:rPr>
                <w:b/>
                <w:sz w:val="28"/>
              </w:rPr>
              <w:t>Parle</w:t>
            </w:r>
            <w:proofErr w:type="spellEnd"/>
            <w:r w:rsidRPr="00A90C23">
              <w:rPr>
                <w:b/>
                <w:sz w:val="28"/>
              </w:rPr>
              <w:t xml:space="preserve"> </w:t>
            </w:r>
            <w:proofErr w:type="spellStart"/>
            <w:r w:rsidRPr="00A90C23">
              <w:rPr>
                <w:b/>
                <w:sz w:val="28"/>
              </w:rPr>
              <w:t>Kelavani</w:t>
            </w:r>
            <w:proofErr w:type="spellEnd"/>
            <w:r w:rsidRPr="00A90C23">
              <w:rPr>
                <w:b/>
                <w:sz w:val="28"/>
              </w:rPr>
              <w:t xml:space="preserve"> Mandal’s</w:t>
            </w:r>
          </w:p>
          <w:p w:rsidR="004A55AF" w:rsidRPr="00A90C23" w:rsidRDefault="004A55AF" w:rsidP="00383BE3">
            <w:pPr>
              <w:jc w:val="center"/>
              <w:rPr>
                <w:b/>
                <w:sz w:val="28"/>
              </w:rPr>
            </w:pPr>
          </w:p>
          <w:p w:rsidR="004A55AF" w:rsidRPr="00A90C23" w:rsidRDefault="004A55AF" w:rsidP="00383BE3">
            <w:pPr>
              <w:jc w:val="center"/>
              <w:rPr>
                <w:b/>
                <w:sz w:val="36"/>
              </w:rPr>
            </w:pPr>
            <w:proofErr w:type="spellStart"/>
            <w:r w:rsidRPr="00A90C23">
              <w:rPr>
                <w:b/>
                <w:sz w:val="36"/>
              </w:rPr>
              <w:t>Usha</w:t>
            </w:r>
            <w:proofErr w:type="spellEnd"/>
            <w:r w:rsidRPr="00A90C23">
              <w:rPr>
                <w:b/>
                <w:sz w:val="36"/>
              </w:rPr>
              <w:t xml:space="preserve"> </w:t>
            </w:r>
            <w:proofErr w:type="spellStart"/>
            <w:r w:rsidRPr="00A90C23">
              <w:rPr>
                <w:b/>
                <w:sz w:val="36"/>
              </w:rPr>
              <w:t>Pravin</w:t>
            </w:r>
            <w:proofErr w:type="spellEnd"/>
            <w:r w:rsidRPr="00A90C23">
              <w:rPr>
                <w:b/>
                <w:sz w:val="36"/>
              </w:rPr>
              <w:t xml:space="preserve"> Gandhi College of Arts, Science and Commerce</w:t>
            </w:r>
          </w:p>
          <w:p w:rsidR="004A55AF" w:rsidRPr="00A90C23" w:rsidRDefault="004A55AF" w:rsidP="00383BE3">
            <w:pPr>
              <w:jc w:val="center"/>
              <w:rPr>
                <w:b/>
                <w:sz w:val="36"/>
              </w:rPr>
            </w:pPr>
          </w:p>
          <w:p w:rsidR="004A55AF" w:rsidRPr="00A90C23" w:rsidRDefault="004A55AF" w:rsidP="00383BE3">
            <w:pPr>
              <w:jc w:val="center"/>
              <w:rPr>
                <w:b/>
                <w:sz w:val="28"/>
              </w:rPr>
            </w:pPr>
            <w:r w:rsidRPr="00A90C23">
              <w:rPr>
                <w:b/>
                <w:sz w:val="28"/>
              </w:rPr>
              <w:t>NAAC Accredited ‘A’ Grade</w:t>
            </w:r>
          </w:p>
        </w:tc>
        <w:tc>
          <w:tcPr>
            <w:tcW w:w="2230" w:type="dxa"/>
          </w:tcPr>
          <w:p w:rsidR="004A55AF" w:rsidRPr="00A90C23" w:rsidRDefault="004A55AF" w:rsidP="00383BE3">
            <w:pPr>
              <w:jc w:val="right"/>
              <w:rPr>
                <w:b/>
                <w:sz w:val="48"/>
              </w:rPr>
            </w:pPr>
            <w:r w:rsidRPr="00A90C23">
              <w:rPr>
                <w:b/>
                <w:noProof/>
                <w:sz w:val="30"/>
                <w:szCs w:val="30"/>
                <w:lang w:eastAsia="ja-JP"/>
              </w:rPr>
              <w:drawing>
                <wp:inline distT="0" distB="0" distL="0" distR="0" wp14:anchorId="4B5B5773" wp14:editId="0A36A442">
                  <wp:extent cx="1080000" cy="1270079"/>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1270079"/>
                          </a:xfrm>
                          <a:prstGeom prst="rect">
                            <a:avLst/>
                          </a:prstGeom>
                          <a:noFill/>
                          <a:ln>
                            <a:noFill/>
                          </a:ln>
                        </pic:spPr>
                      </pic:pic>
                    </a:graphicData>
                  </a:graphic>
                </wp:inline>
              </w:drawing>
            </w:r>
          </w:p>
        </w:tc>
      </w:tr>
    </w:tbl>
    <w:p w:rsidR="004A55AF" w:rsidRPr="00266C3C" w:rsidRDefault="004A55AF" w:rsidP="004A55AF">
      <w:pPr>
        <w:jc w:val="center"/>
        <w:rPr>
          <w:b/>
          <w:sz w:val="28"/>
        </w:rPr>
      </w:pPr>
    </w:p>
    <w:p w:rsidR="004A55AF" w:rsidRPr="00A90C23" w:rsidRDefault="004A55AF" w:rsidP="004A55AF">
      <w:pPr>
        <w:jc w:val="center"/>
        <w:rPr>
          <w:b/>
          <w:sz w:val="40"/>
        </w:rPr>
      </w:pPr>
      <w:r w:rsidRPr="00A90C23">
        <w:rPr>
          <w:b/>
          <w:sz w:val="40"/>
        </w:rPr>
        <w:t>ONLINE MECHANIC LOCATOR</w:t>
      </w:r>
    </w:p>
    <w:p w:rsidR="004A55AF" w:rsidRPr="00A90C23" w:rsidRDefault="004A55AF" w:rsidP="004A55AF">
      <w:pPr>
        <w:spacing w:line="360" w:lineRule="auto"/>
        <w:ind w:firstLine="720"/>
        <w:jc w:val="center"/>
        <w:rPr>
          <w:b/>
          <w:sz w:val="24"/>
        </w:rPr>
      </w:pPr>
    </w:p>
    <w:p w:rsidR="004A55AF" w:rsidRPr="00A90C23" w:rsidRDefault="004A55AF" w:rsidP="004A55AF">
      <w:pPr>
        <w:spacing w:line="360" w:lineRule="auto"/>
        <w:jc w:val="center"/>
        <w:rPr>
          <w:b/>
          <w:sz w:val="24"/>
        </w:rPr>
      </w:pPr>
      <w:r w:rsidRPr="00A90C23">
        <w:rPr>
          <w:b/>
          <w:sz w:val="24"/>
        </w:rPr>
        <w:t>A Project Report</w:t>
      </w:r>
    </w:p>
    <w:p w:rsidR="004A55AF" w:rsidRPr="00A90C23" w:rsidRDefault="004A55AF" w:rsidP="004A55AF">
      <w:pPr>
        <w:spacing w:line="360" w:lineRule="auto"/>
        <w:jc w:val="center"/>
        <w:rPr>
          <w:sz w:val="24"/>
        </w:rPr>
      </w:pPr>
      <w:r w:rsidRPr="00A90C23">
        <w:rPr>
          <w:sz w:val="24"/>
        </w:rPr>
        <w:t>Submitted in partial fulfilment of the</w:t>
      </w:r>
    </w:p>
    <w:p w:rsidR="004A55AF" w:rsidRPr="00A90C23" w:rsidRDefault="004A55AF" w:rsidP="004A55AF">
      <w:pPr>
        <w:spacing w:line="360" w:lineRule="auto"/>
        <w:jc w:val="center"/>
        <w:rPr>
          <w:sz w:val="24"/>
        </w:rPr>
      </w:pPr>
      <w:r w:rsidRPr="00A90C23">
        <w:rPr>
          <w:sz w:val="24"/>
        </w:rPr>
        <w:t>Requirements for the award of the Degree of</w:t>
      </w:r>
    </w:p>
    <w:p w:rsidR="004A55AF" w:rsidRPr="00266C3C" w:rsidRDefault="004A55AF" w:rsidP="004A55AF">
      <w:pPr>
        <w:tabs>
          <w:tab w:val="left" w:pos="5130"/>
        </w:tabs>
        <w:spacing w:line="360" w:lineRule="auto"/>
        <w:ind w:firstLine="720"/>
        <w:rPr>
          <w:sz w:val="20"/>
        </w:rPr>
      </w:pPr>
    </w:p>
    <w:p w:rsidR="004A55AF" w:rsidRPr="00A90C23" w:rsidRDefault="004A55AF" w:rsidP="004A55AF">
      <w:pPr>
        <w:spacing w:line="360" w:lineRule="auto"/>
        <w:jc w:val="center"/>
        <w:rPr>
          <w:b/>
          <w:sz w:val="28"/>
        </w:rPr>
      </w:pPr>
      <w:r w:rsidRPr="00A90C23">
        <w:rPr>
          <w:b/>
          <w:sz w:val="28"/>
        </w:rPr>
        <w:t>BACHELOR OF SCIENCE (INFORMATION TECHNOLOGY)</w:t>
      </w:r>
    </w:p>
    <w:p w:rsidR="004A55AF" w:rsidRDefault="004A55AF" w:rsidP="004A55AF">
      <w:pPr>
        <w:spacing w:line="360" w:lineRule="auto"/>
        <w:jc w:val="center"/>
        <w:rPr>
          <w:b/>
          <w:sz w:val="32"/>
        </w:rPr>
      </w:pPr>
      <w:r w:rsidRPr="00A90C23">
        <w:rPr>
          <w:b/>
          <w:sz w:val="24"/>
        </w:rPr>
        <w:t>By</w:t>
      </w:r>
    </w:p>
    <w:p w:rsidR="004C431E" w:rsidRPr="00266C3C" w:rsidRDefault="004C431E" w:rsidP="004A55AF">
      <w:pPr>
        <w:spacing w:line="360" w:lineRule="auto"/>
        <w:jc w:val="center"/>
        <w:rPr>
          <w:b/>
          <w:sz w:val="10"/>
        </w:rPr>
      </w:pPr>
    </w:p>
    <w:p w:rsidR="004A55AF" w:rsidRPr="00266C3C" w:rsidRDefault="009A0A84" w:rsidP="004A55AF">
      <w:pPr>
        <w:spacing w:line="360" w:lineRule="auto"/>
        <w:jc w:val="center"/>
        <w:rPr>
          <w:sz w:val="24"/>
          <w:szCs w:val="30"/>
        </w:rPr>
      </w:pPr>
      <w:proofErr w:type="spellStart"/>
      <w:r w:rsidRPr="00266C3C">
        <w:rPr>
          <w:sz w:val="24"/>
          <w:szCs w:val="30"/>
        </w:rPr>
        <w:t>Gulam</w:t>
      </w:r>
      <w:proofErr w:type="spellEnd"/>
      <w:r w:rsidRPr="00266C3C">
        <w:rPr>
          <w:sz w:val="24"/>
          <w:szCs w:val="30"/>
        </w:rPr>
        <w:t xml:space="preserve"> </w:t>
      </w:r>
      <w:proofErr w:type="spellStart"/>
      <w:r w:rsidRPr="00266C3C">
        <w:rPr>
          <w:sz w:val="24"/>
          <w:szCs w:val="30"/>
        </w:rPr>
        <w:t>Rasul</w:t>
      </w:r>
      <w:proofErr w:type="spellEnd"/>
      <w:r w:rsidRPr="00266C3C">
        <w:rPr>
          <w:sz w:val="24"/>
          <w:szCs w:val="30"/>
        </w:rPr>
        <w:t xml:space="preserve"> Shah</w:t>
      </w:r>
    </w:p>
    <w:p w:rsidR="003963BB" w:rsidRPr="00266C3C" w:rsidRDefault="00222FE5" w:rsidP="003963BB">
      <w:pPr>
        <w:spacing w:line="360" w:lineRule="auto"/>
        <w:jc w:val="center"/>
        <w:rPr>
          <w:sz w:val="24"/>
          <w:szCs w:val="30"/>
        </w:rPr>
      </w:pPr>
      <w:r w:rsidRPr="00266C3C">
        <w:rPr>
          <w:sz w:val="24"/>
          <w:szCs w:val="30"/>
        </w:rPr>
        <w:t>53003160</w:t>
      </w:r>
      <w:r w:rsidR="009A0A84" w:rsidRPr="00266C3C">
        <w:rPr>
          <w:sz w:val="24"/>
          <w:szCs w:val="30"/>
        </w:rPr>
        <w:t>074</w:t>
      </w:r>
    </w:p>
    <w:p w:rsidR="00266C3C" w:rsidRPr="00266C3C" w:rsidRDefault="00266C3C" w:rsidP="003963BB">
      <w:pPr>
        <w:spacing w:line="360" w:lineRule="auto"/>
        <w:jc w:val="center"/>
        <w:rPr>
          <w:sz w:val="24"/>
          <w:szCs w:val="30"/>
        </w:rPr>
      </w:pPr>
      <w:r w:rsidRPr="00266C3C">
        <w:rPr>
          <w:sz w:val="24"/>
          <w:szCs w:val="30"/>
        </w:rPr>
        <w:t>&amp;</w:t>
      </w:r>
    </w:p>
    <w:p w:rsidR="00266C3C" w:rsidRPr="00266C3C" w:rsidRDefault="00266C3C" w:rsidP="003963BB">
      <w:pPr>
        <w:spacing w:line="360" w:lineRule="auto"/>
        <w:jc w:val="center"/>
        <w:rPr>
          <w:sz w:val="24"/>
          <w:szCs w:val="30"/>
        </w:rPr>
      </w:pPr>
      <w:proofErr w:type="spellStart"/>
      <w:r w:rsidRPr="00266C3C">
        <w:rPr>
          <w:sz w:val="24"/>
          <w:szCs w:val="30"/>
        </w:rPr>
        <w:t>Akash</w:t>
      </w:r>
      <w:proofErr w:type="spellEnd"/>
      <w:r w:rsidRPr="00266C3C">
        <w:rPr>
          <w:sz w:val="24"/>
          <w:szCs w:val="30"/>
        </w:rPr>
        <w:t xml:space="preserve"> </w:t>
      </w:r>
      <w:proofErr w:type="spellStart"/>
      <w:r w:rsidRPr="00266C3C">
        <w:rPr>
          <w:sz w:val="24"/>
          <w:szCs w:val="30"/>
        </w:rPr>
        <w:t>Verma</w:t>
      </w:r>
      <w:proofErr w:type="spellEnd"/>
    </w:p>
    <w:p w:rsidR="00266C3C" w:rsidRPr="00266C3C" w:rsidRDefault="00266C3C" w:rsidP="003963BB">
      <w:pPr>
        <w:spacing w:line="360" w:lineRule="auto"/>
        <w:jc w:val="center"/>
        <w:rPr>
          <w:sz w:val="24"/>
          <w:szCs w:val="30"/>
        </w:rPr>
      </w:pPr>
      <w:r w:rsidRPr="00266C3C">
        <w:rPr>
          <w:sz w:val="24"/>
          <w:szCs w:val="30"/>
        </w:rPr>
        <w:t>53003160110</w:t>
      </w:r>
    </w:p>
    <w:p w:rsidR="003963BB" w:rsidRPr="004C431E" w:rsidRDefault="003963BB" w:rsidP="003963BB">
      <w:pPr>
        <w:spacing w:line="360" w:lineRule="auto"/>
        <w:jc w:val="center"/>
        <w:rPr>
          <w:sz w:val="20"/>
          <w:szCs w:val="30"/>
        </w:rPr>
      </w:pPr>
    </w:p>
    <w:p w:rsidR="004A55AF" w:rsidRPr="00A90C23" w:rsidRDefault="004A55AF" w:rsidP="004A55AF">
      <w:pPr>
        <w:spacing w:line="360" w:lineRule="auto"/>
        <w:jc w:val="center"/>
        <w:rPr>
          <w:b/>
          <w:sz w:val="26"/>
          <w:szCs w:val="26"/>
        </w:rPr>
      </w:pPr>
      <w:r w:rsidRPr="00A90C23">
        <w:rPr>
          <w:b/>
          <w:sz w:val="26"/>
          <w:szCs w:val="26"/>
        </w:rPr>
        <w:t>Under the esteemed guidance of</w:t>
      </w:r>
    </w:p>
    <w:p w:rsidR="004A55AF" w:rsidRPr="00A90C23" w:rsidRDefault="00FE2E74" w:rsidP="004A55AF">
      <w:pPr>
        <w:spacing w:line="360" w:lineRule="auto"/>
        <w:jc w:val="center"/>
        <w:rPr>
          <w:b/>
          <w:sz w:val="30"/>
          <w:szCs w:val="30"/>
        </w:rPr>
      </w:pPr>
      <w:r>
        <w:rPr>
          <w:b/>
          <w:sz w:val="30"/>
          <w:szCs w:val="30"/>
        </w:rPr>
        <w:t>Mr</w:t>
      </w:r>
      <w:r w:rsidR="004A55AF" w:rsidRPr="00A90C23">
        <w:rPr>
          <w:b/>
          <w:sz w:val="30"/>
          <w:szCs w:val="30"/>
        </w:rPr>
        <w:t xml:space="preserve">. </w:t>
      </w:r>
      <w:r w:rsidR="00383BE3" w:rsidRPr="00A90C23">
        <w:rPr>
          <w:b/>
          <w:sz w:val="30"/>
          <w:szCs w:val="30"/>
        </w:rPr>
        <w:t>Rajesh</w:t>
      </w:r>
      <w:r w:rsidR="004C431E">
        <w:rPr>
          <w:b/>
          <w:sz w:val="30"/>
          <w:szCs w:val="30"/>
        </w:rPr>
        <w:t xml:space="preserve"> K</w:t>
      </w:r>
      <w:r w:rsidR="00383BE3" w:rsidRPr="00A90C23">
        <w:rPr>
          <w:b/>
          <w:sz w:val="30"/>
          <w:szCs w:val="30"/>
        </w:rPr>
        <w:t xml:space="preserve"> </w:t>
      </w:r>
      <w:proofErr w:type="spellStart"/>
      <w:r w:rsidR="00383BE3" w:rsidRPr="00A90C23">
        <w:rPr>
          <w:b/>
          <w:sz w:val="30"/>
          <w:szCs w:val="30"/>
        </w:rPr>
        <w:t>Maur</w:t>
      </w:r>
      <w:r w:rsidR="004A55AF" w:rsidRPr="00A90C23">
        <w:rPr>
          <w:b/>
          <w:sz w:val="30"/>
          <w:szCs w:val="30"/>
        </w:rPr>
        <w:t>ya</w:t>
      </w:r>
      <w:proofErr w:type="spellEnd"/>
    </w:p>
    <w:p w:rsidR="004A55AF" w:rsidRPr="00A90C23" w:rsidRDefault="004A55AF" w:rsidP="003963BB">
      <w:pPr>
        <w:spacing w:line="360" w:lineRule="auto"/>
        <w:jc w:val="center"/>
        <w:rPr>
          <w:b/>
          <w:sz w:val="30"/>
          <w:szCs w:val="30"/>
        </w:rPr>
      </w:pPr>
      <w:r w:rsidRPr="00A90C23">
        <w:rPr>
          <w:b/>
          <w:sz w:val="28"/>
          <w:szCs w:val="30"/>
        </w:rPr>
        <w:t>Assistant Professor</w:t>
      </w:r>
    </w:p>
    <w:p w:rsidR="003963BB" w:rsidRPr="00266C3C" w:rsidRDefault="003963BB" w:rsidP="003963BB">
      <w:pPr>
        <w:spacing w:line="360" w:lineRule="auto"/>
        <w:jc w:val="center"/>
        <w:rPr>
          <w:b/>
          <w:sz w:val="24"/>
          <w:szCs w:val="30"/>
        </w:rPr>
      </w:pPr>
    </w:p>
    <w:p w:rsidR="004A55AF" w:rsidRPr="00A90C23" w:rsidRDefault="004A55AF" w:rsidP="004A55AF">
      <w:pPr>
        <w:spacing w:line="360" w:lineRule="auto"/>
        <w:jc w:val="center"/>
        <w:rPr>
          <w:b/>
          <w:sz w:val="24"/>
          <w:szCs w:val="30"/>
        </w:rPr>
      </w:pPr>
      <w:r w:rsidRPr="00A90C23">
        <w:rPr>
          <w:b/>
          <w:sz w:val="24"/>
          <w:szCs w:val="30"/>
        </w:rPr>
        <w:t>DEPARTMENT OF INFORMATION TECHNOLOGY</w:t>
      </w:r>
    </w:p>
    <w:p w:rsidR="004A55AF" w:rsidRPr="00A90C23" w:rsidRDefault="004A55AF" w:rsidP="004A55AF">
      <w:pPr>
        <w:spacing w:line="360" w:lineRule="auto"/>
        <w:jc w:val="center"/>
        <w:rPr>
          <w:b/>
          <w:sz w:val="28"/>
          <w:szCs w:val="30"/>
        </w:rPr>
      </w:pPr>
      <w:r w:rsidRPr="00A90C23">
        <w:rPr>
          <w:b/>
          <w:sz w:val="28"/>
          <w:szCs w:val="30"/>
        </w:rPr>
        <w:t>USHA PRAVIN GANDHI COLLEGE OF ARTS, SCIENCE AND COMMERCE</w:t>
      </w:r>
    </w:p>
    <w:p w:rsidR="004A55AF" w:rsidRPr="00A90C23" w:rsidRDefault="004A55AF" w:rsidP="004A55AF">
      <w:pPr>
        <w:spacing w:line="360" w:lineRule="auto"/>
        <w:jc w:val="center"/>
        <w:rPr>
          <w:b/>
          <w:i/>
          <w:sz w:val="24"/>
          <w:szCs w:val="30"/>
        </w:rPr>
      </w:pPr>
      <w:r w:rsidRPr="00A90C23">
        <w:rPr>
          <w:b/>
          <w:i/>
          <w:sz w:val="24"/>
          <w:szCs w:val="30"/>
        </w:rPr>
        <w:t>(Affiliated to University of Mumbai)</w:t>
      </w:r>
    </w:p>
    <w:p w:rsidR="004A55AF" w:rsidRPr="00A90C23" w:rsidRDefault="004A55AF" w:rsidP="004A55AF">
      <w:pPr>
        <w:spacing w:line="360" w:lineRule="auto"/>
        <w:jc w:val="center"/>
        <w:rPr>
          <w:b/>
          <w:sz w:val="24"/>
          <w:szCs w:val="30"/>
        </w:rPr>
      </w:pPr>
      <w:r w:rsidRPr="00A90C23">
        <w:rPr>
          <w:b/>
          <w:sz w:val="24"/>
          <w:szCs w:val="30"/>
        </w:rPr>
        <w:t>MUMBAI, 400056</w:t>
      </w:r>
    </w:p>
    <w:p w:rsidR="004A55AF" w:rsidRPr="00A90C23" w:rsidRDefault="004A55AF" w:rsidP="004A55AF">
      <w:pPr>
        <w:spacing w:line="360" w:lineRule="auto"/>
        <w:jc w:val="center"/>
        <w:rPr>
          <w:b/>
          <w:sz w:val="24"/>
          <w:szCs w:val="30"/>
        </w:rPr>
      </w:pPr>
      <w:r w:rsidRPr="00A90C23">
        <w:rPr>
          <w:b/>
          <w:sz w:val="24"/>
          <w:szCs w:val="30"/>
        </w:rPr>
        <w:t>MAHARASHTRA</w:t>
      </w:r>
    </w:p>
    <w:p w:rsidR="004A55AF" w:rsidRPr="00A90C23" w:rsidRDefault="004A55AF" w:rsidP="004A55AF">
      <w:pPr>
        <w:spacing w:line="360" w:lineRule="auto"/>
        <w:jc w:val="center"/>
        <w:rPr>
          <w:b/>
          <w:sz w:val="24"/>
          <w:szCs w:val="30"/>
        </w:rPr>
      </w:pPr>
      <w:r w:rsidRPr="00A90C23">
        <w:rPr>
          <w:b/>
          <w:sz w:val="24"/>
          <w:szCs w:val="30"/>
        </w:rPr>
        <w:t>2018</w:t>
      </w:r>
      <w:r w:rsidRPr="00A90C23">
        <w:rPr>
          <w:b/>
          <w:sz w:val="24"/>
          <w:szCs w:val="30"/>
        </w:rPr>
        <w:br w:type="page"/>
      </w:r>
    </w:p>
    <w:p w:rsidR="004A55AF" w:rsidRPr="00A90C23" w:rsidRDefault="004A55AF" w:rsidP="004A55AF">
      <w:pPr>
        <w:spacing w:line="360" w:lineRule="auto"/>
        <w:jc w:val="center"/>
        <w:rPr>
          <w:rFonts w:eastAsia="Calibri"/>
          <w:b/>
          <w:sz w:val="24"/>
          <w:szCs w:val="30"/>
          <w:lang w:val="en-IN" w:eastAsia="en-IN"/>
        </w:rPr>
      </w:pPr>
      <w:r w:rsidRPr="00A90C23">
        <w:rPr>
          <w:rFonts w:eastAsia="Calibri"/>
          <w:b/>
          <w:sz w:val="24"/>
          <w:szCs w:val="30"/>
          <w:lang w:val="en-IN" w:eastAsia="en-IN"/>
        </w:rPr>
        <w:lastRenderedPageBreak/>
        <w:t>PROFORMA FOR THE APPROVAL PROJECT PROPOSAL</w:t>
      </w:r>
    </w:p>
    <w:p w:rsidR="004A55AF" w:rsidRPr="00A90C23" w:rsidRDefault="004A55AF" w:rsidP="004A55AF">
      <w:pPr>
        <w:spacing w:after="160" w:line="259" w:lineRule="auto"/>
        <w:jc w:val="center"/>
        <w:rPr>
          <w:rFonts w:eastAsia="Calibri"/>
          <w:b/>
          <w:sz w:val="24"/>
          <w:szCs w:val="30"/>
          <w:lang w:val="en-IN" w:eastAsia="en-IN"/>
        </w:rPr>
      </w:pPr>
    </w:p>
    <w:p w:rsidR="004A55AF" w:rsidRPr="00A90C23" w:rsidRDefault="004A55AF" w:rsidP="004A55AF">
      <w:pPr>
        <w:spacing w:after="160" w:line="259" w:lineRule="auto"/>
        <w:rPr>
          <w:rFonts w:eastAsia="Calibri"/>
          <w:sz w:val="24"/>
          <w:szCs w:val="30"/>
          <w:u w:val="single"/>
          <w:lang w:val="en-IN" w:eastAsia="en-IN"/>
        </w:rPr>
      </w:pPr>
      <w:r w:rsidRPr="00A90C23">
        <w:rPr>
          <w:rFonts w:eastAsia="Calibri"/>
          <w:sz w:val="24"/>
          <w:szCs w:val="30"/>
          <w:lang w:val="en-IN" w:eastAsia="en-IN"/>
        </w:rPr>
        <w:t>PNR No.: _____________________</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Roll no: ____________________</w:t>
      </w:r>
    </w:p>
    <w:p w:rsidR="004A55AF" w:rsidRPr="00A90C23" w:rsidRDefault="004A55AF" w:rsidP="004A55AF">
      <w:pPr>
        <w:spacing w:after="160" w:line="259" w:lineRule="auto"/>
        <w:rPr>
          <w:rFonts w:eastAsia="Calibri"/>
          <w:b/>
          <w:sz w:val="24"/>
          <w:szCs w:val="30"/>
          <w:lang w:val="en-IN" w:eastAsia="en-IN"/>
        </w:rPr>
      </w:pPr>
    </w:p>
    <w:p w:rsidR="004A55AF" w:rsidRPr="00A90C23" w:rsidRDefault="004A55AF" w:rsidP="005502A5">
      <w:pPr>
        <w:numPr>
          <w:ilvl w:val="0"/>
          <w:numId w:val="28"/>
        </w:numPr>
        <w:spacing w:after="160" w:line="259" w:lineRule="auto"/>
        <w:ind w:left="714" w:hanging="357"/>
        <w:contextualSpacing/>
        <w:rPr>
          <w:rFonts w:eastAsia="Calibri"/>
          <w:b/>
          <w:sz w:val="24"/>
          <w:szCs w:val="30"/>
          <w:lang w:val="en-IN" w:eastAsia="en-IN"/>
        </w:rPr>
      </w:pPr>
      <w:r w:rsidRPr="00A90C23">
        <w:rPr>
          <w:rFonts w:eastAsia="Calibri"/>
          <w:sz w:val="24"/>
          <w:szCs w:val="30"/>
          <w:lang w:val="en-IN" w:eastAsia="en-IN"/>
        </w:rPr>
        <w:t>Name of the Student</w:t>
      </w:r>
    </w:p>
    <w:p w:rsidR="004A55AF" w:rsidRPr="00A90C23" w:rsidRDefault="004A55AF" w:rsidP="004A55AF">
      <w:pPr>
        <w:spacing w:after="160" w:line="259" w:lineRule="auto"/>
        <w:ind w:left="714"/>
        <w:rPr>
          <w:rFonts w:eastAsia="Calibri"/>
          <w:b/>
          <w:sz w:val="24"/>
          <w:szCs w:val="30"/>
          <w:lang w:val="en-IN" w:eastAsia="en-IN"/>
        </w:rPr>
      </w:pPr>
      <w:r w:rsidRPr="00A90C23">
        <w:rPr>
          <w:rFonts w:eastAsia="Calibri"/>
          <w:b/>
          <w:sz w:val="24"/>
          <w:szCs w:val="30"/>
          <w:lang w:val="en-IN" w:eastAsia="en-IN"/>
        </w:rPr>
        <w:t>_____________________________________________________________________</w:t>
      </w:r>
    </w:p>
    <w:p w:rsidR="004A55AF" w:rsidRPr="00A90C23" w:rsidRDefault="004A55AF" w:rsidP="004A55AF">
      <w:pPr>
        <w:spacing w:after="160" w:line="259" w:lineRule="auto"/>
        <w:ind w:left="714"/>
        <w:rPr>
          <w:rFonts w:eastAsia="Calibri"/>
          <w:b/>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Title of the Project</w:t>
      </w:r>
    </w:p>
    <w:p w:rsidR="004A55AF" w:rsidRPr="00A90C23" w:rsidRDefault="004A55AF" w:rsidP="004A55AF">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4A55AF" w:rsidRPr="00A90C23" w:rsidRDefault="004A55AF" w:rsidP="004A55AF">
      <w:pPr>
        <w:spacing w:after="160" w:line="259" w:lineRule="auto"/>
        <w:ind w:left="720"/>
        <w:rPr>
          <w:rFonts w:eastAsia="Calibri"/>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Name of the Guide</w:t>
      </w:r>
    </w:p>
    <w:p w:rsidR="004A55AF" w:rsidRPr="00A90C23" w:rsidRDefault="004A55AF" w:rsidP="004A55AF">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Teaching experience of the Guide _________________________________________</w:t>
      </w:r>
    </w:p>
    <w:p w:rsidR="004A55AF" w:rsidRPr="00A90C23" w:rsidRDefault="004A55AF" w:rsidP="004A55AF">
      <w:pPr>
        <w:spacing w:after="160" w:line="259" w:lineRule="auto"/>
        <w:rPr>
          <w:rFonts w:eastAsia="Calibri"/>
          <w:sz w:val="24"/>
          <w:szCs w:val="30"/>
          <w:lang w:val="en-IN" w:eastAsia="en-IN"/>
        </w:rPr>
      </w:pPr>
      <w:r w:rsidRPr="00A90C23">
        <w:rPr>
          <w:rFonts w:eastAsia="Calibri"/>
          <w:noProof/>
          <w:sz w:val="24"/>
          <w:szCs w:val="30"/>
          <w:lang w:eastAsia="ja-JP"/>
        </w:rPr>
        <mc:AlternateContent>
          <mc:Choice Requires="wps">
            <w:drawing>
              <wp:anchor distT="0" distB="0" distL="114300" distR="114300" simplePos="0" relativeHeight="251691008" behindDoc="0" locked="0" layoutInCell="1" allowOverlap="1" wp14:anchorId="00814465" wp14:editId="7A2977CE">
                <wp:simplePos x="0" y="0"/>
                <wp:positionH relativeFrom="column">
                  <wp:posOffset>4457700</wp:posOffset>
                </wp:positionH>
                <wp:positionV relativeFrom="paragraph">
                  <wp:posOffset>206375</wp:posOffset>
                </wp:positionV>
                <wp:extent cx="360000" cy="360000"/>
                <wp:effectExtent l="0" t="0" r="21590" b="21590"/>
                <wp:wrapNone/>
                <wp:docPr id="11" name="Rectangle 11"/>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259C" id="Rectangle 11" o:spid="_x0000_s1026" style="position:absolute;margin-left:351pt;margin-top:16.25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" fillcolor="window" strokecolor="#4472c4" strokeweight="1pt"/>
            </w:pict>
          </mc:Fallback>
        </mc:AlternateContent>
      </w:r>
      <w:r w:rsidRPr="00A90C23">
        <w:rPr>
          <w:rFonts w:eastAsia="Calibri"/>
          <w:noProof/>
          <w:sz w:val="24"/>
          <w:szCs w:val="30"/>
          <w:lang w:eastAsia="ja-JP"/>
        </w:rPr>
        <mc:AlternateContent>
          <mc:Choice Requires="wps">
            <w:drawing>
              <wp:anchor distT="0" distB="0" distL="114300" distR="114300" simplePos="0" relativeHeight="251689984" behindDoc="0" locked="0" layoutInCell="1" allowOverlap="1" wp14:anchorId="23E624FB" wp14:editId="4F257C09">
                <wp:simplePos x="0" y="0"/>
                <wp:positionH relativeFrom="column">
                  <wp:posOffset>3143250</wp:posOffset>
                </wp:positionH>
                <wp:positionV relativeFrom="paragraph">
                  <wp:posOffset>206375</wp:posOffset>
                </wp:positionV>
                <wp:extent cx="360000" cy="360000"/>
                <wp:effectExtent l="0" t="0" r="21590" b="21590"/>
                <wp:wrapNone/>
                <wp:docPr id="3" name="Rectangle 3"/>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3ED19" id="Rectangle 3" o:spid="_x0000_s1026" style="position:absolute;margin-left:247.5pt;margin-top:16.25pt;width:28.35pt;height:2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" fillcolor="window" strokecolor="#4472c4" strokeweight="1pt"/>
            </w:pict>
          </mc:Fallback>
        </mc:AlternateContent>
      </w: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Is this your first submission?</w:t>
      </w:r>
      <w:r w:rsidRPr="00A90C23">
        <w:rPr>
          <w:rFonts w:eastAsia="Calibri"/>
          <w:sz w:val="24"/>
          <w:szCs w:val="30"/>
          <w:lang w:val="en-IN" w:eastAsia="en-IN"/>
        </w:rPr>
        <w:tab/>
      </w:r>
      <w:r w:rsidRPr="00A90C23">
        <w:rPr>
          <w:rFonts w:eastAsia="Calibri"/>
          <w:sz w:val="24"/>
          <w:szCs w:val="30"/>
          <w:lang w:val="en-IN" w:eastAsia="en-IN"/>
        </w:rPr>
        <w:tab/>
        <w:t>Yes</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No</w:t>
      </w:r>
      <w:r w:rsidRPr="00A90C23">
        <w:rPr>
          <w:rFonts w:eastAsia="Calibri"/>
          <w:sz w:val="24"/>
          <w:szCs w:val="30"/>
          <w:lang w:val="en-IN" w:eastAsia="en-IN"/>
        </w:rPr>
        <w:tab/>
      </w: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Signature of the Student</w:t>
            </w:r>
          </w:p>
        </w:tc>
        <w:tc>
          <w:tcPr>
            <w:tcW w:w="4508" w:type="dxa"/>
            <w:vAlign w:val="center"/>
          </w:tcPr>
          <w:p w:rsidR="004A55AF" w:rsidRPr="00A90C23" w:rsidRDefault="004A55AF" w:rsidP="004A55AF">
            <w:pPr>
              <w:jc w:val="right"/>
              <w:rPr>
                <w:rFonts w:eastAsia="Calibri"/>
                <w:sz w:val="24"/>
                <w:szCs w:val="30"/>
              </w:rPr>
            </w:pPr>
            <w:r w:rsidRPr="00A90C23">
              <w:rPr>
                <w:rFonts w:eastAsia="Calibri"/>
                <w:sz w:val="24"/>
                <w:szCs w:val="30"/>
              </w:rPr>
              <w:t>Signature of the Guide</w:t>
            </w: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Date: _______________</w:t>
            </w:r>
          </w:p>
        </w:tc>
        <w:tc>
          <w:tcPr>
            <w:tcW w:w="4508" w:type="dxa"/>
            <w:vAlign w:val="center"/>
          </w:tcPr>
          <w:p w:rsidR="004A55AF" w:rsidRPr="00A90C23" w:rsidRDefault="004A55AF" w:rsidP="004A55AF">
            <w:pPr>
              <w:jc w:val="right"/>
              <w:rPr>
                <w:rFonts w:eastAsia="Calibri"/>
                <w:sz w:val="24"/>
                <w:szCs w:val="30"/>
              </w:rPr>
            </w:pPr>
            <w:r w:rsidRPr="00A90C23">
              <w:rPr>
                <w:rFonts w:eastAsia="Calibri"/>
                <w:sz w:val="24"/>
                <w:szCs w:val="30"/>
              </w:rPr>
              <w:t>Date: _______________</w:t>
            </w: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Signature of the Coordinator</w:t>
            </w: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266C3C">
        <w:trPr>
          <w:trHeight w:val="68"/>
        </w:trPr>
        <w:tc>
          <w:tcPr>
            <w:tcW w:w="4508" w:type="dxa"/>
            <w:vAlign w:val="center"/>
          </w:tcPr>
          <w:p w:rsidR="004A55AF" w:rsidRPr="00A90C23" w:rsidRDefault="004A55AF" w:rsidP="004A55AF">
            <w:pPr>
              <w:rPr>
                <w:rFonts w:eastAsia="Calibri"/>
                <w:sz w:val="24"/>
                <w:szCs w:val="30"/>
              </w:rPr>
            </w:pPr>
            <w:r w:rsidRPr="00A90C23">
              <w:rPr>
                <w:rFonts w:eastAsia="Calibri"/>
                <w:sz w:val="24"/>
                <w:szCs w:val="30"/>
              </w:rPr>
              <w:t>Date: _______________</w:t>
            </w:r>
          </w:p>
        </w:tc>
        <w:tc>
          <w:tcPr>
            <w:tcW w:w="4508" w:type="dxa"/>
            <w:vAlign w:val="center"/>
          </w:tcPr>
          <w:p w:rsidR="004A55AF" w:rsidRPr="00A90C23" w:rsidRDefault="004A55AF" w:rsidP="004A55AF">
            <w:pPr>
              <w:jc w:val="right"/>
              <w:rPr>
                <w:rFonts w:eastAsia="Calibri"/>
                <w:sz w:val="24"/>
                <w:szCs w:val="30"/>
              </w:rPr>
            </w:pPr>
          </w:p>
        </w:tc>
      </w:tr>
    </w:tbl>
    <w:p w:rsidR="004C431E" w:rsidRDefault="004C431E" w:rsidP="004C431E">
      <w:pPr>
        <w:rPr>
          <w:b/>
          <w:sz w:val="28"/>
          <w:szCs w:val="30"/>
        </w:rPr>
      </w:pPr>
    </w:p>
    <w:p w:rsidR="004C431E" w:rsidRDefault="004C431E" w:rsidP="004C431E">
      <w:pPr>
        <w:rPr>
          <w:b/>
          <w:sz w:val="28"/>
          <w:szCs w:val="30"/>
        </w:rPr>
      </w:pPr>
    </w:p>
    <w:p w:rsidR="004C431E" w:rsidRDefault="00266C3C" w:rsidP="00266C3C">
      <w:pPr>
        <w:tabs>
          <w:tab w:val="left" w:pos="1634"/>
        </w:tabs>
        <w:rPr>
          <w:b/>
          <w:sz w:val="28"/>
          <w:szCs w:val="30"/>
        </w:rPr>
      </w:pPr>
      <w:r>
        <w:rPr>
          <w:b/>
          <w:sz w:val="28"/>
          <w:szCs w:val="30"/>
        </w:rPr>
        <w:tab/>
      </w:r>
    </w:p>
    <w:p w:rsidR="00266C3C" w:rsidRDefault="00266C3C" w:rsidP="00266C3C">
      <w:pPr>
        <w:tabs>
          <w:tab w:val="left" w:pos="1634"/>
        </w:tabs>
        <w:rPr>
          <w:b/>
          <w:sz w:val="28"/>
          <w:szCs w:val="30"/>
        </w:rPr>
      </w:pPr>
    </w:p>
    <w:p w:rsidR="00266C3C" w:rsidRPr="00A90C23" w:rsidRDefault="00266C3C" w:rsidP="00266C3C">
      <w:pPr>
        <w:spacing w:line="360" w:lineRule="auto"/>
        <w:jc w:val="center"/>
        <w:rPr>
          <w:rFonts w:eastAsia="Calibri"/>
          <w:b/>
          <w:sz w:val="24"/>
          <w:szCs w:val="30"/>
          <w:lang w:val="en-IN" w:eastAsia="en-IN"/>
        </w:rPr>
      </w:pPr>
      <w:r w:rsidRPr="00A90C23">
        <w:rPr>
          <w:rFonts w:eastAsia="Calibri"/>
          <w:b/>
          <w:sz w:val="24"/>
          <w:szCs w:val="30"/>
          <w:lang w:val="en-IN" w:eastAsia="en-IN"/>
        </w:rPr>
        <w:t>PROFORMA FOR THE APPROVAL PROJECT PROPOSAL</w:t>
      </w:r>
    </w:p>
    <w:p w:rsidR="00266C3C" w:rsidRPr="00A90C23" w:rsidRDefault="00266C3C" w:rsidP="00266C3C">
      <w:pPr>
        <w:spacing w:after="160" w:line="259" w:lineRule="auto"/>
        <w:jc w:val="center"/>
        <w:rPr>
          <w:rFonts w:eastAsia="Calibri"/>
          <w:b/>
          <w:sz w:val="24"/>
          <w:szCs w:val="30"/>
          <w:lang w:val="en-IN" w:eastAsia="en-IN"/>
        </w:rPr>
      </w:pPr>
    </w:p>
    <w:p w:rsidR="00266C3C" w:rsidRPr="00A90C23" w:rsidRDefault="00266C3C" w:rsidP="00266C3C">
      <w:pPr>
        <w:spacing w:after="160" w:line="259" w:lineRule="auto"/>
        <w:rPr>
          <w:rFonts w:eastAsia="Calibri"/>
          <w:sz w:val="24"/>
          <w:szCs w:val="30"/>
          <w:u w:val="single"/>
          <w:lang w:val="en-IN" w:eastAsia="en-IN"/>
        </w:rPr>
      </w:pPr>
      <w:r w:rsidRPr="00A90C23">
        <w:rPr>
          <w:rFonts w:eastAsia="Calibri"/>
          <w:sz w:val="24"/>
          <w:szCs w:val="30"/>
          <w:lang w:val="en-IN" w:eastAsia="en-IN"/>
        </w:rPr>
        <w:t>PNR No.: _____________________</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Roll no: ____________________</w:t>
      </w:r>
    </w:p>
    <w:p w:rsidR="00266C3C" w:rsidRPr="00A90C23" w:rsidRDefault="00266C3C" w:rsidP="00266C3C">
      <w:pPr>
        <w:spacing w:after="160" w:line="259" w:lineRule="auto"/>
        <w:rPr>
          <w:rFonts w:eastAsia="Calibri"/>
          <w:b/>
          <w:sz w:val="24"/>
          <w:szCs w:val="30"/>
          <w:lang w:val="en-IN" w:eastAsia="en-IN"/>
        </w:rPr>
      </w:pPr>
    </w:p>
    <w:p w:rsidR="00266C3C" w:rsidRPr="00A90C23" w:rsidRDefault="00266C3C" w:rsidP="005502A5">
      <w:pPr>
        <w:numPr>
          <w:ilvl w:val="0"/>
          <w:numId w:val="44"/>
        </w:numPr>
        <w:spacing w:after="160" w:line="259" w:lineRule="auto"/>
        <w:contextualSpacing/>
        <w:rPr>
          <w:rFonts w:eastAsia="Calibri"/>
          <w:b/>
          <w:sz w:val="24"/>
          <w:szCs w:val="30"/>
          <w:lang w:val="en-IN" w:eastAsia="en-IN"/>
        </w:rPr>
      </w:pPr>
      <w:r w:rsidRPr="00A90C23">
        <w:rPr>
          <w:rFonts w:eastAsia="Calibri"/>
          <w:sz w:val="24"/>
          <w:szCs w:val="30"/>
          <w:lang w:val="en-IN" w:eastAsia="en-IN"/>
        </w:rPr>
        <w:t>Name of the Student</w:t>
      </w:r>
    </w:p>
    <w:p w:rsidR="00266C3C" w:rsidRPr="00A90C23" w:rsidRDefault="00266C3C" w:rsidP="00266C3C">
      <w:pPr>
        <w:spacing w:after="160" w:line="259" w:lineRule="auto"/>
        <w:ind w:left="714"/>
        <w:rPr>
          <w:rFonts w:eastAsia="Calibri"/>
          <w:b/>
          <w:sz w:val="24"/>
          <w:szCs w:val="30"/>
          <w:lang w:val="en-IN" w:eastAsia="en-IN"/>
        </w:rPr>
      </w:pPr>
      <w:r w:rsidRPr="00A90C23">
        <w:rPr>
          <w:rFonts w:eastAsia="Calibri"/>
          <w:b/>
          <w:sz w:val="24"/>
          <w:szCs w:val="30"/>
          <w:lang w:val="en-IN" w:eastAsia="en-IN"/>
        </w:rPr>
        <w:t>_____________________________________________________________________</w:t>
      </w:r>
    </w:p>
    <w:p w:rsidR="00266C3C" w:rsidRPr="00A90C23" w:rsidRDefault="00266C3C" w:rsidP="00266C3C">
      <w:pPr>
        <w:spacing w:after="160" w:line="259" w:lineRule="auto"/>
        <w:ind w:left="714"/>
        <w:rPr>
          <w:rFonts w:eastAsia="Calibri"/>
          <w:b/>
          <w:sz w:val="24"/>
          <w:szCs w:val="30"/>
          <w:lang w:val="en-IN" w:eastAsia="en-IN"/>
        </w:rPr>
      </w:pPr>
    </w:p>
    <w:p w:rsidR="00266C3C" w:rsidRPr="00A90C23" w:rsidRDefault="00266C3C" w:rsidP="005502A5">
      <w:pPr>
        <w:numPr>
          <w:ilvl w:val="0"/>
          <w:numId w:val="44"/>
        </w:numPr>
        <w:spacing w:after="160" w:line="259" w:lineRule="auto"/>
        <w:contextualSpacing/>
        <w:rPr>
          <w:rFonts w:eastAsia="Calibri"/>
          <w:sz w:val="24"/>
          <w:szCs w:val="30"/>
          <w:lang w:val="en-IN" w:eastAsia="en-IN"/>
        </w:rPr>
      </w:pPr>
      <w:r w:rsidRPr="00A90C23">
        <w:rPr>
          <w:rFonts w:eastAsia="Calibri"/>
          <w:sz w:val="24"/>
          <w:szCs w:val="30"/>
          <w:lang w:val="en-IN" w:eastAsia="en-IN"/>
        </w:rPr>
        <w:t>Title of the Project</w:t>
      </w:r>
    </w:p>
    <w:p w:rsidR="00266C3C" w:rsidRPr="00A90C23" w:rsidRDefault="00266C3C" w:rsidP="00266C3C">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266C3C" w:rsidRPr="00A90C23" w:rsidRDefault="00266C3C" w:rsidP="00266C3C">
      <w:pPr>
        <w:spacing w:after="160" w:line="259" w:lineRule="auto"/>
        <w:ind w:left="720"/>
        <w:rPr>
          <w:rFonts w:eastAsia="Calibri"/>
          <w:sz w:val="24"/>
          <w:szCs w:val="30"/>
          <w:lang w:val="en-IN" w:eastAsia="en-IN"/>
        </w:rPr>
      </w:pPr>
    </w:p>
    <w:p w:rsidR="00266C3C" w:rsidRPr="00A90C23" w:rsidRDefault="00266C3C" w:rsidP="005502A5">
      <w:pPr>
        <w:numPr>
          <w:ilvl w:val="0"/>
          <w:numId w:val="44"/>
        </w:numPr>
        <w:spacing w:after="160" w:line="259" w:lineRule="auto"/>
        <w:contextualSpacing/>
        <w:rPr>
          <w:rFonts w:eastAsia="Calibri"/>
          <w:sz w:val="24"/>
          <w:szCs w:val="30"/>
          <w:lang w:val="en-IN" w:eastAsia="en-IN"/>
        </w:rPr>
      </w:pPr>
      <w:r w:rsidRPr="00A90C23">
        <w:rPr>
          <w:rFonts w:eastAsia="Calibri"/>
          <w:sz w:val="24"/>
          <w:szCs w:val="30"/>
          <w:lang w:val="en-IN" w:eastAsia="en-IN"/>
        </w:rPr>
        <w:t>Name of the Guide</w:t>
      </w:r>
    </w:p>
    <w:p w:rsidR="00266C3C" w:rsidRPr="00A90C23" w:rsidRDefault="00266C3C" w:rsidP="00266C3C">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266C3C" w:rsidRPr="00A90C23" w:rsidRDefault="00266C3C" w:rsidP="00266C3C">
      <w:pPr>
        <w:spacing w:after="160" w:line="259" w:lineRule="auto"/>
        <w:rPr>
          <w:rFonts w:eastAsia="Calibri"/>
          <w:sz w:val="24"/>
          <w:szCs w:val="30"/>
          <w:lang w:val="en-IN" w:eastAsia="en-IN"/>
        </w:rPr>
      </w:pPr>
    </w:p>
    <w:p w:rsidR="00266C3C" w:rsidRPr="00A90C23" w:rsidRDefault="00266C3C" w:rsidP="005502A5">
      <w:pPr>
        <w:numPr>
          <w:ilvl w:val="0"/>
          <w:numId w:val="44"/>
        </w:numPr>
        <w:spacing w:after="160" w:line="259" w:lineRule="auto"/>
        <w:contextualSpacing/>
        <w:rPr>
          <w:rFonts w:eastAsia="Calibri"/>
          <w:sz w:val="24"/>
          <w:szCs w:val="30"/>
          <w:lang w:val="en-IN" w:eastAsia="en-IN"/>
        </w:rPr>
      </w:pPr>
      <w:r w:rsidRPr="00A90C23">
        <w:rPr>
          <w:rFonts w:eastAsia="Calibri"/>
          <w:sz w:val="24"/>
          <w:szCs w:val="30"/>
          <w:lang w:val="en-IN" w:eastAsia="en-IN"/>
        </w:rPr>
        <w:t>Teaching experience of the Guide _________________________________________</w:t>
      </w:r>
    </w:p>
    <w:p w:rsidR="00266C3C" w:rsidRPr="00A90C23" w:rsidRDefault="00266C3C" w:rsidP="00266C3C">
      <w:pPr>
        <w:spacing w:after="160" w:line="259" w:lineRule="auto"/>
        <w:rPr>
          <w:rFonts w:eastAsia="Calibri"/>
          <w:sz w:val="24"/>
          <w:szCs w:val="30"/>
          <w:lang w:val="en-IN" w:eastAsia="en-IN"/>
        </w:rPr>
      </w:pPr>
      <w:r w:rsidRPr="00A90C23">
        <w:rPr>
          <w:rFonts w:eastAsia="Calibri"/>
          <w:noProof/>
          <w:sz w:val="24"/>
          <w:szCs w:val="30"/>
          <w:lang w:eastAsia="ja-JP"/>
        </w:rPr>
        <mc:AlternateContent>
          <mc:Choice Requires="wps">
            <w:drawing>
              <wp:anchor distT="0" distB="0" distL="114300" distR="114300" simplePos="0" relativeHeight="251736064" behindDoc="0" locked="0" layoutInCell="1" allowOverlap="1" wp14:anchorId="61ED7942" wp14:editId="6E51CF36">
                <wp:simplePos x="0" y="0"/>
                <wp:positionH relativeFrom="column">
                  <wp:posOffset>4457700</wp:posOffset>
                </wp:positionH>
                <wp:positionV relativeFrom="paragraph">
                  <wp:posOffset>206375</wp:posOffset>
                </wp:positionV>
                <wp:extent cx="360000" cy="360000"/>
                <wp:effectExtent l="0" t="0" r="21590" b="21590"/>
                <wp:wrapNone/>
                <wp:docPr id="6" name="Rectangle 6"/>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7E4C8" id="Rectangle 6" o:spid="_x0000_s1026" style="position:absolute;margin-left:351pt;margin-top:16.25pt;width:28.35pt;height:28.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" fillcolor="window" strokecolor="#4472c4" strokeweight="1pt"/>
            </w:pict>
          </mc:Fallback>
        </mc:AlternateContent>
      </w:r>
      <w:r w:rsidRPr="00A90C23">
        <w:rPr>
          <w:rFonts w:eastAsia="Calibri"/>
          <w:noProof/>
          <w:sz w:val="24"/>
          <w:szCs w:val="30"/>
          <w:lang w:eastAsia="ja-JP"/>
        </w:rPr>
        <mc:AlternateContent>
          <mc:Choice Requires="wps">
            <w:drawing>
              <wp:anchor distT="0" distB="0" distL="114300" distR="114300" simplePos="0" relativeHeight="251735040" behindDoc="0" locked="0" layoutInCell="1" allowOverlap="1" wp14:anchorId="53873C95" wp14:editId="062C049D">
                <wp:simplePos x="0" y="0"/>
                <wp:positionH relativeFrom="column">
                  <wp:posOffset>3143250</wp:posOffset>
                </wp:positionH>
                <wp:positionV relativeFrom="paragraph">
                  <wp:posOffset>206375</wp:posOffset>
                </wp:positionV>
                <wp:extent cx="360000" cy="360000"/>
                <wp:effectExtent l="0" t="0" r="21590" b="21590"/>
                <wp:wrapNone/>
                <wp:docPr id="8" name="Rectangle 8"/>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4D6AC" id="Rectangle 8" o:spid="_x0000_s1026" style="position:absolute;margin-left:247.5pt;margin-top:16.25pt;width:28.35pt;height:28.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" fillcolor="window" strokecolor="#4472c4" strokeweight="1pt"/>
            </w:pict>
          </mc:Fallback>
        </mc:AlternateContent>
      </w:r>
    </w:p>
    <w:p w:rsidR="00266C3C" w:rsidRPr="00A90C23" w:rsidRDefault="00266C3C" w:rsidP="005502A5">
      <w:pPr>
        <w:numPr>
          <w:ilvl w:val="0"/>
          <w:numId w:val="44"/>
        </w:numPr>
        <w:spacing w:after="160" w:line="259" w:lineRule="auto"/>
        <w:contextualSpacing/>
        <w:rPr>
          <w:rFonts w:eastAsia="Calibri"/>
          <w:sz w:val="24"/>
          <w:szCs w:val="30"/>
          <w:lang w:val="en-IN" w:eastAsia="en-IN"/>
        </w:rPr>
      </w:pPr>
      <w:r w:rsidRPr="00A90C23">
        <w:rPr>
          <w:rFonts w:eastAsia="Calibri"/>
          <w:sz w:val="24"/>
          <w:szCs w:val="30"/>
          <w:lang w:val="en-IN" w:eastAsia="en-IN"/>
        </w:rPr>
        <w:t>Is this your first submission?</w:t>
      </w:r>
      <w:r w:rsidRPr="00A90C23">
        <w:rPr>
          <w:rFonts w:eastAsia="Calibri"/>
          <w:sz w:val="24"/>
          <w:szCs w:val="30"/>
          <w:lang w:val="en-IN" w:eastAsia="en-IN"/>
        </w:rPr>
        <w:tab/>
      </w:r>
      <w:r w:rsidRPr="00A90C23">
        <w:rPr>
          <w:rFonts w:eastAsia="Calibri"/>
          <w:sz w:val="24"/>
          <w:szCs w:val="30"/>
          <w:lang w:val="en-IN" w:eastAsia="en-IN"/>
        </w:rPr>
        <w:tab/>
        <w:t>Yes</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No</w:t>
      </w:r>
      <w:r w:rsidRPr="00A90C23">
        <w:rPr>
          <w:rFonts w:eastAsia="Calibri"/>
          <w:sz w:val="24"/>
          <w:szCs w:val="30"/>
          <w:lang w:val="en-IN" w:eastAsia="en-IN"/>
        </w:rPr>
        <w:tab/>
      </w:r>
    </w:p>
    <w:p w:rsidR="00266C3C" w:rsidRPr="00A90C23" w:rsidRDefault="00266C3C" w:rsidP="00266C3C">
      <w:pPr>
        <w:spacing w:after="160" w:line="259" w:lineRule="auto"/>
        <w:rPr>
          <w:rFonts w:eastAsia="Calibri"/>
          <w:sz w:val="24"/>
          <w:szCs w:val="30"/>
          <w:lang w:val="en-IN" w:eastAsia="en-IN"/>
        </w:rPr>
      </w:pPr>
    </w:p>
    <w:p w:rsidR="00266C3C" w:rsidRPr="00A90C23" w:rsidRDefault="00266C3C" w:rsidP="00266C3C">
      <w:pPr>
        <w:spacing w:after="160" w:line="259" w:lineRule="auto"/>
        <w:rPr>
          <w:rFonts w:eastAsia="Calibri"/>
          <w:sz w:val="24"/>
          <w:szCs w:val="30"/>
          <w:lang w:val="en-IN" w:eastAsia="en-IN"/>
        </w:rPr>
      </w:pPr>
    </w:p>
    <w:p w:rsidR="00266C3C" w:rsidRPr="00A90C23" w:rsidRDefault="00266C3C" w:rsidP="00266C3C">
      <w:pPr>
        <w:spacing w:after="160" w:line="259" w:lineRule="auto"/>
        <w:rPr>
          <w:rFonts w:eastAsia="Calibri"/>
          <w:sz w:val="24"/>
          <w:szCs w:val="30"/>
          <w:lang w:val="en-IN" w:eastAsia="en-IN"/>
        </w:rPr>
      </w:pPr>
    </w:p>
    <w:p w:rsidR="00266C3C" w:rsidRPr="00A90C23" w:rsidRDefault="00266C3C" w:rsidP="00266C3C">
      <w:pPr>
        <w:spacing w:after="160" w:line="259" w:lineRule="auto"/>
        <w:rPr>
          <w:rFonts w:eastAsia="Calibri"/>
          <w:sz w:val="24"/>
          <w:szCs w:val="30"/>
          <w:lang w:val="en-IN" w:eastAsia="en-I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6C3C" w:rsidRPr="00A90C23" w:rsidTr="00AC6460">
        <w:tc>
          <w:tcPr>
            <w:tcW w:w="4508" w:type="dxa"/>
            <w:vAlign w:val="center"/>
          </w:tcPr>
          <w:p w:rsidR="00266C3C" w:rsidRPr="00A90C23" w:rsidRDefault="00266C3C" w:rsidP="00AC6460">
            <w:pPr>
              <w:rPr>
                <w:rFonts w:eastAsia="Calibri"/>
                <w:sz w:val="24"/>
                <w:szCs w:val="30"/>
              </w:rPr>
            </w:pPr>
            <w:r w:rsidRPr="00A90C23">
              <w:rPr>
                <w:rFonts w:eastAsia="Calibri"/>
                <w:sz w:val="24"/>
                <w:szCs w:val="30"/>
              </w:rPr>
              <w:t>Signature of the Student</w:t>
            </w:r>
          </w:p>
        </w:tc>
        <w:tc>
          <w:tcPr>
            <w:tcW w:w="4508" w:type="dxa"/>
            <w:vAlign w:val="center"/>
          </w:tcPr>
          <w:p w:rsidR="00266C3C" w:rsidRPr="00A90C23" w:rsidRDefault="00266C3C" w:rsidP="00AC6460">
            <w:pPr>
              <w:jc w:val="right"/>
              <w:rPr>
                <w:rFonts w:eastAsia="Calibri"/>
                <w:sz w:val="24"/>
                <w:szCs w:val="30"/>
              </w:rPr>
            </w:pPr>
            <w:r w:rsidRPr="00A90C23">
              <w:rPr>
                <w:rFonts w:eastAsia="Calibri"/>
                <w:sz w:val="24"/>
                <w:szCs w:val="30"/>
              </w:rPr>
              <w:t>Signature of the Guide</w:t>
            </w: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r w:rsidRPr="00A90C23">
              <w:rPr>
                <w:rFonts w:eastAsia="Calibri"/>
                <w:sz w:val="24"/>
                <w:szCs w:val="30"/>
              </w:rPr>
              <w:t>Date: _______________</w:t>
            </w:r>
          </w:p>
        </w:tc>
        <w:tc>
          <w:tcPr>
            <w:tcW w:w="4508" w:type="dxa"/>
            <w:vAlign w:val="center"/>
          </w:tcPr>
          <w:p w:rsidR="00266C3C" w:rsidRPr="00A90C23" w:rsidRDefault="00266C3C" w:rsidP="00AC6460">
            <w:pPr>
              <w:jc w:val="right"/>
              <w:rPr>
                <w:rFonts w:eastAsia="Calibri"/>
                <w:sz w:val="24"/>
                <w:szCs w:val="30"/>
              </w:rPr>
            </w:pPr>
            <w:r w:rsidRPr="00A90C23">
              <w:rPr>
                <w:rFonts w:eastAsia="Calibri"/>
                <w:sz w:val="24"/>
                <w:szCs w:val="30"/>
              </w:rPr>
              <w:t>Date: _______________</w:t>
            </w: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r w:rsidRPr="00A90C23">
              <w:rPr>
                <w:rFonts w:eastAsia="Calibri"/>
                <w:sz w:val="24"/>
                <w:szCs w:val="30"/>
              </w:rPr>
              <w:t>Signature of the Coordinator</w:t>
            </w: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c>
          <w:tcPr>
            <w:tcW w:w="4508" w:type="dxa"/>
            <w:vAlign w:val="center"/>
          </w:tcPr>
          <w:p w:rsidR="00266C3C" w:rsidRPr="00A90C23" w:rsidRDefault="00266C3C" w:rsidP="00AC6460">
            <w:pPr>
              <w:rPr>
                <w:rFonts w:eastAsia="Calibri"/>
                <w:sz w:val="24"/>
                <w:szCs w:val="30"/>
              </w:rPr>
            </w:pPr>
          </w:p>
        </w:tc>
        <w:tc>
          <w:tcPr>
            <w:tcW w:w="4508" w:type="dxa"/>
            <w:vAlign w:val="center"/>
          </w:tcPr>
          <w:p w:rsidR="00266C3C" w:rsidRPr="00A90C23" w:rsidRDefault="00266C3C" w:rsidP="00AC6460">
            <w:pPr>
              <w:jc w:val="right"/>
              <w:rPr>
                <w:rFonts w:eastAsia="Calibri"/>
                <w:sz w:val="24"/>
                <w:szCs w:val="30"/>
              </w:rPr>
            </w:pPr>
          </w:p>
        </w:tc>
      </w:tr>
      <w:tr w:rsidR="00266C3C" w:rsidRPr="00A90C23" w:rsidTr="00AC6460">
        <w:trPr>
          <w:trHeight w:val="68"/>
        </w:trPr>
        <w:tc>
          <w:tcPr>
            <w:tcW w:w="4508" w:type="dxa"/>
            <w:vAlign w:val="center"/>
          </w:tcPr>
          <w:p w:rsidR="00266C3C" w:rsidRPr="00A90C23" w:rsidRDefault="00266C3C" w:rsidP="00AC6460">
            <w:pPr>
              <w:rPr>
                <w:rFonts w:eastAsia="Calibri"/>
                <w:sz w:val="24"/>
                <w:szCs w:val="30"/>
              </w:rPr>
            </w:pPr>
            <w:r w:rsidRPr="00A90C23">
              <w:rPr>
                <w:rFonts w:eastAsia="Calibri"/>
                <w:sz w:val="24"/>
                <w:szCs w:val="30"/>
              </w:rPr>
              <w:t>Date: _______________</w:t>
            </w:r>
          </w:p>
        </w:tc>
        <w:tc>
          <w:tcPr>
            <w:tcW w:w="4508" w:type="dxa"/>
            <w:vAlign w:val="center"/>
          </w:tcPr>
          <w:p w:rsidR="00266C3C" w:rsidRPr="00A90C23" w:rsidRDefault="00266C3C" w:rsidP="00AC6460">
            <w:pPr>
              <w:jc w:val="right"/>
              <w:rPr>
                <w:rFonts w:eastAsia="Calibri"/>
                <w:sz w:val="24"/>
                <w:szCs w:val="30"/>
              </w:rPr>
            </w:pPr>
          </w:p>
        </w:tc>
      </w:tr>
    </w:tbl>
    <w:p w:rsidR="00266C3C" w:rsidRDefault="00266C3C" w:rsidP="004A55AF">
      <w:pPr>
        <w:jc w:val="center"/>
        <w:rPr>
          <w:b/>
          <w:sz w:val="28"/>
          <w:szCs w:val="30"/>
        </w:rPr>
      </w:pPr>
    </w:p>
    <w:p w:rsidR="00266C3C" w:rsidRDefault="00266C3C" w:rsidP="004A55AF">
      <w:pPr>
        <w:jc w:val="center"/>
        <w:rPr>
          <w:b/>
          <w:sz w:val="28"/>
          <w:szCs w:val="30"/>
        </w:rPr>
      </w:pPr>
    </w:p>
    <w:p w:rsidR="004A55AF" w:rsidRPr="00A90C23" w:rsidRDefault="004A55AF" w:rsidP="004A55AF">
      <w:pPr>
        <w:jc w:val="center"/>
        <w:rPr>
          <w:b/>
          <w:sz w:val="24"/>
          <w:szCs w:val="30"/>
        </w:rPr>
      </w:pPr>
      <w:r w:rsidRPr="00A90C23">
        <w:rPr>
          <w:b/>
          <w:sz w:val="28"/>
          <w:szCs w:val="30"/>
        </w:rPr>
        <w:lastRenderedPageBreak/>
        <w:t>USHA PRAVIN GANDHI COLLEGE OF ARTS, SCIENCE AND COMMERCE</w:t>
      </w:r>
    </w:p>
    <w:p w:rsidR="004A55AF" w:rsidRPr="00A90C23" w:rsidRDefault="004A55AF" w:rsidP="004A55AF">
      <w:pPr>
        <w:spacing w:line="360" w:lineRule="auto"/>
        <w:jc w:val="center"/>
        <w:rPr>
          <w:b/>
          <w:i/>
          <w:sz w:val="26"/>
          <w:szCs w:val="26"/>
        </w:rPr>
      </w:pPr>
      <w:r w:rsidRPr="00A90C23">
        <w:rPr>
          <w:b/>
          <w:i/>
          <w:sz w:val="26"/>
          <w:szCs w:val="26"/>
        </w:rPr>
        <w:t>(Affiliated to University of Mumbai)</w:t>
      </w:r>
    </w:p>
    <w:p w:rsidR="004A55AF" w:rsidRPr="00A90C23" w:rsidRDefault="004A55AF" w:rsidP="004A55AF">
      <w:pPr>
        <w:spacing w:line="360" w:lineRule="auto"/>
        <w:jc w:val="center"/>
        <w:rPr>
          <w:b/>
          <w:sz w:val="26"/>
          <w:szCs w:val="26"/>
        </w:rPr>
      </w:pPr>
      <w:r w:rsidRPr="00A90C23">
        <w:rPr>
          <w:b/>
          <w:sz w:val="26"/>
          <w:szCs w:val="26"/>
        </w:rPr>
        <w:t>MUMBAI- MAHARASHTRA-400056</w:t>
      </w:r>
    </w:p>
    <w:p w:rsidR="004A55AF" w:rsidRPr="00A90C23" w:rsidRDefault="004A55AF" w:rsidP="004A55AF">
      <w:pPr>
        <w:spacing w:line="360" w:lineRule="auto"/>
        <w:jc w:val="center"/>
        <w:rPr>
          <w:b/>
          <w:sz w:val="28"/>
          <w:szCs w:val="30"/>
        </w:rPr>
      </w:pPr>
      <w:r w:rsidRPr="00A90C23">
        <w:rPr>
          <w:b/>
          <w:sz w:val="28"/>
          <w:szCs w:val="30"/>
        </w:rPr>
        <w:t>DEPARTMENT OF INFORMATION TECHNOLOGY</w:t>
      </w: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jc w:val="center"/>
        <w:rPr>
          <w:b/>
          <w:sz w:val="28"/>
          <w:szCs w:val="30"/>
        </w:rPr>
      </w:pPr>
      <w:r w:rsidRPr="00A90C23">
        <w:rPr>
          <w:b/>
          <w:noProof/>
          <w:sz w:val="30"/>
          <w:szCs w:val="30"/>
          <w:lang w:eastAsia="ja-JP"/>
        </w:rPr>
        <w:drawing>
          <wp:inline distT="0" distB="0" distL="0" distR="0" wp14:anchorId="7B2C5FB6" wp14:editId="7060CE30">
            <wp:extent cx="1193878" cy="1404000"/>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878" cy="1404000"/>
                    </a:xfrm>
                    <a:prstGeom prst="rect">
                      <a:avLst/>
                    </a:prstGeom>
                    <a:noFill/>
                    <a:ln>
                      <a:noFill/>
                    </a:ln>
                  </pic:spPr>
                </pic:pic>
              </a:graphicData>
            </a:graphic>
          </wp:inline>
        </w:drawing>
      </w: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jc w:val="center"/>
        <w:rPr>
          <w:b/>
          <w:sz w:val="28"/>
          <w:szCs w:val="30"/>
          <w:u w:val="single"/>
        </w:rPr>
      </w:pPr>
      <w:r w:rsidRPr="00A90C23">
        <w:rPr>
          <w:b/>
          <w:sz w:val="28"/>
          <w:szCs w:val="30"/>
          <w:u w:val="single"/>
        </w:rPr>
        <w:t>CERTIFICATE</w:t>
      </w:r>
    </w:p>
    <w:p w:rsidR="004A55AF" w:rsidRPr="00A90C23" w:rsidRDefault="004A55AF" w:rsidP="004A55AF">
      <w:pPr>
        <w:spacing w:line="360" w:lineRule="auto"/>
        <w:ind w:firstLine="720"/>
        <w:jc w:val="center"/>
        <w:rPr>
          <w:b/>
          <w:sz w:val="28"/>
          <w:szCs w:val="30"/>
          <w:u w:val="single"/>
        </w:rPr>
      </w:pPr>
    </w:p>
    <w:p w:rsidR="004A55AF" w:rsidRPr="00A90C23" w:rsidRDefault="004A55AF" w:rsidP="004A55AF">
      <w:pPr>
        <w:spacing w:line="360" w:lineRule="auto"/>
        <w:ind w:firstLine="720"/>
        <w:jc w:val="both"/>
        <w:rPr>
          <w:sz w:val="24"/>
          <w:szCs w:val="30"/>
        </w:rPr>
      </w:pPr>
      <w:r w:rsidRPr="00A90C23">
        <w:rPr>
          <w:sz w:val="24"/>
          <w:szCs w:val="30"/>
        </w:rPr>
        <w:t xml:space="preserve">This is to certify that the project entitled, </w:t>
      </w:r>
      <w:r w:rsidRPr="00A90C23">
        <w:rPr>
          <w:b/>
          <w:sz w:val="24"/>
          <w:szCs w:val="30"/>
        </w:rPr>
        <w:t>“Online Mechanic Locator”</w:t>
      </w:r>
      <w:r w:rsidRPr="00A90C23">
        <w:rPr>
          <w:sz w:val="24"/>
          <w:szCs w:val="30"/>
        </w:rPr>
        <w:t xml:space="preserve">, is </w:t>
      </w:r>
      <w:proofErr w:type="spellStart"/>
      <w:r w:rsidRPr="00A90C23">
        <w:rPr>
          <w:sz w:val="24"/>
          <w:szCs w:val="30"/>
        </w:rPr>
        <w:t>bonafide</w:t>
      </w:r>
      <w:proofErr w:type="spellEnd"/>
      <w:r w:rsidRPr="00A90C23">
        <w:rPr>
          <w:sz w:val="24"/>
          <w:szCs w:val="30"/>
        </w:rPr>
        <w:t xml:space="preserve"> work of </w:t>
      </w:r>
      <w:proofErr w:type="spellStart"/>
      <w:r w:rsidR="009A0A84">
        <w:rPr>
          <w:b/>
          <w:sz w:val="24"/>
          <w:szCs w:val="30"/>
        </w:rPr>
        <w:t>Gulam</w:t>
      </w:r>
      <w:proofErr w:type="spellEnd"/>
      <w:r w:rsidR="009A0A84">
        <w:rPr>
          <w:b/>
          <w:sz w:val="24"/>
          <w:szCs w:val="30"/>
        </w:rPr>
        <w:t xml:space="preserve"> </w:t>
      </w:r>
      <w:proofErr w:type="spellStart"/>
      <w:r w:rsidR="009A0A84">
        <w:rPr>
          <w:b/>
          <w:sz w:val="24"/>
          <w:szCs w:val="30"/>
        </w:rPr>
        <w:t>Rasul</w:t>
      </w:r>
      <w:proofErr w:type="spellEnd"/>
      <w:r w:rsidR="009A0A84">
        <w:rPr>
          <w:b/>
          <w:sz w:val="24"/>
          <w:szCs w:val="30"/>
        </w:rPr>
        <w:t xml:space="preserve"> Shah</w:t>
      </w:r>
      <w:r w:rsidR="00266C3C">
        <w:rPr>
          <w:b/>
          <w:sz w:val="24"/>
          <w:szCs w:val="30"/>
        </w:rPr>
        <w:t xml:space="preserve"> and </w:t>
      </w:r>
      <w:proofErr w:type="spellStart"/>
      <w:r w:rsidR="00266C3C">
        <w:rPr>
          <w:b/>
          <w:sz w:val="24"/>
          <w:szCs w:val="30"/>
        </w:rPr>
        <w:t>Akash</w:t>
      </w:r>
      <w:proofErr w:type="spellEnd"/>
      <w:r w:rsidR="00266C3C">
        <w:rPr>
          <w:b/>
          <w:sz w:val="24"/>
          <w:szCs w:val="30"/>
        </w:rPr>
        <w:t xml:space="preserve"> </w:t>
      </w:r>
      <w:proofErr w:type="spellStart"/>
      <w:r w:rsidR="00266C3C">
        <w:rPr>
          <w:b/>
          <w:sz w:val="24"/>
          <w:szCs w:val="30"/>
        </w:rPr>
        <w:t>Verma</w:t>
      </w:r>
      <w:proofErr w:type="spellEnd"/>
      <w:r w:rsidRPr="00EC13EC">
        <w:rPr>
          <w:sz w:val="24"/>
          <w:szCs w:val="30"/>
        </w:rPr>
        <w:t xml:space="preserve"> </w:t>
      </w:r>
      <w:r w:rsidRPr="00A90C23">
        <w:rPr>
          <w:sz w:val="24"/>
          <w:szCs w:val="30"/>
        </w:rPr>
        <w:t xml:space="preserve">bearing Seat No: </w:t>
      </w:r>
      <w:r w:rsidR="00222FE5">
        <w:rPr>
          <w:b/>
          <w:sz w:val="24"/>
          <w:szCs w:val="30"/>
        </w:rPr>
        <w:t>53003160</w:t>
      </w:r>
      <w:r w:rsidR="009A0A84">
        <w:rPr>
          <w:b/>
          <w:sz w:val="24"/>
          <w:szCs w:val="30"/>
        </w:rPr>
        <w:t>074</w:t>
      </w:r>
      <w:r w:rsidR="00266C3C">
        <w:rPr>
          <w:b/>
          <w:sz w:val="24"/>
          <w:szCs w:val="30"/>
        </w:rPr>
        <w:t xml:space="preserve"> and 53003160110</w:t>
      </w:r>
      <w:r w:rsidRPr="00A90C23">
        <w:rPr>
          <w:b/>
          <w:sz w:val="24"/>
          <w:szCs w:val="30"/>
        </w:rPr>
        <w:t xml:space="preserve"> </w:t>
      </w:r>
      <w:r w:rsidRPr="00A90C23">
        <w:rPr>
          <w:sz w:val="24"/>
          <w:szCs w:val="30"/>
        </w:rPr>
        <w:t xml:space="preserve">submitted in partial fulfilment of the requirements for the award of degree of BACHELOR OF SCIENCE in INFORMATION TECHNOLOGY from the University of Mumbai. </w:t>
      </w: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A55AF" w:rsidRPr="00A90C23" w:rsidTr="00383BE3">
        <w:tc>
          <w:tcPr>
            <w:tcW w:w="3005" w:type="dxa"/>
          </w:tcPr>
          <w:p w:rsidR="004A55AF" w:rsidRPr="00A90C23" w:rsidRDefault="004A55AF" w:rsidP="00383BE3">
            <w:pPr>
              <w:rPr>
                <w:b/>
                <w:sz w:val="24"/>
                <w:szCs w:val="30"/>
              </w:rPr>
            </w:pPr>
            <w:r w:rsidRPr="00A90C23">
              <w:rPr>
                <w:b/>
                <w:sz w:val="24"/>
                <w:szCs w:val="30"/>
              </w:rPr>
              <w:t>Internal Guide</w:t>
            </w: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r w:rsidRPr="00A90C23">
              <w:rPr>
                <w:b/>
                <w:sz w:val="24"/>
                <w:szCs w:val="30"/>
              </w:rPr>
              <w:t>Coordinator</w:t>
            </w: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r w:rsidRPr="00A90C23">
              <w:rPr>
                <w:b/>
                <w:sz w:val="24"/>
                <w:szCs w:val="30"/>
              </w:rPr>
              <w:t>External Examiner</w:t>
            </w: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r w:rsidRPr="00A90C23">
              <w:rPr>
                <w:b/>
                <w:sz w:val="24"/>
                <w:szCs w:val="30"/>
              </w:rPr>
              <w:t>Date:</w:t>
            </w: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r w:rsidRPr="00A90C23">
              <w:rPr>
                <w:b/>
                <w:sz w:val="24"/>
                <w:szCs w:val="30"/>
              </w:rPr>
              <w:t>College Seal</w:t>
            </w:r>
          </w:p>
        </w:tc>
      </w:tr>
    </w:tbl>
    <w:p w:rsidR="004A55AF" w:rsidRPr="00A90C23" w:rsidRDefault="004A55AF" w:rsidP="004A55AF"/>
    <w:p w:rsidR="0052213F" w:rsidRPr="00A90C23" w:rsidRDefault="0052213F" w:rsidP="00207AB7">
      <w:pPr>
        <w:tabs>
          <w:tab w:val="left" w:pos="7180"/>
        </w:tabs>
        <w:spacing w:after="160" w:line="259" w:lineRule="auto"/>
        <w:rPr>
          <w:rFonts w:eastAsia="Times New Roman"/>
          <w:b/>
          <w:bCs/>
          <w:sz w:val="28"/>
          <w:szCs w:val="24"/>
        </w:rPr>
      </w:pPr>
    </w:p>
    <w:p w:rsidR="00A17F84" w:rsidRPr="00A90C23" w:rsidRDefault="00A17F84" w:rsidP="00A17F84">
      <w:pPr>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C6460">
      <w:pPr>
        <w:spacing w:line="360" w:lineRule="auto"/>
        <w:jc w:val="center"/>
        <w:rPr>
          <w:b/>
          <w:sz w:val="40"/>
          <w:szCs w:val="44"/>
          <w:lang w:val="en-IN"/>
        </w:rPr>
      </w:pPr>
      <w:r w:rsidRPr="00A90C23">
        <w:rPr>
          <w:b/>
          <w:sz w:val="40"/>
          <w:szCs w:val="44"/>
          <w:lang w:val="en-IN"/>
        </w:rPr>
        <w:t>DECLARATION</w:t>
      </w:r>
    </w:p>
    <w:p w:rsidR="00A17F84" w:rsidRPr="00A90C23" w:rsidRDefault="00A17F84" w:rsidP="00AC6460">
      <w:pPr>
        <w:tabs>
          <w:tab w:val="left" w:pos="7180"/>
        </w:tabs>
        <w:spacing w:after="160" w:line="360" w:lineRule="auto"/>
        <w:jc w:val="center"/>
        <w:rPr>
          <w:rFonts w:eastAsia="Times New Roman"/>
          <w:b/>
          <w:bCs/>
          <w:sz w:val="40"/>
          <w:szCs w:val="39"/>
          <w:lang w:val="en-IN"/>
        </w:rPr>
      </w:pP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Cs/>
          <w:sz w:val="24"/>
          <w:szCs w:val="24"/>
          <w:lang w:val="en-IN"/>
        </w:rPr>
        <w:t>I hereby declare that the project entitled, “</w:t>
      </w:r>
      <w:r w:rsidRPr="00A90C23">
        <w:rPr>
          <w:rFonts w:eastAsia="Times New Roman"/>
          <w:b/>
          <w:bCs/>
          <w:sz w:val="24"/>
          <w:szCs w:val="24"/>
          <w:lang w:val="en-IN"/>
        </w:rPr>
        <w:t>Online Mechanic Locator</w:t>
      </w:r>
      <w:r w:rsidRPr="00A90C23">
        <w:rPr>
          <w:rFonts w:eastAsia="Times New Roman"/>
          <w:bCs/>
          <w:sz w:val="24"/>
          <w:szCs w:val="24"/>
          <w:lang w:val="en-IN"/>
        </w:rPr>
        <w:t>”.</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done</w:t>
      </w:r>
      <w:proofErr w:type="gramEnd"/>
      <w:r w:rsidRPr="00A90C23">
        <w:rPr>
          <w:rFonts w:eastAsia="Times New Roman"/>
          <w:bCs/>
          <w:sz w:val="24"/>
          <w:szCs w:val="24"/>
          <w:lang w:val="en-IN"/>
        </w:rPr>
        <w:t xml:space="preserve"> at </w:t>
      </w:r>
      <w:r w:rsidRPr="00A90C23">
        <w:rPr>
          <w:rFonts w:eastAsia="Times New Roman"/>
          <w:b/>
          <w:bCs/>
          <w:sz w:val="24"/>
          <w:szCs w:val="24"/>
          <w:lang w:val="en-IN"/>
        </w:rPr>
        <w:t>Mumbai</w:t>
      </w:r>
      <w:r w:rsidRPr="00A90C23">
        <w:rPr>
          <w:rFonts w:eastAsia="Times New Roman"/>
          <w:bCs/>
          <w:sz w:val="24"/>
          <w:szCs w:val="24"/>
          <w:lang w:val="en-IN"/>
        </w:rPr>
        <w:t>, has not been in any case duplicated to submit to any other university for the</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award</w:t>
      </w:r>
      <w:proofErr w:type="gramEnd"/>
      <w:r w:rsidRPr="00A90C23">
        <w:rPr>
          <w:rFonts w:eastAsia="Times New Roman"/>
          <w:bCs/>
          <w:sz w:val="24"/>
          <w:szCs w:val="24"/>
          <w:lang w:val="en-IN"/>
        </w:rPr>
        <w:t xml:space="preserve"> of any degree. To the best of my knowledge other than me, no one has submitted to</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any</w:t>
      </w:r>
      <w:proofErr w:type="gramEnd"/>
      <w:r w:rsidRPr="00A90C23">
        <w:rPr>
          <w:rFonts w:eastAsia="Times New Roman"/>
          <w:bCs/>
          <w:sz w:val="24"/>
          <w:szCs w:val="24"/>
          <w:lang w:val="en-IN"/>
        </w:rPr>
        <w:t xml:space="preserve"> other university.</w:t>
      </w:r>
    </w:p>
    <w:p w:rsidR="00A17F84" w:rsidRPr="00A90C23" w:rsidRDefault="00A17F84" w:rsidP="00AC6460">
      <w:pPr>
        <w:tabs>
          <w:tab w:val="left" w:pos="7180"/>
        </w:tabs>
        <w:spacing w:after="160" w:line="360" w:lineRule="auto"/>
        <w:jc w:val="center"/>
        <w:rPr>
          <w:rFonts w:eastAsia="Times New Roman"/>
          <w:bCs/>
          <w:sz w:val="24"/>
          <w:szCs w:val="24"/>
          <w:lang w:val="en-IN"/>
        </w:rPr>
      </w:pP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Cs/>
          <w:sz w:val="24"/>
          <w:szCs w:val="24"/>
          <w:lang w:val="en-IN"/>
        </w:rPr>
        <w:t>The project is done in partial fulfilment of the requirements for the award of degree of</w:t>
      </w: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
          <w:bCs/>
          <w:sz w:val="24"/>
          <w:szCs w:val="24"/>
          <w:lang w:val="en-IN"/>
        </w:rPr>
        <w:t>BACHELOR OF SCIENCE (INFORMATION TEHCNOLOGY)</w:t>
      </w:r>
      <w:r w:rsidRPr="00A90C23">
        <w:rPr>
          <w:rFonts w:eastAsia="Times New Roman"/>
          <w:bCs/>
          <w:sz w:val="24"/>
          <w:szCs w:val="24"/>
          <w:lang w:val="en-IN"/>
        </w:rPr>
        <w:t xml:space="preserve"> to be submitted as final</w:t>
      </w:r>
    </w:p>
    <w:p w:rsidR="00A17F84" w:rsidRPr="00A90C23" w:rsidRDefault="00A17F84" w:rsidP="00AC6460">
      <w:pPr>
        <w:tabs>
          <w:tab w:val="left" w:pos="7180"/>
        </w:tabs>
        <w:spacing w:after="160" w:line="360" w:lineRule="auto"/>
        <w:jc w:val="center"/>
        <w:rPr>
          <w:rFonts w:eastAsia="Times New Roman"/>
          <w:b/>
          <w:bCs/>
          <w:sz w:val="40"/>
          <w:szCs w:val="39"/>
          <w:lang w:val="en-IN"/>
        </w:rPr>
      </w:pPr>
      <w:proofErr w:type="gramStart"/>
      <w:r w:rsidRPr="00A90C23">
        <w:rPr>
          <w:rFonts w:eastAsia="Times New Roman"/>
          <w:bCs/>
          <w:sz w:val="24"/>
          <w:szCs w:val="24"/>
          <w:lang w:val="en-IN"/>
        </w:rPr>
        <w:t>semester</w:t>
      </w:r>
      <w:proofErr w:type="gramEnd"/>
      <w:r w:rsidRPr="00A90C23">
        <w:rPr>
          <w:rFonts w:eastAsia="Times New Roman"/>
          <w:bCs/>
          <w:sz w:val="24"/>
          <w:szCs w:val="24"/>
          <w:lang w:val="en-IN"/>
        </w:rPr>
        <w:t xml:space="preserve"> project as part of our curriculum</w:t>
      </w:r>
      <w:r w:rsidRPr="00A90C23">
        <w:rPr>
          <w:rFonts w:eastAsia="Times New Roman"/>
          <w:b/>
          <w:bCs/>
          <w:sz w:val="40"/>
          <w:szCs w:val="39"/>
          <w:lang w:val="en-IN"/>
        </w:rPr>
        <w:t>.</w:t>
      </w:r>
    </w:p>
    <w:p w:rsidR="00A17F84" w:rsidRPr="00A90C23" w:rsidRDefault="00A17F84" w:rsidP="00AC6460">
      <w:pPr>
        <w:tabs>
          <w:tab w:val="left" w:pos="7180"/>
        </w:tabs>
        <w:spacing w:after="160" w:line="360" w:lineRule="auto"/>
        <w:jc w:val="center"/>
        <w:rPr>
          <w:rFonts w:eastAsia="Times New Roman"/>
          <w:b/>
          <w:bCs/>
          <w:sz w:val="40"/>
          <w:szCs w:val="39"/>
          <w:lang w:val="en-IN"/>
        </w:rPr>
      </w:pPr>
    </w:p>
    <w:p w:rsidR="00093A95" w:rsidRDefault="00093A95" w:rsidP="00AC6460">
      <w:pPr>
        <w:tabs>
          <w:tab w:val="left" w:pos="7180"/>
        </w:tabs>
        <w:spacing w:after="160" w:line="360" w:lineRule="auto"/>
        <w:jc w:val="right"/>
        <w:rPr>
          <w:rFonts w:eastAsia="Times New Roman"/>
          <w:b/>
          <w:bCs/>
          <w:sz w:val="24"/>
          <w:szCs w:val="24"/>
          <w:lang w:val="en-IN"/>
        </w:rPr>
      </w:pPr>
    </w:p>
    <w:p w:rsidR="00093A95" w:rsidRDefault="00093A95" w:rsidP="00AC6460">
      <w:pPr>
        <w:tabs>
          <w:tab w:val="left" w:pos="7180"/>
        </w:tabs>
        <w:spacing w:after="160" w:line="360" w:lineRule="auto"/>
        <w:jc w:val="right"/>
        <w:rPr>
          <w:rFonts w:eastAsia="Times New Roman"/>
          <w:b/>
          <w:bCs/>
          <w:sz w:val="24"/>
          <w:szCs w:val="24"/>
          <w:lang w:val="en-IN"/>
        </w:rPr>
      </w:pPr>
    </w:p>
    <w:p w:rsidR="00A17F84" w:rsidRPr="00A90C23" w:rsidRDefault="00093A95" w:rsidP="00AC6460">
      <w:pPr>
        <w:tabs>
          <w:tab w:val="left" w:pos="7180"/>
        </w:tabs>
        <w:spacing w:after="160" w:line="360" w:lineRule="auto"/>
        <w:jc w:val="right"/>
        <w:rPr>
          <w:rFonts w:eastAsiaTheme="minorHAnsi"/>
          <w:szCs w:val="20"/>
        </w:rPr>
      </w:pPr>
      <w:r>
        <w:rPr>
          <w:rFonts w:eastAsia="Times New Roman"/>
          <w:b/>
          <w:bCs/>
          <w:sz w:val="24"/>
          <w:szCs w:val="24"/>
          <w:lang w:val="en-IN"/>
        </w:rPr>
        <w:t>Name and signature of student</w:t>
      </w: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4A55AF" w:rsidRPr="00A90C23" w:rsidRDefault="004A55AF" w:rsidP="009469E4">
      <w:pPr>
        <w:spacing w:after="160" w:line="259" w:lineRule="auto"/>
        <w:jc w:val="center"/>
        <w:rPr>
          <w:rFonts w:eastAsia="Times New Roman"/>
          <w:b/>
          <w:bCs/>
          <w:sz w:val="40"/>
          <w:szCs w:val="39"/>
          <w:lang w:val="en-IN"/>
        </w:rPr>
      </w:pPr>
    </w:p>
    <w:p w:rsidR="00A17F84" w:rsidRPr="00A90C23" w:rsidRDefault="00A17F84" w:rsidP="009469E4">
      <w:pPr>
        <w:spacing w:after="160" w:line="259" w:lineRule="auto"/>
        <w:jc w:val="center"/>
        <w:rPr>
          <w:rFonts w:eastAsia="Times New Roman"/>
          <w:b/>
          <w:bCs/>
          <w:sz w:val="40"/>
          <w:szCs w:val="39"/>
          <w:lang w:val="en-IN"/>
        </w:rPr>
      </w:pPr>
    </w:p>
    <w:p w:rsidR="00087D74" w:rsidRPr="00A90C23" w:rsidRDefault="00087D74" w:rsidP="00A17F84">
      <w:pPr>
        <w:spacing w:after="160" w:line="259" w:lineRule="auto"/>
        <w:rPr>
          <w:rFonts w:eastAsia="Times New Roman"/>
          <w:b/>
          <w:bCs/>
          <w:sz w:val="40"/>
          <w:szCs w:val="39"/>
          <w:lang w:val="en-IN"/>
        </w:rPr>
      </w:pPr>
    </w:p>
    <w:p w:rsidR="00087D74" w:rsidRPr="00A90C23" w:rsidRDefault="00087D74" w:rsidP="006B59BF">
      <w:pPr>
        <w:spacing w:after="160" w:line="259" w:lineRule="auto"/>
        <w:rPr>
          <w:rFonts w:eastAsia="Times New Roman"/>
          <w:b/>
          <w:bCs/>
          <w:sz w:val="40"/>
          <w:szCs w:val="39"/>
          <w:lang w:val="en-IN"/>
        </w:rPr>
      </w:pPr>
    </w:p>
    <w:p w:rsidR="00383BE3" w:rsidRPr="00A90C23" w:rsidRDefault="006B59BF" w:rsidP="006B59BF">
      <w:pPr>
        <w:spacing w:line="360" w:lineRule="auto"/>
        <w:jc w:val="center"/>
        <w:rPr>
          <w:b/>
          <w:sz w:val="40"/>
          <w:szCs w:val="44"/>
        </w:rPr>
      </w:pPr>
      <w:r>
        <w:rPr>
          <w:b/>
          <w:sz w:val="40"/>
          <w:szCs w:val="44"/>
        </w:rPr>
        <w:t>ABSTRACT</w:t>
      </w:r>
    </w:p>
    <w:p w:rsidR="00383BE3" w:rsidRPr="00A90C23" w:rsidRDefault="00383BE3" w:rsidP="006B59BF">
      <w:pPr>
        <w:spacing w:line="360" w:lineRule="auto"/>
        <w:jc w:val="both"/>
      </w:pPr>
    </w:p>
    <w:p w:rsidR="00383BE3" w:rsidRDefault="00383BE3" w:rsidP="006B59BF">
      <w:pPr>
        <w:pStyle w:val="NormalWeb"/>
        <w:spacing w:before="0" w:beforeAutospacing="0" w:after="0" w:afterAutospacing="0" w:line="360" w:lineRule="auto"/>
        <w:jc w:val="both"/>
        <w:rPr>
          <w:color w:val="000000"/>
        </w:rPr>
      </w:pPr>
      <w:r w:rsidRPr="00A90C23">
        <w:rPr>
          <w:color w:val="000000"/>
        </w:rPr>
        <w:t>The current car repair system is broken and it has become a very frustrating experience for car owners. The car owners have to physically take their car at the garage for repairing and then have to wait for their car to be serviced by mechanic hoping that the car will go in the hands of a good mechanic. The mechanics working in those garages are underpaid when compared to the skill set they have to offer to the industry.</w:t>
      </w:r>
    </w:p>
    <w:p w:rsidR="006B59BF" w:rsidRDefault="006B59BF" w:rsidP="006B59BF">
      <w:pPr>
        <w:pStyle w:val="NormalWeb"/>
        <w:spacing w:before="0" w:beforeAutospacing="0" w:after="0" w:afterAutospacing="0" w:line="360" w:lineRule="auto"/>
        <w:jc w:val="both"/>
        <w:rPr>
          <w:color w:val="000000"/>
        </w:rPr>
      </w:pPr>
    </w:p>
    <w:p w:rsidR="00383BE3" w:rsidRPr="00A90C23" w:rsidRDefault="00383BE3" w:rsidP="006B59BF">
      <w:pPr>
        <w:pStyle w:val="NormalWeb"/>
        <w:spacing w:before="0" w:beforeAutospacing="0" w:after="0" w:afterAutospacing="0" w:line="360" w:lineRule="auto"/>
        <w:jc w:val="both"/>
      </w:pPr>
      <w:r w:rsidRPr="00A90C23">
        <w:rPr>
          <w:color w:val="000000"/>
        </w:rPr>
        <w:t>The aim of making this project is to change the current car servicing industry. Through this system people will have the ability to book a mechanic sitting at the comfort of their home and without having to go through the frustration of visiting to the garage to get their car fixed. Mechanics will get connected to various car owners through our system, where he can fix their problem and can get paid. The system also helps Garages to promote their product and services to mechanics and car owners respectively.</w:t>
      </w:r>
    </w:p>
    <w:p w:rsidR="004A55AF" w:rsidRPr="00A90C23" w:rsidRDefault="004A55AF" w:rsidP="006B59BF">
      <w:pPr>
        <w:spacing w:after="160" w:line="259" w:lineRule="auto"/>
        <w:jc w:val="both"/>
        <w:rPr>
          <w:rFonts w:eastAsia="Times New Roman"/>
          <w:b/>
          <w:bCs/>
          <w:sz w:val="40"/>
          <w:szCs w:val="39"/>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A90C23" w:rsidRDefault="00A90C23" w:rsidP="006B59BF">
      <w:pPr>
        <w:jc w:val="both"/>
        <w:rPr>
          <w:sz w:val="40"/>
          <w:szCs w:val="44"/>
          <w:lang w:val="en-IN"/>
        </w:rPr>
      </w:pPr>
    </w:p>
    <w:p w:rsidR="00383BE3" w:rsidRPr="000375A3" w:rsidRDefault="00383BE3" w:rsidP="006B59BF">
      <w:pPr>
        <w:spacing w:line="360" w:lineRule="auto"/>
        <w:jc w:val="center"/>
        <w:rPr>
          <w:b/>
          <w:sz w:val="40"/>
          <w:szCs w:val="44"/>
          <w:lang w:val="en-IN"/>
        </w:rPr>
      </w:pPr>
      <w:r w:rsidRPr="000375A3">
        <w:rPr>
          <w:b/>
          <w:sz w:val="40"/>
          <w:szCs w:val="44"/>
          <w:lang w:val="en-IN"/>
        </w:rPr>
        <w:t>ACKNOWLEDGEMENT</w:t>
      </w:r>
    </w:p>
    <w:p w:rsidR="00383BE3" w:rsidRPr="00A90C23" w:rsidRDefault="00383BE3" w:rsidP="006B59BF">
      <w:pPr>
        <w:spacing w:after="160" w:line="360" w:lineRule="auto"/>
        <w:jc w:val="both"/>
        <w:rPr>
          <w:rFonts w:eastAsia="Times New Roman"/>
          <w:b/>
          <w:bCs/>
          <w:sz w:val="40"/>
          <w:szCs w:val="39"/>
          <w:lang w:val="en-IN"/>
        </w:rPr>
      </w:pPr>
    </w:p>
    <w:p w:rsidR="00383BE3" w:rsidRPr="00A90C23" w:rsidRDefault="00383BE3" w:rsidP="008549A5">
      <w:pPr>
        <w:spacing w:after="160" w:line="360" w:lineRule="auto"/>
        <w:jc w:val="center"/>
        <w:rPr>
          <w:rFonts w:eastAsia="Times New Roman"/>
          <w:bCs/>
          <w:sz w:val="24"/>
          <w:szCs w:val="24"/>
          <w:lang w:val="en-IN"/>
        </w:rPr>
      </w:pPr>
      <w:r w:rsidRPr="00A90C23">
        <w:rPr>
          <w:rFonts w:eastAsia="Times New Roman"/>
          <w:bCs/>
          <w:sz w:val="24"/>
          <w:szCs w:val="24"/>
          <w:lang w:val="en-IN"/>
        </w:rPr>
        <w:t>First and foremost I offer my sincerest gratitude to the principal and professors of my</w:t>
      </w:r>
    </w:p>
    <w:p w:rsidR="00383BE3" w:rsidRPr="00A90C23" w:rsidRDefault="000B6953" w:rsidP="008549A5">
      <w:pPr>
        <w:spacing w:after="160" w:line="360" w:lineRule="auto"/>
        <w:jc w:val="center"/>
        <w:rPr>
          <w:rFonts w:eastAsia="Times New Roman"/>
          <w:bCs/>
          <w:sz w:val="24"/>
          <w:szCs w:val="24"/>
          <w:lang w:val="en-IN"/>
        </w:rPr>
      </w:pPr>
      <w:r w:rsidRPr="00A90C23">
        <w:rPr>
          <w:rFonts w:eastAsia="Times New Roman"/>
          <w:bCs/>
          <w:sz w:val="24"/>
          <w:szCs w:val="24"/>
          <w:lang w:val="en-IN"/>
        </w:rPr>
        <w:t>College</w:t>
      </w:r>
      <w:r w:rsidR="00383BE3" w:rsidRPr="00A90C23">
        <w:rPr>
          <w:rFonts w:eastAsia="Times New Roman"/>
          <w:bCs/>
          <w:sz w:val="24"/>
          <w:szCs w:val="24"/>
          <w:lang w:val="en-IN"/>
        </w:rPr>
        <w:t xml:space="preserve"> who have supported me throughout my time here, given me valuable knowledge,</w:t>
      </w:r>
    </w:p>
    <w:p w:rsidR="00383BE3" w:rsidRPr="00A90C23" w:rsidRDefault="000B6953" w:rsidP="008549A5">
      <w:pPr>
        <w:spacing w:after="160" w:line="360" w:lineRule="auto"/>
        <w:jc w:val="center"/>
        <w:rPr>
          <w:rFonts w:eastAsia="Times New Roman"/>
          <w:bCs/>
          <w:sz w:val="24"/>
          <w:szCs w:val="24"/>
          <w:lang w:val="en-IN"/>
        </w:rPr>
      </w:pPr>
      <w:r w:rsidRPr="00A90C23">
        <w:rPr>
          <w:rFonts w:eastAsia="Times New Roman"/>
          <w:bCs/>
          <w:sz w:val="24"/>
          <w:szCs w:val="24"/>
          <w:lang w:val="en-IN"/>
        </w:rPr>
        <w:t>Moulded</w:t>
      </w:r>
      <w:r w:rsidR="00383BE3" w:rsidRPr="00A90C23">
        <w:rPr>
          <w:rFonts w:eastAsia="Times New Roman"/>
          <w:bCs/>
          <w:sz w:val="24"/>
          <w:szCs w:val="24"/>
          <w:lang w:val="en-IN"/>
        </w:rPr>
        <w:t xml:space="preserve"> and shaped me into the person I am today.</w:t>
      </w:r>
    </w:p>
    <w:p w:rsidR="00383BE3" w:rsidRPr="00A90C23" w:rsidRDefault="00383BE3" w:rsidP="008549A5">
      <w:pPr>
        <w:spacing w:after="160" w:line="360" w:lineRule="auto"/>
        <w:jc w:val="center"/>
        <w:rPr>
          <w:rFonts w:eastAsia="Times New Roman"/>
          <w:bCs/>
          <w:sz w:val="24"/>
          <w:szCs w:val="24"/>
          <w:lang w:val="en-IN"/>
        </w:rPr>
      </w:pPr>
      <w:r w:rsidRPr="00A90C23">
        <w:rPr>
          <w:rFonts w:eastAsia="Times New Roman"/>
          <w:bCs/>
          <w:sz w:val="24"/>
          <w:szCs w:val="24"/>
          <w:lang w:val="en-IN"/>
        </w:rPr>
        <w:t xml:space="preserve">I’d like to thank our </w:t>
      </w:r>
      <w:r w:rsidR="008549A5">
        <w:rPr>
          <w:rFonts w:eastAsia="Times New Roman"/>
          <w:bCs/>
          <w:sz w:val="24"/>
          <w:szCs w:val="24"/>
          <w:lang w:val="en-IN"/>
        </w:rPr>
        <w:t>project guide</w:t>
      </w:r>
      <w:r w:rsidR="00BB3F5C">
        <w:rPr>
          <w:rFonts w:eastAsia="Times New Roman"/>
          <w:bCs/>
          <w:sz w:val="24"/>
          <w:szCs w:val="24"/>
          <w:lang w:val="en-IN"/>
        </w:rPr>
        <w:t xml:space="preserve">, </w:t>
      </w:r>
      <w:proofErr w:type="spellStart"/>
      <w:r w:rsidR="00BB3F5C">
        <w:rPr>
          <w:rFonts w:eastAsia="Times New Roman"/>
          <w:bCs/>
          <w:sz w:val="24"/>
          <w:szCs w:val="24"/>
          <w:lang w:val="en-IN"/>
        </w:rPr>
        <w:t>Prof.</w:t>
      </w:r>
      <w:proofErr w:type="spellEnd"/>
      <w:r w:rsidR="00BB3F5C">
        <w:rPr>
          <w:rFonts w:eastAsia="Times New Roman"/>
          <w:bCs/>
          <w:sz w:val="24"/>
          <w:szCs w:val="24"/>
          <w:lang w:val="en-IN"/>
        </w:rPr>
        <w:t xml:space="preserve"> Rajesh </w:t>
      </w:r>
      <w:proofErr w:type="spellStart"/>
      <w:r w:rsidR="00BB3F5C">
        <w:rPr>
          <w:rFonts w:eastAsia="Times New Roman"/>
          <w:bCs/>
          <w:sz w:val="24"/>
          <w:szCs w:val="24"/>
          <w:lang w:val="en-IN"/>
        </w:rPr>
        <w:t>Maurya</w:t>
      </w:r>
      <w:proofErr w:type="spellEnd"/>
      <w:r w:rsidR="00BB3F5C">
        <w:rPr>
          <w:rFonts w:eastAsia="Times New Roman"/>
          <w:bCs/>
          <w:sz w:val="24"/>
          <w:szCs w:val="24"/>
          <w:lang w:val="en-IN"/>
        </w:rPr>
        <w:t>, for his</w:t>
      </w:r>
      <w:r w:rsidRPr="00A90C23">
        <w:rPr>
          <w:rFonts w:eastAsia="Times New Roman"/>
          <w:bCs/>
          <w:sz w:val="24"/>
          <w:szCs w:val="24"/>
          <w:lang w:val="en-IN"/>
        </w:rPr>
        <w:t xml:space="preserve"> patience and for</w:t>
      </w:r>
    </w:p>
    <w:p w:rsidR="00383BE3" w:rsidRPr="00A90C23" w:rsidRDefault="00BB3F5C" w:rsidP="008549A5">
      <w:pPr>
        <w:spacing w:after="160" w:line="360" w:lineRule="auto"/>
        <w:jc w:val="center"/>
        <w:rPr>
          <w:rFonts w:eastAsia="Times New Roman"/>
          <w:bCs/>
          <w:sz w:val="24"/>
          <w:szCs w:val="24"/>
          <w:lang w:val="en-IN"/>
        </w:rPr>
      </w:pPr>
      <w:proofErr w:type="gramStart"/>
      <w:r>
        <w:rPr>
          <w:rFonts w:eastAsia="Times New Roman"/>
          <w:bCs/>
          <w:sz w:val="24"/>
          <w:szCs w:val="24"/>
          <w:lang w:val="en-IN"/>
        </w:rPr>
        <w:t>sharing</w:t>
      </w:r>
      <w:proofErr w:type="gramEnd"/>
      <w:r>
        <w:rPr>
          <w:rFonts w:eastAsia="Times New Roman"/>
          <w:bCs/>
          <w:sz w:val="24"/>
          <w:szCs w:val="24"/>
          <w:lang w:val="en-IN"/>
        </w:rPr>
        <w:t xml:space="preserve"> his</w:t>
      </w:r>
      <w:r w:rsidR="00383BE3" w:rsidRPr="00A90C23">
        <w:rPr>
          <w:rFonts w:eastAsia="Times New Roman"/>
          <w:bCs/>
          <w:sz w:val="24"/>
          <w:szCs w:val="24"/>
          <w:lang w:val="en-IN"/>
        </w:rPr>
        <w:t xml:space="preserve"> expertise whilst giving me the space to work in my own way.</w:t>
      </w:r>
    </w:p>
    <w:p w:rsidR="00383BE3" w:rsidRPr="00A90C23" w:rsidRDefault="00383BE3" w:rsidP="008549A5">
      <w:pPr>
        <w:spacing w:after="160" w:line="360" w:lineRule="auto"/>
        <w:jc w:val="center"/>
        <w:rPr>
          <w:rFonts w:eastAsia="Times New Roman"/>
          <w:bCs/>
          <w:sz w:val="24"/>
          <w:szCs w:val="24"/>
          <w:lang w:val="en-IN"/>
        </w:rPr>
      </w:pPr>
      <w:r w:rsidRPr="00A90C23">
        <w:rPr>
          <w:rFonts w:eastAsia="Times New Roman"/>
          <w:bCs/>
          <w:sz w:val="24"/>
          <w:szCs w:val="24"/>
          <w:lang w:val="en-IN"/>
        </w:rPr>
        <w:t>I cannot thank my family enough for bringing me up the way they did. The source</w:t>
      </w:r>
    </w:p>
    <w:p w:rsidR="00383BE3" w:rsidRPr="00A90C23" w:rsidRDefault="00383BE3" w:rsidP="008549A5">
      <w:pPr>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behind</w:t>
      </w:r>
      <w:proofErr w:type="gramEnd"/>
      <w:r w:rsidRPr="00A90C23">
        <w:rPr>
          <w:rFonts w:eastAsia="Times New Roman"/>
          <w:bCs/>
          <w:sz w:val="24"/>
          <w:szCs w:val="24"/>
          <w:lang w:val="en-IN"/>
        </w:rPr>
        <w:t xml:space="preserve"> my excellence is you.</w:t>
      </w:r>
    </w:p>
    <w:p w:rsidR="00383BE3" w:rsidRPr="00A90C23" w:rsidRDefault="00383BE3" w:rsidP="008549A5">
      <w:pPr>
        <w:spacing w:after="160" w:line="360" w:lineRule="auto"/>
        <w:jc w:val="center"/>
        <w:rPr>
          <w:rFonts w:eastAsia="Times New Roman"/>
          <w:bCs/>
          <w:sz w:val="24"/>
          <w:szCs w:val="24"/>
          <w:lang w:val="en-IN"/>
        </w:rPr>
      </w:pPr>
      <w:r w:rsidRPr="00A90C23">
        <w:rPr>
          <w:rFonts w:eastAsia="Times New Roman"/>
          <w:bCs/>
          <w:sz w:val="24"/>
          <w:szCs w:val="24"/>
          <w:lang w:val="en-IN"/>
        </w:rPr>
        <w:t>I am thankful and fortunate to get constant encouragement, support and guidance</w:t>
      </w:r>
    </w:p>
    <w:p w:rsidR="00383BE3" w:rsidRPr="00A90C23" w:rsidRDefault="00383BE3" w:rsidP="008549A5">
      <w:pPr>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from</w:t>
      </w:r>
      <w:proofErr w:type="gramEnd"/>
      <w:r w:rsidRPr="00A90C23">
        <w:rPr>
          <w:rFonts w:eastAsia="Times New Roman"/>
          <w:bCs/>
          <w:sz w:val="24"/>
          <w:szCs w:val="24"/>
          <w:lang w:val="en-IN"/>
        </w:rPr>
        <w:t xml:space="preserve"> all the teaching staff of the </w:t>
      </w:r>
      <w:r w:rsidRPr="00A90C23">
        <w:rPr>
          <w:rFonts w:eastAsia="Times New Roman"/>
          <w:b/>
          <w:bCs/>
          <w:sz w:val="24"/>
          <w:szCs w:val="24"/>
          <w:lang w:val="en-IN"/>
        </w:rPr>
        <w:t xml:space="preserve">BSc. I.T. department of </w:t>
      </w:r>
      <w:proofErr w:type="spellStart"/>
      <w:r w:rsidRPr="00A90C23">
        <w:rPr>
          <w:rFonts w:eastAsia="Times New Roman"/>
          <w:b/>
          <w:bCs/>
          <w:sz w:val="24"/>
          <w:szCs w:val="24"/>
          <w:lang w:val="en-IN"/>
        </w:rPr>
        <w:t>Usha</w:t>
      </w:r>
      <w:proofErr w:type="spellEnd"/>
      <w:r w:rsidRPr="00A90C23">
        <w:rPr>
          <w:rFonts w:eastAsia="Times New Roman"/>
          <w:b/>
          <w:bCs/>
          <w:sz w:val="24"/>
          <w:szCs w:val="24"/>
          <w:lang w:val="en-IN"/>
        </w:rPr>
        <w:t xml:space="preserve"> </w:t>
      </w:r>
      <w:proofErr w:type="spellStart"/>
      <w:r w:rsidRPr="00A90C23">
        <w:rPr>
          <w:rFonts w:eastAsia="Times New Roman"/>
          <w:b/>
          <w:bCs/>
          <w:sz w:val="24"/>
          <w:szCs w:val="24"/>
          <w:lang w:val="en-IN"/>
        </w:rPr>
        <w:t>Pravin</w:t>
      </w:r>
      <w:proofErr w:type="spellEnd"/>
      <w:r w:rsidRPr="00A90C23">
        <w:rPr>
          <w:rFonts w:eastAsia="Times New Roman"/>
          <w:b/>
          <w:bCs/>
          <w:sz w:val="24"/>
          <w:szCs w:val="24"/>
          <w:lang w:val="en-IN"/>
        </w:rPr>
        <w:t xml:space="preserve"> Gandhi College,</w:t>
      </w:r>
    </w:p>
    <w:p w:rsidR="00383BE3" w:rsidRPr="00A90C23" w:rsidRDefault="000B6953" w:rsidP="008549A5">
      <w:pPr>
        <w:spacing w:after="160" w:line="360" w:lineRule="auto"/>
        <w:jc w:val="center"/>
        <w:rPr>
          <w:rFonts w:eastAsia="Times New Roman"/>
          <w:bCs/>
          <w:sz w:val="24"/>
          <w:szCs w:val="24"/>
          <w:lang w:val="en-IN"/>
        </w:rPr>
      </w:pPr>
      <w:r w:rsidRPr="00A90C23">
        <w:rPr>
          <w:rFonts w:eastAsia="Times New Roman"/>
          <w:bCs/>
          <w:sz w:val="24"/>
          <w:szCs w:val="24"/>
          <w:lang w:val="en-IN"/>
        </w:rPr>
        <w:t>Which</w:t>
      </w:r>
      <w:r w:rsidR="00383BE3" w:rsidRPr="00A90C23">
        <w:rPr>
          <w:rFonts w:eastAsia="Times New Roman"/>
          <w:bCs/>
          <w:sz w:val="24"/>
          <w:szCs w:val="24"/>
          <w:lang w:val="en-IN"/>
        </w:rPr>
        <w:t xml:space="preserve"> helped me in successfully completing my project work.</w:t>
      </w:r>
    </w:p>
    <w:p w:rsidR="00383BE3" w:rsidRPr="00A90C23" w:rsidRDefault="00383BE3" w:rsidP="008549A5">
      <w:pPr>
        <w:spacing w:after="160" w:line="360" w:lineRule="auto"/>
        <w:jc w:val="center"/>
        <w:rPr>
          <w:rFonts w:eastAsia="Times New Roman"/>
          <w:bCs/>
          <w:sz w:val="24"/>
          <w:szCs w:val="24"/>
          <w:lang w:val="en-IN"/>
        </w:rPr>
      </w:pPr>
      <w:r w:rsidRPr="00A90C23">
        <w:rPr>
          <w:rFonts w:eastAsia="Times New Roman"/>
          <w:bCs/>
          <w:sz w:val="24"/>
          <w:szCs w:val="24"/>
          <w:lang w:val="en-IN"/>
        </w:rPr>
        <w:t>This list would be incomplete without mentioning all of the developers and education</w:t>
      </w:r>
    </w:p>
    <w:p w:rsidR="00383BE3" w:rsidRPr="00A90C23" w:rsidRDefault="000B6953" w:rsidP="008549A5">
      <w:pPr>
        <w:spacing w:after="160" w:line="360" w:lineRule="auto"/>
        <w:jc w:val="center"/>
        <w:rPr>
          <w:rFonts w:eastAsia="Times New Roman"/>
          <w:bCs/>
          <w:sz w:val="24"/>
          <w:szCs w:val="24"/>
          <w:lang w:val="en-IN"/>
        </w:rPr>
      </w:pPr>
      <w:r w:rsidRPr="00A90C23">
        <w:rPr>
          <w:rFonts w:eastAsia="Times New Roman"/>
          <w:bCs/>
          <w:sz w:val="24"/>
          <w:szCs w:val="24"/>
          <w:lang w:val="en-IN"/>
        </w:rPr>
        <w:t>Institutes</w:t>
      </w:r>
      <w:r w:rsidR="00383BE3" w:rsidRPr="00A90C23">
        <w:rPr>
          <w:rFonts w:eastAsia="Times New Roman"/>
          <w:bCs/>
          <w:sz w:val="24"/>
          <w:szCs w:val="24"/>
          <w:lang w:val="en-IN"/>
        </w:rPr>
        <w:t xml:space="preserve"> around the world that share their knowledge, work, and wisdom over the Internet.</w:t>
      </w:r>
    </w:p>
    <w:p w:rsidR="00383BE3" w:rsidRPr="00A90C23" w:rsidRDefault="00383BE3" w:rsidP="006B59BF">
      <w:pPr>
        <w:spacing w:after="160" w:line="360" w:lineRule="auto"/>
        <w:rPr>
          <w:rFonts w:eastAsia="Times New Roman"/>
          <w:bCs/>
          <w:sz w:val="24"/>
          <w:szCs w:val="24"/>
          <w:lang w:val="en-IN"/>
        </w:rPr>
      </w:pPr>
    </w:p>
    <w:p w:rsidR="00383BE3" w:rsidRDefault="009A0A84" w:rsidP="000375A3">
      <w:pPr>
        <w:tabs>
          <w:tab w:val="left" w:pos="7180"/>
        </w:tabs>
        <w:spacing w:after="160" w:line="360" w:lineRule="auto"/>
        <w:jc w:val="right"/>
        <w:rPr>
          <w:rFonts w:eastAsia="Times New Roman"/>
          <w:b/>
          <w:bCs/>
          <w:sz w:val="24"/>
          <w:szCs w:val="24"/>
          <w:lang w:val="en-IN"/>
        </w:rPr>
      </w:pPr>
      <w:proofErr w:type="spellStart"/>
      <w:r>
        <w:rPr>
          <w:rFonts w:eastAsia="Times New Roman"/>
          <w:b/>
          <w:bCs/>
          <w:sz w:val="24"/>
          <w:szCs w:val="24"/>
          <w:lang w:val="en-IN"/>
        </w:rPr>
        <w:t>Gulam</w:t>
      </w:r>
      <w:proofErr w:type="spellEnd"/>
      <w:r>
        <w:rPr>
          <w:rFonts w:eastAsia="Times New Roman"/>
          <w:b/>
          <w:bCs/>
          <w:sz w:val="24"/>
          <w:szCs w:val="24"/>
          <w:lang w:val="en-IN"/>
        </w:rPr>
        <w:t xml:space="preserve"> </w:t>
      </w:r>
      <w:proofErr w:type="spellStart"/>
      <w:r>
        <w:rPr>
          <w:rFonts w:eastAsia="Times New Roman"/>
          <w:b/>
          <w:bCs/>
          <w:sz w:val="24"/>
          <w:szCs w:val="24"/>
          <w:lang w:val="en-IN"/>
        </w:rPr>
        <w:t>Rasul</w:t>
      </w:r>
      <w:proofErr w:type="spellEnd"/>
      <w:r>
        <w:rPr>
          <w:rFonts w:eastAsia="Times New Roman"/>
          <w:b/>
          <w:bCs/>
          <w:sz w:val="24"/>
          <w:szCs w:val="24"/>
          <w:lang w:val="en-IN"/>
        </w:rPr>
        <w:t xml:space="preserve"> Shah</w:t>
      </w:r>
    </w:p>
    <w:p w:rsidR="00EC4491" w:rsidRPr="00A90C23" w:rsidRDefault="00EC4491" w:rsidP="000375A3">
      <w:pPr>
        <w:tabs>
          <w:tab w:val="left" w:pos="7180"/>
        </w:tabs>
        <w:spacing w:after="160" w:line="360" w:lineRule="auto"/>
        <w:jc w:val="right"/>
        <w:rPr>
          <w:rFonts w:eastAsia="Times New Roman"/>
          <w:b/>
          <w:bCs/>
          <w:sz w:val="24"/>
          <w:szCs w:val="24"/>
          <w:lang w:val="en-IN"/>
        </w:rPr>
      </w:pPr>
      <w:proofErr w:type="spellStart"/>
      <w:r>
        <w:rPr>
          <w:rFonts w:eastAsia="Times New Roman"/>
          <w:b/>
          <w:bCs/>
          <w:sz w:val="24"/>
          <w:szCs w:val="24"/>
          <w:lang w:val="en-IN"/>
        </w:rPr>
        <w:t>Akash</w:t>
      </w:r>
      <w:proofErr w:type="spellEnd"/>
      <w:r>
        <w:rPr>
          <w:rFonts w:eastAsia="Times New Roman"/>
          <w:b/>
          <w:bCs/>
          <w:sz w:val="24"/>
          <w:szCs w:val="24"/>
          <w:lang w:val="en-IN"/>
        </w:rPr>
        <w:t xml:space="preserve"> </w:t>
      </w:r>
      <w:proofErr w:type="spellStart"/>
      <w:r>
        <w:rPr>
          <w:rFonts w:eastAsia="Times New Roman"/>
          <w:b/>
          <w:bCs/>
          <w:sz w:val="24"/>
          <w:szCs w:val="24"/>
          <w:lang w:val="en-IN"/>
        </w:rPr>
        <w:t>Verma</w:t>
      </w:r>
      <w:proofErr w:type="spellEnd"/>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AC6460" w:rsidRDefault="00AC6460" w:rsidP="006B59BF">
      <w:pPr>
        <w:spacing w:after="160" w:line="259" w:lineRule="auto"/>
        <w:jc w:val="both"/>
        <w:rPr>
          <w:rFonts w:eastAsia="Times New Roman"/>
          <w:b/>
          <w:bCs/>
          <w:sz w:val="40"/>
          <w:szCs w:val="39"/>
          <w:lang w:val="en-IN"/>
        </w:rPr>
      </w:pPr>
    </w:p>
    <w:p w:rsidR="009469E4" w:rsidRPr="00A90C23" w:rsidRDefault="009469E4" w:rsidP="006B59BF">
      <w:pPr>
        <w:tabs>
          <w:tab w:val="left" w:pos="7180"/>
        </w:tabs>
        <w:spacing w:after="160" w:line="259" w:lineRule="auto"/>
        <w:jc w:val="both"/>
        <w:rPr>
          <w:rFonts w:eastAsiaTheme="minorHAnsi"/>
          <w:szCs w:val="20"/>
        </w:rPr>
      </w:pPr>
    </w:p>
    <w:sdt>
      <w:sdtPr>
        <w:rPr>
          <w:rFonts w:eastAsiaTheme="minorEastAsia"/>
          <w:b w:val="0"/>
          <w:color w:val="auto"/>
          <w:sz w:val="22"/>
          <w:szCs w:val="22"/>
        </w:rPr>
        <w:id w:val="-512680837"/>
        <w:docPartObj>
          <w:docPartGallery w:val="Table of Contents"/>
          <w:docPartUnique/>
        </w:docPartObj>
      </w:sdtPr>
      <w:sdtEndPr>
        <w:rPr>
          <w:bCs/>
          <w:noProof/>
        </w:rPr>
      </w:sdtEndPr>
      <w:sdtContent>
        <w:p w:rsidR="00B43995" w:rsidRDefault="00B43995" w:rsidP="00B43995">
          <w:pPr>
            <w:pStyle w:val="TOCHeading"/>
            <w:jc w:val="center"/>
            <w:rPr>
              <w:rFonts w:eastAsiaTheme="minorEastAsia"/>
              <w:color w:val="auto"/>
              <w:sz w:val="22"/>
              <w:szCs w:val="22"/>
            </w:rPr>
          </w:pPr>
        </w:p>
        <w:p w:rsidR="00560C46" w:rsidRPr="00B43995" w:rsidRDefault="00AC6460" w:rsidP="00B43995">
          <w:pPr>
            <w:pStyle w:val="TOCHeading"/>
            <w:jc w:val="center"/>
            <w:rPr>
              <w:rFonts w:eastAsiaTheme="minorEastAsia"/>
              <w:color w:val="auto"/>
              <w:sz w:val="22"/>
              <w:szCs w:val="22"/>
            </w:rPr>
          </w:pPr>
          <w:r>
            <w:t>TABLE OF CONTENT</w:t>
          </w:r>
        </w:p>
        <w:p w:rsidR="00A02617" w:rsidRPr="00A02617" w:rsidRDefault="00A02617" w:rsidP="00A02617"/>
        <w:p w:rsidR="00B43995" w:rsidRDefault="00560C46" w:rsidP="00B43995">
          <w:pPr>
            <w:pStyle w:val="TOC1"/>
            <w:tabs>
              <w:tab w:val="right" w:leader="dot" w:pos="9350"/>
            </w:tabs>
            <w:spacing w:line="360" w:lineRule="auto"/>
            <w:rPr>
              <w:rFonts w:asciiTheme="minorHAnsi" w:hAnsiTheme="minorHAnsi" w:cstheme="minorBidi"/>
              <w:noProof/>
              <w:lang w:eastAsia="ja-JP"/>
            </w:rPr>
          </w:pPr>
          <w:r w:rsidRPr="00A90C23">
            <w:rPr>
              <w:sz w:val="28"/>
              <w:szCs w:val="24"/>
            </w:rPr>
            <w:fldChar w:fldCharType="begin"/>
          </w:r>
          <w:r w:rsidRPr="00A90C23">
            <w:rPr>
              <w:sz w:val="28"/>
              <w:szCs w:val="24"/>
            </w:rPr>
            <w:instrText xml:space="preserve"> TOC \o "1-3" \h \z \u </w:instrText>
          </w:r>
          <w:r w:rsidRPr="00A90C23">
            <w:rPr>
              <w:sz w:val="28"/>
              <w:szCs w:val="24"/>
            </w:rPr>
            <w:fldChar w:fldCharType="separate"/>
          </w:r>
          <w:hyperlink w:anchor="_Toc528562802" w:history="1">
            <w:r w:rsidR="00B43995" w:rsidRPr="008E6F68">
              <w:rPr>
                <w:rStyle w:val="Hyperlink"/>
                <w:noProof/>
              </w:rPr>
              <w:t>INTRODUCTION</w:t>
            </w:r>
            <w:r w:rsidR="00B43995">
              <w:rPr>
                <w:noProof/>
                <w:webHidden/>
              </w:rPr>
              <w:tab/>
            </w:r>
            <w:r w:rsidR="00B43995">
              <w:rPr>
                <w:noProof/>
                <w:webHidden/>
              </w:rPr>
              <w:fldChar w:fldCharType="begin"/>
            </w:r>
            <w:r w:rsidR="00B43995">
              <w:rPr>
                <w:noProof/>
                <w:webHidden/>
              </w:rPr>
              <w:instrText xml:space="preserve"> PAGEREF _Toc528562802 \h </w:instrText>
            </w:r>
            <w:r w:rsidR="00B43995">
              <w:rPr>
                <w:noProof/>
                <w:webHidden/>
              </w:rPr>
            </w:r>
            <w:r w:rsidR="00B43995">
              <w:rPr>
                <w:noProof/>
                <w:webHidden/>
              </w:rPr>
              <w:fldChar w:fldCharType="separate"/>
            </w:r>
            <w:r w:rsidR="00005519">
              <w:rPr>
                <w:noProof/>
                <w:webHidden/>
              </w:rPr>
              <w:t>13</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03" w:history="1">
            <w:r w:rsidR="00B43995" w:rsidRPr="008E6F68">
              <w:rPr>
                <w:rStyle w:val="Hyperlink"/>
                <w:noProof/>
              </w:rPr>
              <w:t>1.1 Background:</w:t>
            </w:r>
            <w:r w:rsidR="00B43995">
              <w:rPr>
                <w:noProof/>
                <w:webHidden/>
              </w:rPr>
              <w:tab/>
            </w:r>
            <w:r w:rsidR="00B43995">
              <w:rPr>
                <w:noProof/>
                <w:webHidden/>
              </w:rPr>
              <w:fldChar w:fldCharType="begin"/>
            </w:r>
            <w:r w:rsidR="00B43995">
              <w:rPr>
                <w:noProof/>
                <w:webHidden/>
              </w:rPr>
              <w:instrText xml:space="preserve"> PAGEREF _Toc528562803 \h </w:instrText>
            </w:r>
            <w:r w:rsidR="00B43995">
              <w:rPr>
                <w:noProof/>
                <w:webHidden/>
              </w:rPr>
            </w:r>
            <w:r w:rsidR="00B43995">
              <w:rPr>
                <w:noProof/>
                <w:webHidden/>
              </w:rPr>
              <w:fldChar w:fldCharType="separate"/>
            </w:r>
            <w:r w:rsidR="00005519">
              <w:rPr>
                <w:noProof/>
                <w:webHidden/>
              </w:rPr>
              <w:t>14</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04" w:history="1">
            <w:r w:rsidR="00B43995" w:rsidRPr="008E6F68">
              <w:rPr>
                <w:rStyle w:val="Hyperlink"/>
                <w:noProof/>
              </w:rPr>
              <w:t>1.2 Objective:</w:t>
            </w:r>
            <w:r w:rsidR="00B43995">
              <w:rPr>
                <w:noProof/>
                <w:webHidden/>
              </w:rPr>
              <w:tab/>
            </w:r>
            <w:r w:rsidR="00B43995">
              <w:rPr>
                <w:noProof/>
                <w:webHidden/>
              </w:rPr>
              <w:fldChar w:fldCharType="begin"/>
            </w:r>
            <w:r w:rsidR="00B43995">
              <w:rPr>
                <w:noProof/>
                <w:webHidden/>
              </w:rPr>
              <w:instrText xml:space="preserve"> PAGEREF _Toc528562804 \h </w:instrText>
            </w:r>
            <w:r w:rsidR="00B43995">
              <w:rPr>
                <w:noProof/>
                <w:webHidden/>
              </w:rPr>
            </w:r>
            <w:r w:rsidR="00B43995">
              <w:rPr>
                <w:noProof/>
                <w:webHidden/>
              </w:rPr>
              <w:fldChar w:fldCharType="separate"/>
            </w:r>
            <w:r w:rsidR="00005519">
              <w:rPr>
                <w:noProof/>
                <w:webHidden/>
              </w:rPr>
              <w:t>15</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05" w:history="1">
            <w:r w:rsidR="00B43995" w:rsidRPr="008E6F68">
              <w:rPr>
                <w:rStyle w:val="Hyperlink"/>
                <w:noProof/>
              </w:rPr>
              <w:t>1.3 Purpose, Scope and Applicability</w:t>
            </w:r>
            <w:r w:rsidR="00B43995">
              <w:rPr>
                <w:noProof/>
                <w:webHidden/>
              </w:rPr>
              <w:tab/>
            </w:r>
            <w:r w:rsidR="00B43995">
              <w:rPr>
                <w:noProof/>
                <w:webHidden/>
              </w:rPr>
              <w:fldChar w:fldCharType="begin"/>
            </w:r>
            <w:r w:rsidR="00B43995">
              <w:rPr>
                <w:noProof/>
                <w:webHidden/>
              </w:rPr>
              <w:instrText xml:space="preserve"> PAGEREF _Toc528562805 \h </w:instrText>
            </w:r>
            <w:r w:rsidR="00B43995">
              <w:rPr>
                <w:noProof/>
                <w:webHidden/>
              </w:rPr>
            </w:r>
            <w:r w:rsidR="00B43995">
              <w:rPr>
                <w:noProof/>
                <w:webHidden/>
              </w:rPr>
              <w:fldChar w:fldCharType="separate"/>
            </w:r>
            <w:r w:rsidR="00005519">
              <w:rPr>
                <w:noProof/>
                <w:webHidden/>
              </w:rPr>
              <w:t>15</w:t>
            </w:r>
            <w:r w:rsidR="00B43995">
              <w:rPr>
                <w:noProof/>
                <w:webHidden/>
              </w:rPr>
              <w:fldChar w:fldCharType="end"/>
            </w:r>
          </w:hyperlink>
        </w:p>
        <w:p w:rsidR="00B43995" w:rsidRDefault="003F7E5A" w:rsidP="00B43995">
          <w:pPr>
            <w:pStyle w:val="TOC3"/>
            <w:rPr>
              <w:rFonts w:cstheme="minorBidi"/>
              <w:noProof/>
              <w:lang w:eastAsia="ja-JP"/>
            </w:rPr>
          </w:pPr>
          <w:hyperlink w:anchor="_Toc528562806" w:history="1">
            <w:r w:rsidR="00B43995" w:rsidRPr="008E6F68">
              <w:rPr>
                <w:rStyle w:val="Hyperlink"/>
                <w:rFonts w:ascii="Times New Roman" w:hAnsi="Times New Roman"/>
                <w:noProof/>
              </w:rPr>
              <w:t>1.3.1 Purpose:</w:t>
            </w:r>
            <w:r w:rsidR="00B43995">
              <w:rPr>
                <w:noProof/>
                <w:webHidden/>
              </w:rPr>
              <w:tab/>
            </w:r>
            <w:r w:rsidR="00B43995">
              <w:rPr>
                <w:noProof/>
                <w:webHidden/>
              </w:rPr>
              <w:fldChar w:fldCharType="begin"/>
            </w:r>
            <w:r w:rsidR="00B43995">
              <w:rPr>
                <w:noProof/>
                <w:webHidden/>
              </w:rPr>
              <w:instrText xml:space="preserve"> PAGEREF _Toc528562806 \h </w:instrText>
            </w:r>
            <w:r w:rsidR="00B43995">
              <w:rPr>
                <w:noProof/>
                <w:webHidden/>
              </w:rPr>
            </w:r>
            <w:r w:rsidR="00B43995">
              <w:rPr>
                <w:noProof/>
                <w:webHidden/>
              </w:rPr>
              <w:fldChar w:fldCharType="separate"/>
            </w:r>
            <w:r w:rsidR="00005519">
              <w:rPr>
                <w:noProof/>
                <w:webHidden/>
              </w:rPr>
              <w:t>15</w:t>
            </w:r>
            <w:r w:rsidR="00B43995">
              <w:rPr>
                <w:noProof/>
                <w:webHidden/>
              </w:rPr>
              <w:fldChar w:fldCharType="end"/>
            </w:r>
          </w:hyperlink>
        </w:p>
        <w:p w:rsidR="00B43995" w:rsidRDefault="003F7E5A" w:rsidP="00B43995">
          <w:pPr>
            <w:pStyle w:val="TOC3"/>
            <w:rPr>
              <w:rFonts w:cstheme="minorBidi"/>
              <w:noProof/>
              <w:lang w:eastAsia="ja-JP"/>
            </w:rPr>
          </w:pPr>
          <w:hyperlink w:anchor="_Toc528562807" w:history="1">
            <w:r w:rsidR="00B43995" w:rsidRPr="008E6F68">
              <w:rPr>
                <w:rStyle w:val="Hyperlink"/>
                <w:rFonts w:ascii="Times New Roman" w:hAnsi="Times New Roman"/>
                <w:noProof/>
              </w:rPr>
              <w:t>1.3.2 Scope:</w:t>
            </w:r>
            <w:r w:rsidR="00B43995">
              <w:rPr>
                <w:noProof/>
                <w:webHidden/>
              </w:rPr>
              <w:tab/>
            </w:r>
            <w:r w:rsidR="00B43995">
              <w:rPr>
                <w:noProof/>
                <w:webHidden/>
              </w:rPr>
              <w:fldChar w:fldCharType="begin"/>
            </w:r>
            <w:r w:rsidR="00B43995">
              <w:rPr>
                <w:noProof/>
                <w:webHidden/>
              </w:rPr>
              <w:instrText xml:space="preserve"> PAGEREF _Toc528562807 \h </w:instrText>
            </w:r>
            <w:r w:rsidR="00B43995">
              <w:rPr>
                <w:noProof/>
                <w:webHidden/>
              </w:rPr>
            </w:r>
            <w:r w:rsidR="00B43995">
              <w:rPr>
                <w:noProof/>
                <w:webHidden/>
              </w:rPr>
              <w:fldChar w:fldCharType="separate"/>
            </w:r>
            <w:r w:rsidR="00005519">
              <w:rPr>
                <w:noProof/>
                <w:webHidden/>
              </w:rPr>
              <w:t>16</w:t>
            </w:r>
            <w:r w:rsidR="00B43995">
              <w:rPr>
                <w:noProof/>
                <w:webHidden/>
              </w:rPr>
              <w:fldChar w:fldCharType="end"/>
            </w:r>
          </w:hyperlink>
        </w:p>
        <w:p w:rsidR="00B43995" w:rsidRDefault="003F7E5A" w:rsidP="00B43995">
          <w:pPr>
            <w:pStyle w:val="TOC3"/>
            <w:rPr>
              <w:rFonts w:cstheme="minorBidi"/>
              <w:noProof/>
              <w:lang w:eastAsia="ja-JP"/>
            </w:rPr>
          </w:pPr>
          <w:hyperlink w:anchor="_Toc528562808" w:history="1">
            <w:r w:rsidR="00B43995" w:rsidRPr="008E6F68">
              <w:rPr>
                <w:rStyle w:val="Hyperlink"/>
                <w:rFonts w:ascii="Times New Roman" w:hAnsi="Times New Roman"/>
                <w:noProof/>
              </w:rPr>
              <w:t>1.3.3 APPLICABILITY:</w:t>
            </w:r>
            <w:r w:rsidR="00B43995">
              <w:rPr>
                <w:noProof/>
                <w:webHidden/>
              </w:rPr>
              <w:tab/>
            </w:r>
            <w:r w:rsidR="00B43995">
              <w:rPr>
                <w:noProof/>
                <w:webHidden/>
              </w:rPr>
              <w:fldChar w:fldCharType="begin"/>
            </w:r>
            <w:r w:rsidR="00B43995">
              <w:rPr>
                <w:noProof/>
                <w:webHidden/>
              </w:rPr>
              <w:instrText xml:space="preserve"> PAGEREF _Toc528562808 \h </w:instrText>
            </w:r>
            <w:r w:rsidR="00B43995">
              <w:rPr>
                <w:noProof/>
                <w:webHidden/>
              </w:rPr>
            </w:r>
            <w:r w:rsidR="00B43995">
              <w:rPr>
                <w:noProof/>
                <w:webHidden/>
              </w:rPr>
              <w:fldChar w:fldCharType="separate"/>
            </w:r>
            <w:r w:rsidR="00005519">
              <w:rPr>
                <w:noProof/>
                <w:webHidden/>
              </w:rPr>
              <w:t>17</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09" w:history="1">
            <w:r w:rsidR="00B43995" w:rsidRPr="008E6F68">
              <w:rPr>
                <w:rStyle w:val="Hyperlink"/>
                <w:noProof/>
                <w:lang w:val="en"/>
              </w:rPr>
              <w:t>1.4 Achievements</w:t>
            </w:r>
            <w:r w:rsidR="00B43995">
              <w:rPr>
                <w:noProof/>
                <w:webHidden/>
              </w:rPr>
              <w:tab/>
            </w:r>
            <w:r w:rsidR="00B43995">
              <w:rPr>
                <w:noProof/>
                <w:webHidden/>
              </w:rPr>
              <w:fldChar w:fldCharType="begin"/>
            </w:r>
            <w:r w:rsidR="00B43995">
              <w:rPr>
                <w:noProof/>
                <w:webHidden/>
              </w:rPr>
              <w:instrText xml:space="preserve"> PAGEREF _Toc528562809 \h </w:instrText>
            </w:r>
            <w:r w:rsidR="00B43995">
              <w:rPr>
                <w:noProof/>
                <w:webHidden/>
              </w:rPr>
            </w:r>
            <w:r w:rsidR="00B43995">
              <w:rPr>
                <w:noProof/>
                <w:webHidden/>
              </w:rPr>
              <w:fldChar w:fldCharType="separate"/>
            </w:r>
            <w:r w:rsidR="00005519">
              <w:rPr>
                <w:noProof/>
                <w:webHidden/>
              </w:rPr>
              <w:t>17</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10" w:history="1">
            <w:r w:rsidR="00B43995" w:rsidRPr="008E6F68">
              <w:rPr>
                <w:rStyle w:val="Hyperlink"/>
                <w:noProof/>
                <w:lang w:val="en"/>
              </w:rPr>
              <w:t>1.5 Organization of Report</w:t>
            </w:r>
            <w:r w:rsidR="00B43995">
              <w:rPr>
                <w:noProof/>
                <w:webHidden/>
              </w:rPr>
              <w:tab/>
            </w:r>
            <w:r w:rsidR="00B43995">
              <w:rPr>
                <w:noProof/>
                <w:webHidden/>
              </w:rPr>
              <w:fldChar w:fldCharType="begin"/>
            </w:r>
            <w:r w:rsidR="00B43995">
              <w:rPr>
                <w:noProof/>
                <w:webHidden/>
              </w:rPr>
              <w:instrText xml:space="preserve"> PAGEREF _Toc528562810 \h </w:instrText>
            </w:r>
            <w:r w:rsidR="00B43995">
              <w:rPr>
                <w:noProof/>
                <w:webHidden/>
              </w:rPr>
            </w:r>
            <w:r w:rsidR="00B43995">
              <w:rPr>
                <w:noProof/>
                <w:webHidden/>
              </w:rPr>
              <w:fldChar w:fldCharType="separate"/>
            </w:r>
            <w:r w:rsidR="00005519">
              <w:rPr>
                <w:noProof/>
                <w:webHidden/>
              </w:rPr>
              <w:t>18</w:t>
            </w:r>
            <w:r w:rsidR="00B43995">
              <w:rPr>
                <w:noProof/>
                <w:webHidden/>
              </w:rPr>
              <w:fldChar w:fldCharType="end"/>
            </w:r>
          </w:hyperlink>
        </w:p>
        <w:p w:rsidR="00B43995" w:rsidRDefault="003F7E5A" w:rsidP="00B43995">
          <w:pPr>
            <w:pStyle w:val="TOC1"/>
            <w:tabs>
              <w:tab w:val="right" w:leader="dot" w:pos="9350"/>
            </w:tabs>
            <w:spacing w:line="360" w:lineRule="auto"/>
            <w:rPr>
              <w:rFonts w:asciiTheme="minorHAnsi" w:hAnsiTheme="minorHAnsi" w:cstheme="minorBidi"/>
              <w:noProof/>
              <w:lang w:eastAsia="ja-JP"/>
            </w:rPr>
          </w:pPr>
          <w:hyperlink w:anchor="_Toc528562811" w:history="1">
            <w:r w:rsidR="00B43995" w:rsidRPr="008E6F68">
              <w:rPr>
                <w:rStyle w:val="Hyperlink"/>
                <w:noProof/>
              </w:rPr>
              <w:t>SURVEY OF TECHNOLOGIES</w:t>
            </w:r>
            <w:r w:rsidR="00B43995">
              <w:rPr>
                <w:noProof/>
                <w:webHidden/>
              </w:rPr>
              <w:tab/>
            </w:r>
            <w:r w:rsidR="00B43995">
              <w:rPr>
                <w:noProof/>
                <w:webHidden/>
              </w:rPr>
              <w:fldChar w:fldCharType="begin"/>
            </w:r>
            <w:r w:rsidR="00B43995">
              <w:rPr>
                <w:noProof/>
                <w:webHidden/>
              </w:rPr>
              <w:instrText xml:space="preserve"> PAGEREF _Toc528562811 \h </w:instrText>
            </w:r>
            <w:r w:rsidR="00B43995">
              <w:rPr>
                <w:noProof/>
                <w:webHidden/>
              </w:rPr>
            </w:r>
            <w:r w:rsidR="00B43995">
              <w:rPr>
                <w:noProof/>
                <w:webHidden/>
              </w:rPr>
              <w:fldChar w:fldCharType="separate"/>
            </w:r>
            <w:r w:rsidR="00005519">
              <w:rPr>
                <w:noProof/>
                <w:webHidden/>
              </w:rPr>
              <w:t>20</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12" w:history="1">
            <w:r w:rsidR="00B43995" w:rsidRPr="008E6F68">
              <w:rPr>
                <w:rStyle w:val="Hyperlink"/>
                <w:noProof/>
              </w:rPr>
              <w:t>2.1 Mobile Application Development</w:t>
            </w:r>
            <w:r w:rsidR="00B43995">
              <w:rPr>
                <w:noProof/>
                <w:webHidden/>
              </w:rPr>
              <w:tab/>
            </w:r>
            <w:r w:rsidR="00B43995">
              <w:rPr>
                <w:noProof/>
                <w:webHidden/>
              </w:rPr>
              <w:fldChar w:fldCharType="begin"/>
            </w:r>
            <w:r w:rsidR="00B43995">
              <w:rPr>
                <w:noProof/>
                <w:webHidden/>
              </w:rPr>
              <w:instrText xml:space="preserve"> PAGEREF _Toc528562812 \h </w:instrText>
            </w:r>
            <w:r w:rsidR="00B43995">
              <w:rPr>
                <w:noProof/>
                <w:webHidden/>
              </w:rPr>
            </w:r>
            <w:r w:rsidR="00B43995">
              <w:rPr>
                <w:noProof/>
                <w:webHidden/>
              </w:rPr>
              <w:fldChar w:fldCharType="separate"/>
            </w:r>
            <w:r w:rsidR="00005519">
              <w:rPr>
                <w:noProof/>
                <w:webHidden/>
              </w:rPr>
              <w:t>20</w:t>
            </w:r>
            <w:r w:rsidR="00B43995">
              <w:rPr>
                <w:noProof/>
                <w:webHidden/>
              </w:rPr>
              <w:fldChar w:fldCharType="end"/>
            </w:r>
          </w:hyperlink>
        </w:p>
        <w:p w:rsidR="00B43995" w:rsidRDefault="003F7E5A" w:rsidP="00B43995">
          <w:pPr>
            <w:pStyle w:val="TOC3"/>
            <w:rPr>
              <w:rFonts w:cstheme="minorBidi"/>
              <w:noProof/>
              <w:lang w:eastAsia="ja-JP"/>
            </w:rPr>
          </w:pPr>
          <w:hyperlink w:anchor="_Toc528562813" w:history="1">
            <w:r w:rsidR="00B43995" w:rsidRPr="008E6F68">
              <w:rPr>
                <w:rStyle w:val="Hyperlink"/>
                <w:rFonts w:ascii="Times New Roman" w:hAnsi="Times New Roman"/>
                <w:noProof/>
              </w:rPr>
              <w:t>2.1.1 Native App</w:t>
            </w:r>
            <w:r w:rsidR="00B43995">
              <w:rPr>
                <w:noProof/>
                <w:webHidden/>
              </w:rPr>
              <w:tab/>
            </w:r>
            <w:r w:rsidR="00B43995">
              <w:rPr>
                <w:noProof/>
                <w:webHidden/>
              </w:rPr>
              <w:fldChar w:fldCharType="begin"/>
            </w:r>
            <w:r w:rsidR="00B43995">
              <w:rPr>
                <w:noProof/>
                <w:webHidden/>
              </w:rPr>
              <w:instrText xml:space="preserve"> PAGEREF _Toc528562813 \h </w:instrText>
            </w:r>
            <w:r w:rsidR="00B43995">
              <w:rPr>
                <w:noProof/>
                <w:webHidden/>
              </w:rPr>
            </w:r>
            <w:r w:rsidR="00B43995">
              <w:rPr>
                <w:noProof/>
                <w:webHidden/>
              </w:rPr>
              <w:fldChar w:fldCharType="separate"/>
            </w:r>
            <w:r w:rsidR="00005519">
              <w:rPr>
                <w:noProof/>
                <w:webHidden/>
              </w:rPr>
              <w:t>20</w:t>
            </w:r>
            <w:r w:rsidR="00B43995">
              <w:rPr>
                <w:noProof/>
                <w:webHidden/>
              </w:rPr>
              <w:fldChar w:fldCharType="end"/>
            </w:r>
          </w:hyperlink>
        </w:p>
        <w:p w:rsidR="00B43995" w:rsidRDefault="003F7E5A" w:rsidP="00B43995">
          <w:pPr>
            <w:pStyle w:val="TOC3"/>
            <w:rPr>
              <w:rFonts w:cstheme="minorBidi"/>
              <w:noProof/>
              <w:lang w:eastAsia="ja-JP"/>
            </w:rPr>
          </w:pPr>
          <w:hyperlink w:anchor="_Toc528562814" w:history="1">
            <w:r w:rsidR="00B43995" w:rsidRPr="008E6F68">
              <w:rPr>
                <w:rStyle w:val="Hyperlink"/>
                <w:rFonts w:ascii="Times New Roman" w:hAnsi="Times New Roman"/>
                <w:noProof/>
              </w:rPr>
              <w:t>2.1.2 Hybrid App</w:t>
            </w:r>
            <w:r w:rsidR="00B43995">
              <w:rPr>
                <w:noProof/>
                <w:webHidden/>
              </w:rPr>
              <w:tab/>
            </w:r>
            <w:r w:rsidR="00B43995">
              <w:rPr>
                <w:noProof/>
                <w:webHidden/>
              </w:rPr>
              <w:fldChar w:fldCharType="begin"/>
            </w:r>
            <w:r w:rsidR="00B43995">
              <w:rPr>
                <w:noProof/>
                <w:webHidden/>
              </w:rPr>
              <w:instrText xml:space="preserve"> PAGEREF _Toc528562814 \h </w:instrText>
            </w:r>
            <w:r w:rsidR="00B43995">
              <w:rPr>
                <w:noProof/>
                <w:webHidden/>
              </w:rPr>
            </w:r>
            <w:r w:rsidR="00B43995">
              <w:rPr>
                <w:noProof/>
                <w:webHidden/>
              </w:rPr>
              <w:fldChar w:fldCharType="separate"/>
            </w:r>
            <w:r w:rsidR="00005519">
              <w:rPr>
                <w:noProof/>
                <w:webHidden/>
              </w:rPr>
              <w:t>21</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15" w:history="1">
            <w:r w:rsidR="00B43995" w:rsidRPr="008E6F68">
              <w:rPr>
                <w:rStyle w:val="Hyperlink"/>
                <w:noProof/>
              </w:rPr>
              <w:t>2.2 Web Application Development</w:t>
            </w:r>
            <w:r w:rsidR="00B43995">
              <w:rPr>
                <w:noProof/>
                <w:webHidden/>
              </w:rPr>
              <w:tab/>
            </w:r>
            <w:r w:rsidR="00B43995">
              <w:rPr>
                <w:noProof/>
                <w:webHidden/>
              </w:rPr>
              <w:fldChar w:fldCharType="begin"/>
            </w:r>
            <w:r w:rsidR="00B43995">
              <w:rPr>
                <w:noProof/>
                <w:webHidden/>
              </w:rPr>
              <w:instrText xml:space="preserve"> PAGEREF _Toc528562815 \h </w:instrText>
            </w:r>
            <w:r w:rsidR="00B43995">
              <w:rPr>
                <w:noProof/>
                <w:webHidden/>
              </w:rPr>
            </w:r>
            <w:r w:rsidR="00B43995">
              <w:rPr>
                <w:noProof/>
                <w:webHidden/>
              </w:rPr>
              <w:fldChar w:fldCharType="separate"/>
            </w:r>
            <w:r w:rsidR="00005519">
              <w:rPr>
                <w:noProof/>
                <w:webHidden/>
              </w:rPr>
              <w:t>23</w:t>
            </w:r>
            <w:r w:rsidR="00B43995">
              <w:rPr>
                <w:noProof/>
                <w:webHidden/>
              </w:rPr>
              <w:fldChar w:fldCharType="end"/>
            </w:r>
          </w:hyperlink>
        </w:p>
        <w:p w:rsidR="00B43995" w:rsidRDefault="003F7E5A" w:rsidP="00B43995">
          <w:pPr>
            <w:pStyle w:val="TOC3"/>
            <w:rPr>
              <w:rFonts w:cstheme="minorBidi"/>
              <w:noProof/>
              <w:lang w:eastAsia="ja-JP"/>
            </w:rPr>
          </w:pPr>
          <w:hyperlink w:anchor="_Toc528562816" w:history="1">
            <w:r w:rsidR="00B43995" w:rsidRPr="008E6F68">
              <w:rPr>
                <w:rStyle w:val="Hyperlink"/>
                <w:rFonts w:ascii="Times New Roman" w:hAnsi="Times New Roman"/>
                <w:noProof/>
              </w:rPr>
              <w:t>2.2.1 Frontend Development</w:t>
            </w:r>
            <w:r w:rsidR="00B43995">
              <w:rPr>
                <w:noProof/>
                <w:webHidden/>
              </w:rPr>
              <w:tab/>
            </w:r>
            <w:r w:rsidR="00B43995">
              <w:rPr>
                <w:noProof/>
                <w:webHidden/>
              </w:rPr>
              <w:fldChar w:fldCharType="begin"/>
            </w:r>
            <w:r w:rsidR="00B43995">
              <w:rPr>
                <w:noProof/>
                <w:webHidden/>
              </w:rPr>
              <w:instrText xml:space="preserve"> PAGEREF _Toc528562816 \h </w:instrText>
            </w:r>
            <w:r w:rsidR="00B43995">
              <w:rPr>
                <w:noProof/>
                <w:webHidden/>
              </w:rPr>
            </w:r>
            <w:r w:rsidR="00B43995">
              <w:rPr>
                <w:noProof/>
                <w:webHidden/>
              </w:rPr>
              <w:fldChar w:fldCharType="separate"/>
            </w:r>
            <w:r w:rsidR="00005519">
              <w:rPr>
                <w:noProof/>
                <w:webHidden/>
              </w:rPr>
              <w:t>23</w:t>
            </w:r>
            <w:r w:rsidR="00B43995">
              <w:rPr>
                <w:noProof/>
                <w:webHidden/>
              </w:rPr>
              <w:fldChar w:fldCharType="end"/>
            </w:r>
          </w:hyperlink>
        </w:p>
        <w:p w:rsidR="00B43995" w:rsidRDefault="003F7E5A" w:rsidP="00B43995">
          <w:pPr>
            <w:pStyle w:val="TOC3"/>
            <w:rPr>
              <w:rFonts w:cstheme="minorBidi"/>
              <w:noProof/>
              <w:lang w:eastAsia="ja-JP"/>
            </w:rPr>
          </w:pPr>
          <w:hyperlink w:anchor="_Toc528562817" w:history="1">
            <w:r w:rsidR="00B43995" w:rsidRPr="008E6F68">
              <w:rPr>
                <w:rStyle w:val="Hyperlink"/>
                <w:rFonts w:ascii="Times New Roman" w:hAnsi="Times New Roman"/>
                <w:noProof/>
              </w:rPr>
              <w:t>2.2.2 Backend Development</w:t>
            </w:r>
            <w:r w:rsidR="00B43995">
              <w:rPr>
                <w:noProof/>
                <w:webHidden/>
              </w:rPr>
              <w:tab/>
            </w:r>
            <w:r w:rsidR="00B43995">
              <w:rPr>
                <w:noProof/>
                <w:webHidden/>
              </w:rPr>
              <w:fldChar w:fldCharType="begin"/>
            </w:r>
            <w:r w:rsidR="00B43995">
              <w:rPr>
                <w:noProof/>
                <w:webHidden/>
              </w:rPr>
              <w:instrText xml:space="preserve"> PAGEREF _Toc528562817 \h </w:instrText>
            </w:r>
            <w:r w:rsidR="00B43995">
              <w:rPr>
                <w:noProof/>
                <w:webHidden/>
              </w:rPr>
            </w:r>
            <w:r w:rsidR="00B43995">
              <w:rPr>
                <w:noProof/>
                <w:webHidden/>
              </w:rPr>
              <w:fldChar w:fldCharType="separate"/>
            </w:r>
            <w:r w:rsidR="00005519">
              <w:rPr>
                <w:noProof/>
                <w:webHidden/>
              </w:rPr>
              <w:t>25</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18" w:history="1">
            <w:r w:rsidR="00B43995" w:rsidRPr="008E6F68">
              <w:rPr>
                <w:rStyle w:val="Hyperlink"/>
                <w:noProof/>
              </w:rPr>
              <w:t>2.3 Database</w:t>
            </w:r>
            <w:r w:rsidR="00B43995">
              <w:rPr>
                <w:noProof/>
                <w:webHidden/>
              </w:rPr>
              <w:tab/>
            </w:r>
            <w:r w:rsidR="00B43995">
              <w:rPr>
                <w:noProof/>
                <w:webHidden/>
              </w:rPr>
              <w:fldChar w:fldCharType="begin"/>
            </w:r>
            <w:r w:rsidR="00B43995">
              <w:rPr>
                <w:noProof/>
                <w:webHidden/>
              </w:rPr>
              <w:instrText xml:space="preserve"> PAGEREF _Toc528562818 \h </w:instrText>
            </w:r>
            <w:r w:rsidR="00B43995">
              <w:rPr>
                <w:noProof/>
                <w:webHidden/>
              </w:rPr>
            </w:r>
            <w:r w:rsidR="00B43995">
              <w:rPr>
                <w:noProof/>
                <w:webHidden/>
              </w:rPr>
              <w:fldChar w:fldCharType="separate"/>
            </w:r>
            <w:r w:rsidR="00005519">
              <w:rPr>
                <w:noProof/>
                <w:webHidden/>
              </w:rPr>
              <w:t>27</w:t>
            </w:r>
            <w:r w:rsidR="00B43995">
              <w:rPr>
                <w:noProof/>
                <w:webHidden/>
              </w:rPr>
              <w:fldChar w:fldCharType="end"/>
            </w:r>
          </w:hyperlink>
        </w:p>
        <w:p w:rsidR="00B43995" w:rsidRDefault="003F7E5A" w:rsidP="00B43995">
          <w:pPr>
            <w:pStyle w:val="TOC1"/>
            <w:tabs>
              <w:tab w:val="right" w:leader="dot" w:pos="9350"/>
            </w:tabs>
            <w:spacing w:line="360" w:lineRule="auto"/>
            <w:rPr>
              <w:rFonts w:asciiTheme="minorHAnsi" w:hAnsiTheme="minorHAnsi" w:cstheme="minorBidi"/>
              <w:noProof/>
              <w:lang w:eastAsia="ja-JP"/>
            </w:rPr>
          </w:pPr>
          <w:hyperlink w:anchor="_Toc528562819" w:history="1">
            <w:r w:rsidR="00B43995" w:rsidRPr="008E6F68">
              <w:rPr>
                <w:rStyle w:val="Hyperlink"/>
                <w:noProof/>
              </w:rPr>
              <w:t>REQUIREMENT AND ANALYSIS</w:t>
            </w:r>
            <w:r w:rsidR="00B43995">
              <w:rPr>
                <w:noProof/>
                <w:webHidden/>
              </w:rPr>
              <w:tab/>
            </w:r>
            <w:r w:rsidR="00B43995">
              <w:rPr>
                <w:noProof/>
                <w:webHidden/>
              </w:rPr>
              <w:fldChar w:fldCharType="begin"/>
            </w:r>
            <w:r w:rsidR="00B43995">
              <w:rPr>
                <w:noProof/>
                <w:webHidden/>
              </w:rPr>
              <w:instrText xml:space="preserve"> PAGEREF _Toc528562819 \h </w:instrText>
            </w:r>
            <w:r w:rsidR="00B43995">
              <w:rPr>
                <w:noProof/>
                <w:webHidden/>
              </w:rPr>
            </w:r>
            <w:r w:rsidR="00B43995">
              <w:rPr>
                <w:noProof/>
                <w:webHidden/>
              </w:rPr>
              <w:fldChar w:fldCharType="separate"/>
            </w:r>
            <w:r w:rsidR="00005519">
              <w:rPr>
                <w:noProof/>
                <w:webHidden/>
              </w:rPr>
              <w:t>33</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20" w:history="1">
            <w:r w:rsidR="00B43995" w:rsidRPr="008E6F68">
              <w:rPr>
                <w:rStyle w:val="Hyperlink"/>
                <w:noProof/>
              </w:rPr>
              <w:t>3.1 Problem Definition</w:t>
            </w:r>
            <w:r w:rsidR="00B43995">
              <w:rPr>
                <w:noProof/>
                <w:webHidden/>
              </w:rPr>
              <w:tab/>
            </w:r>
            <w:r w:rsidR="00B43995">
              <w:rPr>
                <w:noProof/>
                <w:webHidden/>
              </w:rPr>
              <w:fldChar w:fldCharType="begin"/>
            </w:r>
            <w:r w:rsidR="00B43995">
              <w:rPr>
                <w:noProof/>
                <w:webHidden/>
              </w:rPr>
              <w:instrText xml:space="preserve"> PAGEREF _Toc528562820 \h </w:instrText>
            </w:r>
            <w:r w:rsidR="00B43995">
              <w:rPr>
                <w:noProof/>
                <w:webHidden/>
              </w:rPr>
            </w:r>
            <w:r w:rsidR="00B43995">
              <w:rPr>
                <w:noProof/>
                <w:webHidden/>
              </w:rPr>
              <w:fldChar w:fldCharType="separate"/>
            </w:r>
            <w:r w:rsidR="00005519">
              <w:rPr>
                <w:noProof/>
                <w:webHidden/>
              </w:rPr>
              <w:t>33</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21" w:history="1">
            <w:r w:rsidR="00B43995" w:rsidRPr="008E6F68">
              <w:rPr>
                <w:rStyle w:val="Hyperlink"/>
                <w:noProof/>
              </w:rPr>
              <w:t>3.2 Requirements Specification</w:t>
            </w:r>
            <w:r w:rsidR="00B43995">
              <w:rPr>
                <w:noProof/>
                <w:webHidden/>
              </w:rPr>
              <w:tab/>
            </w:r>
            <w:r w:rsidR="00B43995">
              <w:rPr>
                <w:noProof/>
                <w:webHidden/>
              </w:rPr>
              <w:fldChar w:fldCharType="begin"/>
            </w:r>
            <w:r w:rsidR="00B43995">
              <w:rPr>
                <w:noProof/>
                <w:webHidden/>
              </w:rPr>
              <w:instrText xml:space="preserve"> PAGEREF _Toc528562821 \h </w:instrText>
            </w:r>
            <w:r w:rsidR="00B43995">
              <w:rPr>
                <w:noProof/>
                <w:webHidden/>
              </w:rPr>
            </w:r>
            <w:r w:rsidR="00B43995">
              <w:rPr>
                <w:noProof/>
                <w:webHidden/>
              </w:rPr>
              <w:fldChar w:fldCharType="separate"/>
            </w:r>
            <w:r w:rsidR="00005519">
              <w:rPr>
                <w:noProof/>
                <w:webHidden/>
              </w:rPr>
              <w:t>34</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22" w:history="1">
            <w:r w:rsidR="00B43995" w:rsidRPr="008E6F68">
              <w:rPr>
                <w:rStyle w:val="Hyperlink"/>
                <w:noProof/>
              </w:rPr>
              <w:t>3.3 Planning and Scheduling</w:t>
            </w:r>
            <w:r w:rsidR="00B43995">
              <w:rPr>
                <w:noProof/>
                <w:webHidden/>
              </w:rPr>
              <w:tab/>
            </w:r>
            <w:r w:rsidR="00B43995">
              <w:rPr>
                <w:noProof/>
                <w:webHidden/>
              </w:rPr>
              <w:fldChar w:fldCharType="begin"/>
            </w:r>
            <w:r w:rsidR="00B43995">
              <w:rPr>
                <w:noProof/>
                <w:webHidden/>
              </w:rPr>
              <w:instrText xml:space="preserve"> PAGEREF _Toc528562822 \h </w:instrText>
            </w:r>
            <w:r w:rsidR="00B43995">
              <w:rPr>
                <w:noProof/>
                <w:webHidden/>
              </w:rPr>
            </w:r>
            <w:r w:rsidR="00B43995">
              <w:rPr>
                <w:noProof/>
                <w:webHidden/>
              </w:rPr>
              <w:fldChar w:fldCharType="separate"/>
            </w:r>
            <w:r w:rsidR="00005519">
              <w:rPr>
                <w:noProof/>
                <w:webHidden/>
              </w:rPr>
              <w:t>35</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23" w:history="1">
            <w:r w:rsidR="00B43995" w:rsidRPr="008E6F68">
              <w:rPr>
                <w:rStyle w:val="Hyperlink"/>
                <w:noProof/>
              </w:rPr>
              <w:t>3.4 Software and Hardware Requirements</w:t>
            </w:r>
            <w:r w:rsidR="00B43995">
              <w:rPr>
                <w:noProof/>
                <w:webHidden/>
              </w:rPr>
              <w:tab/>
            </w:r>
            <w:r w:rsidR="00B43995">
              <w:rPr>
                <w:noProof/>
                <w:webHidden/>
              </w:rPr>
              <w:fldChar w:fldCharType="begin"/>
            </w:r>
            <w:r w:rsidR="00B43995">
              <w:rPr>
                <w:noProof/>
                <w:webHidden/>
              </w:rPr>
              <w:instrText xml:space="preserve"> PAGEREF _Toc528562823 \h </w:instrText>
            </w:r>
            <w:r w:rsidR="00B43995">
              <w:rPr>
                <w:noProof/>
                <w:webHidden/>
              </w:rPr>
            </w:r>
            <w:r w:rsidR="00B43995">
              <w:rPr>
                <w:noProof/>
                <w:webHidden/>
              </w:rPr>
              <w:fldChar w:fldCharType="separate"/>
            </w:r>
            <w:r w:rsidR="00005519">
              <w:rPr>
                <w:noProof/>
                <w:webHidden/>
              </w:rPr>
              <w:t>37</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24" w:history="1">
            <w:r w:rsidR="00B43995" w:rsidRPr="008E6F68">
              <w:rPr>
                <w:rStyle w:val="Hyperlink"/>
                <w:noProof/>
              </w:rPr>
              <w:t>3.5 Preliminary Product Description</w:t>
            </w:r>
            <w:r w:rsidR="00B43995">
              <w:rPr>
                <w:noProof/>
                <w:webHidden/>
              </w:rPr>
              <w:tab/>
            </w:r>
            <w:r w:rsidR="00B43995">
              <w:rPr>
                <w:noProof/>
                <w:webHidden/>
              </w:rPr>
              <w:fldChar w:fldCharType="begin"/>
            </w:r>
            <w:r w:rsidR="00B43995">
              <w:rPr>
                <w:noProof/>
                <w:webHidden/>
              </w:rPr>
              <w:instrText xml:space="preserve"> PAGEREF _Toc528562824 \h </w:instrText>
            </w:r>
            <w:r w:rsidR="00B43995">
              <w:rPr>
                <w:noProof/>
                <w:webHidden/>
              </w:rPr>
            </w:r>
            <w:r w:rsidR="00B43995">
              <w:rPr>
                <w:noProof/>
                <w:webHidden/>
              </w:rPr>
              <w:fldChar w:fldCharType="separate"/>
            </w:r>
            <w:r w:rsidR="00005519">
              <w:rPr>
                <w:noProof/>
                <w:webHidden/>
              </w:rPr>
              <w:t>38</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25" w:history="1">
            <w:r w:rsidR="00B43995" w:rsidRPr="008E6F68">
              <w:rPr>
                <w:rStyle w:val="Hyperlink"/>
                <w:noProof/>
              </w:rPr>
              <w:t>3.6 Conceptual Models</w:t>
            </w:r>
            <w:r w:rsidR="00B43995">
              <w:rPr>
                <w:noProof/>
                <w:webHidden/>
              </w:rPr>
              <w:tab/>
            </w:r>
            <w:r w:rsidR="00B43995">
              <w:rPr>
                <w:noProof/>
                <w:webHidden/>
              </w:rPr>
              <w:fldChar w:fldCharType="begin"/>
            </w:r>
            <w:r w:rsidR="00B43995">
              <w:rPr>
                <w:noProof/>
                <w:webHidden/>
              </w:rPr>
              <w:instrText xml:space="preserve"> PAGEREF _Toc528562825 \h </w:instrText>
            </w:r>
            <w:r w:rsidR="00B43995">
              <w:rPr>
                <w:noProof/>
                <w:webHidden/>
              </w:rPr>
            </w:r>
            <w:r w:rsidR="00B43995">
              <w:rPr>
                <w:noProof/>
                <w:webHidden/>
              </w:rPr>
              <w:fldChar w:fldCharType="separate"/>
            </w:r>
            <w:r w:rsidR="00005519">
              <w:rPr>
                <w:noProof/>
                <w:webHidden/>
              </w:rPr>
              <w:t>39</w:t>
            </w:r>
            <w:r w:rsidR="00B43995">
              <w:rPr>
                <w:noProof/>
                <w:webHidden/>
              </w:rPr>
              <w:fldChar w:fldCharType="end"/>
            </w:r>
          </w:hyperlink>
        </w:p>
        <w:p w:rsidR="00B43995" w:rsidRDefault="003F7E5A" w:rsidP="00B43995">
          <w:pPr>
            <w:pStyle w:val="TOC1"/>
            <w:tabs>
              <w:tab w:val="right" w:leader="dot" w:pos="9350"/>
            </w:tabs>
            <w:spacing w:line="360" w:lineRule="auto"/>
            <w:rPr>
              <w:rFonts w:asciiTheme="minorHAnsi" w:hAnsiTheme="minorHAnsi" w:cstheme="minorBidi"/>
              <w:noProof/>
              <w:lang w:eastAsia="ja-JP"/>
            </w:rPr>
          </w:pPr>
          <w:hyperlink w:anchor="_Toc528562826" w:history="1">
            <w:r w:rsidR="00B43995" w:rsidRPr="008E6F68">
              <w:rPr>
                <w:rStyle w:val="Hyperlink"/>
                <w:noProof/>
              </w:rPr>
              <w:t>SYSTEM DESIGN</w:t>
            </w:r>
            <w:r w:rsidR="00B43995">
              <w:rPr>
                <w:noProof/>
                <w:webHidden/>
              </w:rPr>
              <w:tab/>
            </w:r>
            <w:r w:rsidR="00B43995">
              <w:rPr>
                <w:noProof/>
                <w:webHidden/>
              </w:rPr>
              <w:fldChar w:fldCharType="begin"/>
            </w:r>
            <w:r w:rsidR="00B43995">
              <w:rPr>
                <w:noProof/>
                <w:webHidden/>
              </w:rPr>
              <w:instrText xml:space="preserve"> PAGEREF _Toc528562826 \h </w:instrText>
            </w:r>
            <w:r w:rsidR="00B43995">
              <w:rPr>
                <w:noProof/>
                <w:webHidden/>
              </w:rPr>
            </w:r>
            <w:r w:rsidR="00B43995">
              <w:rPr>
                <w:noProof/>
                <w:webHidden/>
              </w:rPr>
              <w:fldChar w:fldCharType="separate"/>
            </w:r>
            <w:r w:rsidR="00005519">
              <w:rPr>
                <w:noProof/>
                <w:webHidden/>
              </w:rPr>
              <w:t>40</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27" w:history="1">
            <w:r w:rsidR="00B43995" w:rsidRPr="008E6F68">
              <w:rPr>
                <w:rStyle w:val="Hyperlink"/>
                <w:noProof/>
              </w:rPr>
              <w:t>4.1 Basic Modules</w:t>
            </w:r>
            <w:r w:rsidR="00B43995">
              <w:rPr>
                <w:noProof/>
                <w:webHidden/>
              </w:rPr>
              <w:tab/>
            </w:r>
            <w:r w:rsidR="00B43995">
              <w:rPr>
                <w:noProof/>
                <w:webHidden/>
              </w:rPr>
              <w:fldChar w:fldCharType="begin"/>
            </w:r>
            <w:r w:rsidR="00B43995">
              <w:rPr>
                <w:noProof/>
                <w:webHidden/>
              </w:rPr>
              <w:instrText xml:space="preserve"> PAGEREF _Toc528562827 \h </w:instrText>
            </w:r>
            <w:r w:rsidR="00B43995">
              <w:rPr>
                <w:noProof/>
                <w:webHidden/>
              </w:rPr>
            </w:r>
            <w:r w:rsidR="00B43995">
              <w:rPr>
                <w:noProof/>
                <w:webHidden/>
              </w:rPr>
              <w:fldChar w:fldCharType="separate"/>
            </w:r>
            <w:r w:rsidR="00005519">
              <w:rPr>
                <w:noProof/>
                <w:webHidden/>
              </w:rPr>
              <w:t>40</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28" w:history="1">
            <w:r w:rsidR="00B43995" w:rsidRPr="008E6F68">
              <w:rPr>
                <w:rStyle w:val="Hyperlink"/>
                <w:noProof/>
              </w:rPr>
              <w:t>4.2 Data Design</w:t>
            </w:r>
            <w:r w:rsidR="00B43995">
              <w:rPr>
                <w:noProof/>
                <w:webHidden/>
              </w:rPr>
              <w:tab/>
            </w:r>
            <w:r w:rsidR="00B43995">
              <w:rPr>
                <w:noProof/>
                <w:webHidden/>
              </w:rPr>
              <w:fldChar w:fldCharType="begin"/>
            </w:r>
            <w:r w:rsidR="00B43995">
              <w:rPr>
                <w:noProof/>
                <w:webHidden/>
              </w:rPr>
              <w:instrText xml:space="preserve"> PAGEREF _Toc528562828 \h </w:instrText>
            </w:r>
            <w:r w:rsidR="00B43995">
              <w:rPr>
                <w:noProof/>
                <w:webHidden/>
              </w:rPr>
            </w:r>
            <w:r w:rsidR="00B43995">
              <w:rPr>
                <w:noProof/>
                <w:webHidden/>
              </w:rPr>
              <w:fldChar w:fldCharType="separate"/>
            </w:r>
            <w:r w:rsidR="00005519">
              <w:rPr>
                <w:noProof/>
                <w:webHidden/>
              </w:rPr>
              <w:t>41</w:t>
            </w:r>
            <w:r w:rsidR="00B43995">
              <w:rPr>
                <w:noProof/>
                <w:webHidden/>
              </w:rPr>
              <w:fldChar w:fldCharType="end"/>
            </w:r>
          </w:hyperlink>
        </w:p>
        <w:p w:rsidR="00B43995" w:rsidRDefault="003F7E5A" w:rsidP="00B43995">
          <w:pPr>
            <w:pStyle w:val="TOC3"/>
            <w:rPr>
              <w:rFonts w:cstheme="minorBidi"/>
              <w:noProof/>
              <w:lang w:eastAsia="ja-JP"/>
            </w:rPr>
          </w:pPr>
          <w:hyperlink w:anchor="_Toc528562829" w:history="1">
            <w:r w:rsidR="00B43995" w:rsidRPr="008E6F68">
              <w:rPr>
                <w:rStyle w:val="Hyperlink"/>
                <w:rFonts w:ascii="Times New Roman" w:hAnsi="Times New Roman"/>
                <w:noProof/>
              </w:rPr>
              <w:t>4.2.1 Schema Design</w:t>
            </w:r>
            <w:r w:rsidR="00B43995">
              <w:rPr>
                <w:noProof/>
                <w:webHidden/>
              </w:rPr>
              <w:tab/>
            </w:r>
            <w:r w:rsidR="00B43995">
              <w:rPr>
                <w:noProof/>
                <w:webHidden/>
              </w:rPr>
              <w:fldChar w:fldCharType="begin"/>
            </w:r>
            <w:r w:rsidR="00B43995">
              <w:rPr>
                <w:noProof/>
                <w:webHidden/>
              </w:rPr>
              <w:instrText xml:space="preserve"> PAGEREF _Toc528562829 \h </w:instrText>
            </w:r>
            <w:r w:rsidR="00B43995">
              <w:rPr>
                <w:noProof/>
                <w:webHidden/>
              </w:rPr>
            </w:r>
            <w:r w:rsidR="00B43995">
              <w:rPr>
                <w:noProof/>
                <w:webHidden/>
              </w:rPr>
              <w:fldChar w:fldCharType="separate"/>
            </w:r>
            <w:r w:rsidR="00005519">
              <w:rPr>
                <w:noProof/>
                <w:webHidden/>
              </w:rPr>
              <w:t>41</w:t>
            </w:r>
            <w:r w:rsidR="00B43995">
              <w:rPr>
                <w:noProof/>
                <w:webHidden/>
              </w:rPr>
              <w:fldChar w:fldCharType="end"/>
            </w:r>
          </w:hyperlink>
        </w:p>
        <w:p w:rsidR="00B43995" w:rsidRDefault="003F7E5A" w:rsidP="00B43995">
          <w:pPr>
            <w:pStyle w:val="TOC3"/>
            <w:rPr>
              <w:rFonts w:cstheme="minorBidi"/>
              <w:noProof/>
              <w:lang w:eastAsia="ja-JP"/>
            </w:rPr>
          </w:pPr>
          <w:hyperlink w:anchor="_Toc528562830" w:history="1">
            <w:r w:rsidR="00B43995" w:rsidRPr="008E6F68">
              <w:rPr>
                <w:rStyle w:val="Hyperlink"/>
                <w:rFonts w:ascii="Times New Roman" w:hAnsi="Times New Roman"/>
                <w:noProof/>
              </w:rPr>
              <w:t>4.2.2 Data Integrity and Constraints</w:t>
            </w:r>
            <w:r w:rsidR="00B43995">
              <w:rPr>
                <w:noProof/>
                <w:webHidden/>
              </w:rPr>
              <w:tab/>
            </w:r>
            <w:r w:rsidR="00B43995">
              <w:rPr>
                <w:noProof/>
                <w:webHidden/>
              </w:rPr>
              <w:fldChar w:fldCharType="begin"/>
            </w:r>
            <w:r w:rsidR="00B43995">
              <w:rPr>
                <w:noProof/>
                <w:webHidden/>
              </w:rPr>
              <w:instrText xml:space="preserve"> PAGEREF _Toc528562830 \h </w:instrText>
            </w:r>
            <w:r w:rsidR="00B43995">
              <w:rPr>
                <w:noProof/>
                <w:webHidden/>
              </w:rPr>
            </w:r>
            <w:r w:rsidR="00B43995">
              <w:rPr>
                <w:noProof/>
                <w:webHidden/>
              </w:rPr>
              <w:fldChar w:fldCharType="separate"/>
            </w:r>
            <w:r w:rsidR="00005519">
              <w:rPr>
                <w:noProof/>
                <w:webHidden/>
              </w:rPr>
              <w:t>44</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31" w:history="1">
            <w:r w:rsidR="00B43995" w:rsidRPr="008E6F68">
              <w:rPr>
                <w:rStyle w:val="Hyperlink"/>
                <w:noProof/>
              </w:rPr>
              <w:t>4.3 Procedural Design</w:t>
            </w:r>
            <w:r w:rsidR="00B43995">
              <w:rPr>
                <w:noProof/>
                <w:webHidden/>
              </w:rPr>
              <w:tab/>
            </w:r>
            <w:r w:rsidR="00B43995">
              <w:rPr>
                <w:noProof/>
                <w:webHidden/>
              </w:rPr>
              <w:fldChar w:fldCharType="begin"/>
            </w:r>
            <w:r w:rsidR="00B43995">
              <w:rPr>
                <w:noProof/>
                <w:webHidden/>
              </w:rPr>
              <w:instrText xml:space="preserve"> PAGEREF _Toc528562831 \h </w:instrText>
            </w:r>
            <w:r w:rsidR="00B43995">
              <w:rPr>
                <w:noProof/>
                <w:webHidden/>
              </w:rPr>
            </w:r>
            <w:r w:rsidR="00B43995">
              <w:rPr>
                <w:noProof/>
                <w:webHidden/>
              </w:rPr>
              <w:fldChar w:fldCharType="separate"/>
            </w:r>
            <w:r w:rsidR="00005519">
              <w:rPr>
                <w:noProof/>
                <w:webHidden/>
              </w:rPr>
              <w:t>49</w:t>
            </w:r>
            <w:r w:rsidR="00B43995">
              <w:rPr>
                <w:noProof/>
                <w:webHidden/>
              </w:rPr>
              <w:fldChar w:fldCharType="end"/>
            </w:r>
          </w:hyperlink>
        </w:p>
        <w:p w:rsidR="00B43995" w:rsidRDefault="003F7E5A" w:rsidP="00B43995">
          <w:pPr>
            <w:pStyle w:val="TOC3"/>
            <w:rPr>
              <w:rFonts w:cstheme="minorBidi"/>
              <w:noProof/>
              <w:lang w:eastAsia="ja-JP"/>
            </w:rPr>
          </w:pPr>
          <w:hyperlink w:anchor="_Toc528562832" w:history="1">
            <w:r w:rsidR="00B43995" w:rsidRPr="008E6F68">
              <w:rPr>
                <w:rStyle w:val="Hyperlink"/>
                <w:rFonts w:ascii="Times New Roman" w:hAnsi="Times New Roman"/>
                <w:noProof/>
              </w:rPr>
              <w:t>4.3.1 Logical Diagram</w:t>
            </w:r>
            <w:r w:rsidR="00B43995">
              <w:rPr>
                <w:noProof/>
                <w:webHidden/>
              </w:rPr>
              <w:tab/>
            </w:r>
            <w:r w:rsidR="00B43995">
              <w:rPr>
                <w:noProof/>
                <w:webHidden/>
              </w:rPr>
              <w:fldChar w:fldCharType="begin"/>
            </w:r>
            <w:r w:rsidR="00B43995">
              <w:rPr>
                <w:noProof/>
                <w:webHidden/>
              </w:rPr>
              <w:instrText xml:space="preserve"> PAGEREF _Toc528562832 \h </w:instrText>
            </w:r>
            <w:r w:rsidR="00B43995">
              <w:rPr>
                <w:noProof/>
                <w:webHidden/>
              </w:rPr>
            </w:r>
            <w:r w:rsidR="00B43995">
              <w:rPr>
                <w:noProof/>
                <w:webHidden/>
              </w:rPr>
              <w:fldChar w:fldCharType="separate"/>
            </w:r>
            <w:r w:rsidR="00005519">
              <w:rPr>
                <w:noProof/>
                <w:webHidden/>
              </w:rPr>
              <w:t>49</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33" w:history="1">
            <w:r w:rsidR="00B43995" w:rsidRPr="008E6F68">
              <w:rPr>
                <w:rStyle w:val="Hyperlink"/>
                <w:noProof/>
              </w:rPr>
              <w:t>4.4 User Interface Diagram</w:t>
            </w:r>
            <w:r w:rsidR="00B43995">
              <w:rPr>
                <w:noProof/>
                <w:webHidden/>
              </w:rPr>
              <w:tab/>
            </w:r>
            <w:r w:rsidR="00B43995">
              <w:rPr>
                <w:noProof/>
                <w:webHidden/>
              </w:rPr>
              <w:fldChar w:fldCharType="begin"/>
            </w:r>
            <w:r w:rsidR="00B43995">
              <w:rPr>
                <w:noProof/>
                <w:webHidden/>
              </w:rPr>
              <w:instrText xml:space="preserve"> PAGEREF _Toc528562833 \h </w:instrText>
            </w:r>
            <w:r w:rsidR="00B43995">
              <w:rPr>
                <w:noProof/>
                <w:webHidden/>
              </w:rPr>
            </w:r>
            <w:r w:rsidR="00B43995">
              <w:rPr>
                <w:noProof/>
                <w:webHidden/>
              </w:rPr>
              <w:fldChar w:fldCharType="separate"/>
            </w:r>
            <w:r w:rsidR="00005519">
              <w:rPr>
                <w:noProof/>
                <w:webHidden/>
              </w:rPr>
              <w:t>58</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34" w:history="1">
            <w:r w:rsidR="00B43995" w:rsidRPr="008E6F68">
              <w:rPr>
                <w:rStyle w:val="Hyperlink"/>
                <w:noProof/>
              </w:rPr>
              <w:t>4.5 Security</w:t>
            </w:r>
            <w:r w:rsidR="00B43995">
              <w:rPr>
                <w:noProof/>
                <w:webHidden/>
              </w:rPr>
              <w:tab/>
            </w:r>
            <w:r w:rsidR="00B43995">
              <w:rPr>
                <w:noProof/>
                <w:webHidden/>
              </w:rPr>
              <w:fldChar w:fldCharType="begin"/>
            </w:r>
            <w:r w:rsidR="00B43995">
              <w:rPr>
                <w:noProof/>
                <w:webHidden/>
              </w:rPr>
              <w:instrText xml:space="preserve"> PAGEREF _Toc528562834 \h </w:instrText>
            </w:r>
            <w:r w:rsidR="00B43995">
              <w:rPr>
                <w:noProof/>
                <w:webHidden/>
              </w:rPr>
            </w:r>
            <w:r w:rsidR="00B43995">
              <w:rPr>
                <w:noProof/>
                <w:webHidden/>
              </w:rPr>
              <w:fldChar w:fldCharType="separate"/>
            </w:r>
            <w:r w:rsidR="00005519">
              <w:rPr>
                <w:noProof/>
                <w:webHidden/>
              </w:rPr>
              <w:t>61</w:t>
            </w:r>
            <w:r w:rsidR="00B43995">
              <w:rPr>
                <w:noProof/>
                <w:webHidden/>
              </w:rPr>
              <w:fldChar w:fldCharType="end"/>
            </w:r>
          </w:hyperlink>
        </w:p>
        <w:p w:rsidR="00B43995" w:rsidRDefault="003F7E5A" w:rsidP="00B43995">
          <w:pPr>
            <w:pStyle w:val="TOC2"/>
            <w:tabs>
              <w:tab w:val="right" w:leader="dot" w:pos="9350"/>
            </w:tabs>
            <w:spacing w:line="360" w:lineRule="auto"/>
            <w:rPr>
              <w:rFonts w:asciiTheme="minorHAnsi" w:hAnsiTheme="minorHAnsi" w:cstheme="minorBidi"/>
              <w:noProof/>
              <w:lang w:eastAsia="ja-JP"/>
            </w:rPr>
          </w:pPr>
          <w:hyperlink w:anchor="_Toc528562835" w:history="1">
            <w:r w:rsidR="00B43995" w:rsidRPr="008E6F68">
              <w:rPr>
                <w:rStyle w:val="Hyperlink"/>
                <w:noProof/>
              </w:rPr>
              <w:t>4.6 Test Cases</w:t>
            </w:r>
            <w:r w:rsidR="00B43995">
              <w:rPr>
                <w:noProof/>
                <w:webHidden/>
              </w:rPr>
              <w:tab/>
            </w:r>
            <w:r w:rsidR="00B43995">
              <w:rPr>
                <w:noProof/>
                <w:webHidden/>
              </w:rPr>
              <w:fldChar w:fldCharType="begin"/>
            </w:r>
            <w:r w:rsidR="00B43995">
              <w:rPr>
                <w:noProof/>
                <w:webHidden/>
              </w:rPr>
              <w:instrText xml:space="preserve"> PAGEREF _Toc528562835 \h </w:instrText>
            </w:r>
            <w:r w:rsidR="00B43995">
              <w:rPr>
                <w:noProof/>
                <w:webHidden/>
              </w:rPr>
            </w:r>
            <w:r w:rsidR="00B43995">
              <w:rPr>
                <w:noProof/>
                <w:webHidden/>
              </w:rPr>
              <w:fldChar w:fldCharType="separate"/>
            </w:r>
            <w:r w:rsidR="00005519">
              <w:rPr>
                <w:noProof/>
                <w:webHidden/>
              </w:rPr>
              <w:t>62</w:t>
            </w:r>
            <w:r w:rsidR="00B43995">
              <w:rPr>
                <w:noProof/>
                <w:webHidden/>
              </w:rPr>
              <w:fldChar w:fldCharType="end"/>
            </w:r>
          </w:hyperlink>
        </w:p>
        <w:p w:rsidR="00627427" w:rsidRDefault="00560C46" w:rsidP="00A02617">
          <w:pPr>
            <w:spacing w:line="360" w:lineRule="auto"/>
            <w:jc w:val="both"/>
            <w:rPr>
              <w:bCs/>
              <w:noProof/>
            </w:rPr>
          </w:pPr>
          <w:r w:rsidRPr="00A90C23">
            <w:rPr>
              <w:b/>
              <w:bCs/>
              <w:noProof/>
              <w:sz w:val="28"/>
              <w:szCs w:val="24"/>
            </w:rPr>
            <w:fldChar w:fldCharType="end"/>
          </w:r>
        </w:p>
      </w:sdtContent>
    </w:sdt>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B43995" w:rsidRDefault="00B43995" w:rsidP="00B43995">
      <w:pPr>
        <w:pStyle w:val="TOCHeading"/>
        <w:jc w:val="center"/>
      </w:pPr>
    </w:p>
    <w:p w:rsidR="009469E4" w:rsidRPr="00EC13EC" w:rsidRDefault="00847DBF" w:rsidP="00B43995">
      <w:pPr>
        <w:pStyle w:val="TOCHeading"/>
        <w:jc w:val="center"/>
      </w:pPr>
      <w:r w:rsidRPr="00EC13EC">
        <w:t xml:space="preserve">Table of </w:t>
      </w:r>
      <w:r w:rsidR="00A52711" w:rsidRPr="00EC13EC">
        <w:t>Figures</w:t>
      </w:r>
    </w:p>
    <w:p w:rsidR="00A52711" w:rsidRPr="00A90C23" w:rsidRDefault="00A52711" w:rsidP="006B59BF">
      <w:pPr>
        <w:jc w:val="both"/>
      </w:pPr>
    </w:p>
    <w:p w:rsidR="00B43995" w:rsidRDefault="00B43995">
      <w:pPr>
        <w:pStyle w:val="TableofFigures"/>
        <w:tabs>
          <w:tab w:val="right" w:leader="dot" w:pos="9350"/>
        </w:tabs>
        <w:rPr>
          <w:rFonts w:asciiTheme="minorHAnsi" w:hAnsiTheme="minorHAnsi" w:cstheme="minorBidi"/>
          <w:noProof/>
          <w:lang w:eastAsia="ja-JP"/>
        </w:rPr>
      </w:pPr>
      <w:r>
        <w:rPr>
          <w:rFonts w:eastAsiaTheme="minorHAnsi"/>
          <w:sz w:val="21"/>
          <w:szCs w:val="20"/>
        </w:rPr>
        <w:fldChar w:fldCharType="begin"/>
      </w:r>
      <w:r>
        <w:rPr>
          <w:rFonts w:eastAsiaTheme="minorHAnsi"/>
          <w:sz w:val="21"/>
          <w:szCs w:val="20"/>
        </w:rPr>
        <w:instrText xml:space="preserve"> TOC \h \z \c "Figure 1." </w:instrText>
      </w:r>
      <w:r>
        <w:rPr>
          <w:rFonts w:eastAsiaTheme="minorHAnsi"/>
          <w:sz w:val="21"/>
          <w:szCs w:val="20"/>
        </w:rPr>
        <w:fldChar w:fldCharType="separate"/>
      </w:r>
      <w:hyperlink w:anchor="_Toc528562869" w:history="1">
        <w:r w:rsidRPr="00155D88">
          <w:rPr>
            <w:rStyle w:val="Hyperlink"/>
            <w:noProof/>
          </w:rPr>
          <w:t>Figure 1.1 Current Situation</w:t>
        </w:r>
        <w:r>
          <w:rPr>
            <w:noProof/>
            <w:webHidden/>
          </w:rPr>
          <w:tab/>
        </w:r>
        <w:r>
          <w:rPr>
            <w:noProof/>
            <w:webHidden/>
          </w:rPr>
          <w:fldChar w:fldCharType="begin"/>
        </w:r>
        <w:r>
          <w:rPr>
            <w:noProof/>
            <w:webHidden/>
          </w:rPr>
          <w:instrText xml:space="preserve"> PAGEREF _Toc528562869 \h </w:instrText>
        </w:r>
        <w:r>
          <w:rPr>
            <w:noProof/>
            <w:webHidden/>
          </w:rPr>
        </w:r>
        <w:r>
          <w:rPr>
            <w:noProof/>
            <w:webHidden/>
          </w:rPr>
          <w:fldChar w:fldCharType="separate"/>
        </w:r>
        <w:r w:rsidR="00005519">
          <w:rPr>
            <w:noProof/>
            <w:webHidden/>
          </w:rPr>
          <w:t>14</w:t>
        </w:r>
        <w:r>
          <w:rPr>
            <w:noProof/>
            <w:webHidden/>
          </w:rPr>
          <w:fldChar w:fldCharType="end"/>
        </w:r>
      </w:hyperlink>
    </w:p>
    <w:p w:rsidR="00B43995" w:rsidRDefault="00B43995" w:rsidP="00B43995">
      <w:pPr>
        <w:tabs>
          <w:tab w:val="left" w:pos="7180"/>
        </w:tabs>
        <w:spacing w:after="160" w:line="259" w:lineRule="auto"/>
        <w:jc w:val="both"/>
        <w:rPr>
          <w:noProof/>
        </w:rPr>
      </w:pPr>
      <w:r>
        <w:rPr>
          <w:rFonts w:eastAsiaTheme="minorHAnsi"/>
          <w:sz w:val="21"/>
          <w:szCs w:val="20"/>
        </w:rPr>
        <w:fldChar w:fldCharType="end"/>
      </w:r>
      <w:r>
        <w:rPr>
          <w:rFonts w:eastAsiaTheme="minorHAnsi"/>
          <w:sz w:val="21"/>
          <w:szCs w:val="20"/>
        </w:rPr>
        <w:fldChar w:fldCharType="begin"/>
      </w:r>
      <w:r>
        <w:rPr>
          <w:rFonts w:eastAsiaTheme="minorHAnsi"/>
          <w:sz w:val="21"/>
          <w:szCs w:val="20"/>
        </w:rPr>
        <w:instrText xml:space="preserve"> TOC \h \z \c "Figure 2." </w:instrText>
      </w:r>
      <w:r>
        <w:rPr>
          <w:rFonts w:eastAsiaTheme="minorHAnsi"/>
          <w:sz w:val="21"/>
          <w:szCs w:val="20"/>
        </w:rPr>
        <w:fldChar w:fldCharType="separate"/>
      </w:r>
    </w:p>
    <w:p w:rsidR="00B43995" w:rsidRDefault="003F7E5A">
      <w:pPr>
        <w:pStyle w:val="TableofFigures"/>
        <w:tabs>
          <w:tab w:val="right" w:leader="dot" w:pos="9350"/>
        </w:tabs>
        <w:rPr>
          <w:rFonts w:asciiTheme="minorHAnsi" w:hAnsiTheme="minorHAnsi" w:cstheme="minorBidi"/>
          <w:noProof/>
          <w:lang w:eastAsia="ja-JP"/>
        </w:rPr>
      </w:pPr>
      <w:hyperlink w:anchor="_Toc528562879" w:history="1">
        <w:r w:rsidR="00B43995" w:rsidRPr="00773CC4">
          <w:rPr>
            <w:rStyle w:val="Hyperlink"/>
            <w:noProof/>
          </w:rPr>
          <w:t>Figure 2.1 JS Framework Comparison</w:t>
        </w:r>
        <w:r w:rsidR="00B43995">
          <w:rPr>
            <w:noProof/>
            <w:webHidden/>
          </w:rPr>
          <w:tab/>
        </w:r>
        <w:r w:rsidR="00B43995">
          <w:rPr>
            <w:noProof/>
            <w:webHidden/>
          </w:rPr>
          <w:fldChar w:fldCharType="begin"/>
        </w:r>
        <w:r w:rsidR="00B43995">
          <w:rPr>
            <w:noProof/>
            <w:webHidden/>
          </w:rPr>
          <w:instrText xml:space="preserve"> PAGEREF _Toc528562879 \h </w:instrText>
        </w:r>
        <w:r w:rsidR="00B43995">
          <w:rPr>
            <w:noProof/>
            <w:webHidden/>
          </w:rPr>
        </w:r>
        <w:r w:rsidR="00B43995">
          <w:rPr>
            <w:noProof/>
            <w:webHidden/>
          </w:rPr>
          <w:fldChar w:fldCharType="separate"/>
        </w:r>
        <w:r w:rsidR="00005519">
          <w:rPr>
            <w:noProof/>
            <w:webHidden/>
          </w:rPr>
          <w:t>25</w:t>
        </w:r>
        <w:r w:rsidR="00B43995">
          <w:rPr>
            <w:noProof/>
            <w:webHidden/>
          </w:rPr>
          <w:fldChar w:fldCharType="end"/>
        </w:r>
      </w:hyperlink>
    </w:p>
    <w:p w:rsidR="00B43995" w:rsidRDefault="00B43995" w:rsidP="00B43995">
      <w:pPr>
        <w:tabs>
          <w:tab w:val="left" w:pos="7180"/>
        </w:tabs>
        <w:spacing w:after="160" w:line="259" w:lineRule="auto"/>
        <w:jc w:val="both"/>
        <w:rPr>
          <w:noProof/>
        </w:rPr>
      </w:pPr>
      <w:r>
        <w:rPr>
          <w:rFonts w:eastAsiaTheme="minorHAnsi"/>
          <w:sz w:val="21"/>
          <w:szCs w:val="20"/>
        </w:rPr>
        <w:fldChar w:fldCharType="end"/>
      </w:r>
      <w:r>
        <w:rPr>
          <w:rFonts w:eastAsiaTheme="minorHAnsi"/>
          <w:sz w:val="21"/>
          <w:szCs w:val="20"/>
        </w:rPr>
        <w:fldChar w:fldCharType="begin"/>
      </w:r>
      <w:r>
        <w:rPr>
          <w:rFonts w:eastAsiaTheme="minorHAnsi"/>
          <w:sz w:val="21"/>
          <w:szCs w:val="20"/>
        </w:rPr>
        <w:instrText xml:space="preserve"> TOC \h \z \c "Figure 3." </w:instrText>
      </w:r>
      <w:r>
        <w:rPr>
          <w:rFonts w:eastAsiaTheme="minorHAnsi"/>
          <w:sz w:val="21"/>
          <w:szCs w:val="20"/>
        </w:rPr>
        <w:fldChar w:fldCharType="separate"/>
      </w:r>
    </w:p>
    <w:p w:rsidR="00B43995" w:rsidRDefault="003F7E5A">
      <w:pPr>
        <w:pStyle w:val="TableofFigures"/>
        <w:tabs>
          <w:tab w:val="right" w:leader="dot" w:pos="9350"/>
        </w:tabs>
        <w:rPr>
          <w:rStyle w:val="Hyperlink"/>
          <w:noProof/>
        </w:rPr>
      </w:pPr>
      <w:hyperlink w:anchor="_Toc528562887" w:history="1">
        <w:r w:rsidR="00B43995" w:rsidRPr="001C696D">
          <w:rPr>
            <w:rStyle w:val="Hyperlink"/>
            <w:noProof/>
          </w:rPr>
          <w:t>Figure 3.1 Gantt Chart</w:t>
        </w:r>
        <w:r w:rsidR="00B43995">
          <w:rPr>
            <w:noProof/>
            <w:webHidden/>
          </w:rPr>
          <w:tab/>
        </w:r>
        <w:r w:rsidR="00B43995">
          <w:rPr>
            <w:noProof/>
            <w:webHidden/>
          </w:rPr>
          <w:fldChar w:fldCharType="begin"/>
        </w:r>
        <w:r w:rsidR="00B43995">
          <w:rPr>
            <w:noProof/>
            <w:webHidden/>
          </w:rPr>
          <w:instrText xml:space="preserve"> PAGEREF _Toc528562887 \h </w:instrText>
        </w:r>
        <w:r w:rsidR="00B43995">
          <w:rPr>
            <w:noProof/>
            <w:webHidden/>
          </w:rPr>
        </w:r>
        <w:r w:rsidR="00B43995">
          <w:rPr>
            <w:noProof/>
            <w:webHidden/>
          </w:rPr>
          <w:fldChar w:fldCharType="separate"/>
        </w:r>
        <w:r w:rsidR="00005519">
          <w:rPr>
            <w:noProof/>
            <w:webHidden/>
          </w:rPr>
          <w:t>36</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Fonts w:asciiTheme="minorHAnsi" w:hAnsiTheme="minorHAnsi" w:cstheme="minorBidi"/>
          <w:noProof/>
          <w:lang w:eastAsia="ja-JP"/>
        </w:rPr>
      </w:pPr>
      <w:hyperlink w:anchor="_Toc528562888" w:history="1">
        <w:r w:rsidR="00B43995" w:rsidRPr="001C696D">
          <w:rPr>
            <w:rStyle w:val="Hyperlink"/>
            <w:noProof/>
          </w:rPr>
          <w:t>Figure 3.2 ER Diagram</w:t>
        </w:r>
        <w:r w:rsidR="00B43995">
          <w:rPr>
            <w:noProof/>
            <w:webHidden/>
          </w:rPr>
          <w:tab/>
        </w:r>
        <w:r w:rsidR="00B43995">
          <w:rPr>
            <w:noProof/>
            <w:webHidden/>
          </w:rPr>
          <w:fldChar w:fldCharType="begin"/>
        </w:r>
        <w:r w:rsidR="00B43995">
          <w:rPr>
            <w:noProof/>
            <w:webHidden/>
          </w:rPr>
          <w:instrText xml:space="preserve"> PAGEREF _Toc528562888 \h </w:instrText>
        </w:r>
        <w:r w:rsidR="00B43995">
          <w:rPr>
            <w:noProof/>
            <w:webHidden/>
          </w:rPr>
        </w:r>
        <w:r w:rsidR="00B43995">
          <w:rPr>
            <w:noProof/>
            <w:webHidden/>
          </w:rPr>
          <w:fldChar w:fldCharType="separate"/>
        </w:r>
        <w:r w:rsidR="00005519">
          <w:rPr>
            <w:noProof/>
            <w:webHidden/>
          </w:rPr>
          <w:t>39</w:t>
        </w:r>
        <w:r w:rsidR="00B43995">
          <w:rPr>
            <w:noProof/>
            <w:webHidden/>
          </w:rPr>
          <w:fldChar w:fldCharType="end"/>
        </w:r>
      </w:hyperlink>
    </w:p>
    <w:p w:rsidR="00B43995" w:rsidRDefault="00B43995" w:rsidP="00B43995">
      <w:pPr>
        <w:tabs>
          <w:tab w:val="left" w:pos="7180"/>
        </w:tabs>
        <w:spacing w:after="160" w:line="259" w:lineRule="auto"/>
        <w:jc w:val="both"/>
        <w:rPr>
          <w:noProof/>
        </w:rPr>
      </w:pPr>
      <w:r>
        <w:rPr>
          <w:rFonts w:eastAsiaTheme="minorHAnsi"/>
          <w:sz w:val="21"/>
          <w:szCs w:val="20"/>
        </w:rPr>
        <w:fldChar w:fldCharType="end"/>
      </w:r>
      <w:r>
        <w:rPr>
          <w:rFonts w:eastAsiaTheme="minorHAnsi"/>
          <w:sz w:val="21"/>
          <w:szCs w:val="20"/>
        </w:rPr>
        <w:fldChar w:fldCharType="begin"/>
      </w:r>
      <w:r>
        <w:rPr>
          <w:rFonts w:eastAsiaTheme="minorHAnsi"/>
          <w:sz w:val="21"/>
          <w:szCs w:val="20"/>
        </w:rPr>
        <w:instrText xml:space="preserve"> TOC \h \z \c "Figure 4." </w:instrText>
      </w:r>
      <w:r>
        <w:rPr>
          <w:rFonts w:eastAsiaTheme="minorHAnsi"/>
          <w:sz w:val="21"/>
          <w:szCs w:val="20"/>
        </w:rPr>
        <w:fldChar w:fldCharType="separate"/>
      </w:r>
    </w:p>
    <w:p w:rsidR="00B43995" w:rsidRDefault="003F7E5A">
      <w:pPr>
        <w:pStyle w:val="TableofFigures"/>
        <w:tabs>
          <w:tab w:val="right" w:leader="dot" w:pos="9350"/>
        </w:tabs>
        <w:rPr>
          <w:rStyle w:val="Hyperlink"/>
          <w:noProof/>
        </w:rPr>
      </w:pPr>
      <w:hyperlink w:anchor="_Toc528562897" w:history="1">
        <w:r w:rsidR="00B43995" w:rsidRPr="00345A5C">
          <w:rPr>
            <w:rStyle w:val="Hyperlink"/>
            <w:noProof/>
          </w:rPr>
          <w:t>Figure 4.1 Owner App Use Case</w:t>
        </w:r>
        <w:r w:rsidR="00B43995">
          <w:rPr>
            <w:noProof/>
            <w:webHidden/>
          </w:rPr>
          <w:tab/>
        </w:r>
        <w:r w:rsidR="00B43995">
          <w:rPr>
            <w:noProof/>
            <w:webHidden/>
          </w:rPr>
          <w:fldChar w:fldCharType="begin"/>
        </w:r>
        <w:r w:rsidR="00B43995">
          <w:rPr>
            <w:noProof/>
            <w:webHidden/>
          </w:rPr>
          <w:instrText xml:space="preserve"> PAGEREF _Toc528562897 \h </w:instrText>
        </w:r>
        <w:r w:rsidR="00B43995">
          <w:rPr>
            <w:noProof/>
            <w:webHidden/>
          </w:rPr>
        </w:r>
        <w:r w:rsidR="00B43995">
          <w:rPr>
            <w:noProof/>
            <w:webHidden/>
          </w:rPr>
          <w:fldChar w:fldCharType="separate"/>
        </w:r>
        <w:r w:rsidR="00005519">
          <w:rPr>
            <w:noProof/>
            <w:webHidden/>
          </w:rPr>
          <w:t>49</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Style w:val="Hyperlink"/>
          <w:noProof/>
        </w:rPr>
      </w:pPr>
      <w:hyperlink w:anchor="_Toc528562898" w:history="1">
        <w:r w:rsidR="00B43995" w:rsidRPr="00345A5C">
          <w:rPr>
            <w:rStyle w:val="Hyperlink"/>
            <w:noProof/>
          </w:rPr>
          <w:t>Figure 4.2 Garage App Use Case</w:t>
        </w:r>
        <w:r w:rsidR="00B43995">
          <w:rPr>
            <w:noProof/>
            <w:webHidden/>
          </w:rPr>
          <w:tab/>
        </w:r>
        <w:r w:rsidR="00B43995">
          <w:rPr>
            <w:noProof/>
            <w:webHidden/>
          </w:rPr>
          <w:fldChar w:fldCharType="begin"/>
        </w:r>
        <w:r w:rsidR="00B43995">
          <w:rPr>
            <w:noProof/>
            <w:webHidden/>
          </w:rPr>
          <w:instrText xml:space="preserve"> PAGEREF _Toc528562898 \h </w:instrText>
        </w:r>
        <w:r w:rsidR="00B43995">
          <w:rPr>
            <w:noProof/>
            <w:webHidden/>
          </w:rPr>
        </w:r>
        <w:r w:rsidR="00B43995">
          <w:rPr>
            <w:noProof/>
            <w:webHidden/>
          </w:rPr>
          <w:fldChar w:fldCharType="separate"/>
        </w:r>
        <w:r w:rsidR="00005519">
          <w:rPr>
            <w:noProof/>
            <w:webHidden/>
          </w:rPr>
          <w:t>50</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Style w:val="Hyperlink"/>
          <w:noProof/>
        </w:rPr>
      </w:pPr>
      <w:hyperlink w:anchor="_Toc528562899" w:history="1">
        <w:r w:rsidR="00B43995" w:rsidRPr="00345A5C">
          <w:rPr>
            <w:rStyle w:val="Hyperlink"/>
            <w:noProof/>
          </w:rPr>
          <w:t>Figure 4.3 Mechanic App Use Case</w:t>
        </w:r>
        <w:r w:rsidR="00B43995">
          <w:rPr>
            <w:noProof/>
            <w:webHidden/>
          </w:rPr>
          <w:tab/>
        </w:r>
        <w:r w:rsidR="00B43995">
          <w:rPr>
            <w:noProof/>
            <w:webHidden/>
          </w:rPr>
          <w:fldChar w:fldCharType="begin"/>
        </w:r>
        <w:r w:rsidR="00B43995">
          <w:rPr>
            <w:noProof/>
            <w:webHidden/>
          </w:rPr>
          <w:instrText xml:space="preserve"> PAGEREF _Toc528562899 \h </w:instrText>
        </w:r>
        <w:r w:rsidR="00B43995">
          <w:rPr>
            <w:noProof/>
            <w:webHidden/>
          </w:rPr>
        </w:r>
        <w:r w:rsidR="00B43995">
          <w:rPr>
            <w:noProof/>
            <w:webHidden/>
          </w:rPr>
          <w:fldChar w:fldCharType="separate"/>
        </w:r>
        <w:r w:rsidR="00005519">
          <w:rPr>
            <w:noProof/>
            <w:webHidden/>
          </w:rPr>
          <w:t>51</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Style w:val="Hyperlink"/>
          <w:noProof/>
        </w:rPr>
      </w:pPr>
      <w:hyperlink w:anchor="_Toc528562900" w:history="1">
        <w:r w:rsidR="00B43995" w:rsidRPr="00345A5C">
          <w:rPr>
            <w:rStyle w:val="Hyperlink"/>
            <w:noProof/>
          </w:rPr>
          <w:t>Figure 4.4 Owner Sequence Diagram</w:t>
        </w:r>
        <w:r w:rsidR="00B43995">
          <w:rPr>
            <w:noProof/>
            <w:webHidden/>
          </w:rPr>
          <w:tab/>
        </w:r>
        <w:r w:rsidR="00B43995">
          <w:rPr>
            <w:noProof/>
            <w:webHidden/>
          </w:rPr>
          <w:fldChar w:fldCharType="begin"/>
        </w:r>
        <w:r w:rsidR="00B43995">
          <w:rPr>
            <w:noProof/>
            <w:webHidden/>
          </w:rPr>
          <w:instrText xml:space="preserve"> PAGEREF _Toc528562900 \h </w:instrText>
        </w:r>
        <w:r w:rsidR="00B43995">
          <w:rPr>
            <w:noProof/>
            <w:webHidden/>
          </w:rPr>
        </w:r>
        <w:r w:rsidR="00B43995">
          <w:rPr>
            <w:noProof/>
            <w:webHidden/>
          </w:rPr>
          <w:fldChar w:fldCharType="separate"/>
        </w:r>
        <w:r w:rsidR="00005519">
          <w:rPr>
            <w:noProof/>
            <w:webHidden/>
          </w:rPr>
          <w:t>52</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Style w:val="Hyperlink"/>
          <w:noProof/>
        </w:rPr>
      </w:pPr>
      <w:hyperlink w:anchor="_Toc528562901" w:history="1">
        <w:r w:rsidR="00B43995" w:rsidRPr="00345A5C">
          <w:rPr>
            <w:rStyle w:val="Hyperlink"/>
            <w:noProof/>
          </w:rPr>
          <w:t>Figure 4.5 Garage Sequence Diagram</w:t>
        </w:r>
        <w:r w:rsidR="00B43995">
          <w:rPr>
            <w:noProof/>
            <w:webHidden/>
          </w:rPr>
          <w:tab/>
        </w:r>
        <w:r w:rsidR="00B43995">
          <w:rPr>
            <w:noProof/>
            <w:webHidden/>
          </w:rPr>
          <w:fldChar w:fldCharType="begin"/>
        </w:r>
        <w:r w:rsidR="00B43995">
          <w:rPr>
            <w:noProof/>
            <w:webHidden/>
          </w:rPr>
          <w:instrText xml:space="preserve"> PAGEREF _Toc528562901 \h </w:instrText>
        </w:r>
        <w:r w:rsidR="00B43995">
          <w:rPr>
            <w:noProof/>
            <w:webHidden/>
          </w:rPr>
        </w:r>
        <w:r w:rsidR="00B43995">
          <w:rPr>
            <w:noProof/>
            <w:webHidden/>
          </w:rPr>
          <w:fldChar w:fldCharType="separate"/>
        </w:r>
        <w:r w:rsidR="00005519">
          <w:rPr>
            <w:noProof/>
            <w:webHidden/>
          </w:rPr>
          <w:t>53</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Style w:val="Hyperlink"/>
          <w:noProof/>
        </w:rPr>
      </w:pPr>
      <w:hyperlink w:anchor="_Toc528562902" w:history="1">
        <w:r w:rsidR="00B43995" w:rsidRPr="00345A5C">
          <w:rPr>
            <w:rStyle w:val="Hyperlink"/>
            <w:noProof/>
          </w:rPr>
          <w:t>Figure 4.6 Mechanic Sequence Diagram</w:t>
        </w:r>
        <w:r w:rsidR="00B43995">
          <w:rPr>
            <w:noProof/>
            <w:webHidden/>
          </w:rPr>
          <w:tab/>
        </w:r>
        <w:r w:rsidR="00B43995">
          <w:rPr>
            <w:noProof/>
            <w:webHidden/>
          </w:rPr>
          <w:fldChar w:fldCharType="begin"/>
        </w:r>
        <w:r w:rsidR="00B43995">
          <w:rPr>
            <w:noProof/>
            <w:webHidden/>
          </w:rPr>
          <w:instrText xml:space="preserve"> PAGEREF _Toc528562902 \h </w:instrText>
        </w:r>
        <w:r w:rsidR="00B43995">
          <w:rPr>
            <w:noProof/>
            <w:webHidden/>
          </w:rPr>
        </w:r>
        <w:r w:rsidR="00B43995">
          <w:rPr>
            <w:noProof/>
            <w:webHidden/>
          </w:rPr>
          <w:fldChar w:fldCharType="separate"/>
        </w:r>
        <w:r w:rsidR="00005519">
          <w:rPr>
            <w:noProof/>
            <w:webHidden/>
          </w:rPr>
          <w:t>54</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Style w:val="Hyperlink"/>
          <w:noProof/>
        </w:rPr>
      </w:pPr>
      <w:hyperlink w:anchor="_Toc528562903" w:history="1">
        <w:r w:rsidR="00B43995" w:rsidRPr="00345A5C">
          <w:rPr>
            <w:rStyle w:val="Hyperlink"/>
            <w:noProof/>
          </w:rPr>
          <w:t>Figure 4.7 Garage Activity Diagram</w:t>
        </w:r>
        <w:r w:rsidR="00B43995">
          <w:rPr>
            <w:noProof/>
            <w:webHidden/>
          </w:rPr>
          <w:tab/>
        </w:r>
        <w:r w:rsidR="00B43995">
          <w:rPr>
            <w:noProof/>
            <w:webHidden/>
          </w:rPr>
          <w:fldChar w:fldCharType="begin"/>
        </w:r>
        <w:r w:rsidR="00B43995">
          <w:rPr>
            <w:noProof/>
            <w:webHidden/>
          </w:rPr>
          <w:instrText xml:space="preserve"> PAGEREF _Toc528562903 \h </w:instrText>
        </w:r>
        <w:r w:rsidR="00B43995">
          <w:rPr>
            <w:noProof/>
            <w:webHidden/>
          </w:rPr>
        </w:r>
        <w:r w:rsidR="00B43995">
          <w:rPr>
            <w:noProof/>
            <w:webHidden/>
          </w:rPr>
          <w:fldChar w:fldCharType="separate"/>
        </w:r>
        <w:r w:rsidR="00005519">
          <w:rPr>
            <w:noProof/>
            <w:webHidden/>
          </w:rPr>
          <w:t>55</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Style w:val="Hyperlink"/>
          <w:noProof/>
        </w:rPr>
      </w:pPr>
      <w:hyperlink w:anchor="_Toc528562904" w:history="1">
        <w:r w:rsidR="00B43995" w:rsidRPr="00345A5C">
          <w:rPr>
            <w:rStyle w:val="Hyperlink"/>
            <w:noProof/>
          </w:rPr>
          <w:t>Figure 4.8 Mechanic Activity Diagram</w:t>
        </w:r>
        <w:r w:rsidR="00B43995">
          <w:rPr>
            <w:noProof/>
            <w:webHidden/>
          </w:rPr>
          <w:tab/>
        </w:r>
        <w:r w:rsidR="00B43995">
          <w:rPr>
            <w:noProof/>
            <w:webHidden/>
          </w:rPr>
          <w:fldChar w:fldCharType="begin"/>
        </w:r>
        <w:r w:rsidR="00B43995">
          <w:rPr>
            <w:noProof/>
            <w:webHidden/>
          </w:rPr>
          <w:instrText xml:space="preserve"> PAGEREF _Toc528562904 \h </w:instrText>
        </w:r>
        <w:r w:rsidR="00B43995">
          <w:rPr>
            <w:noProof/>
            <w:webHidden/>
          </w:rPr>
        </w:r>
        <w:r w:rsidR="00B43995">
          <w:rPr>
            <w:noProof/>
            <w:webHidden/>
          </w:rPr>
          <w:fldChar w:fldCharType="separate"/>
        </w:r>
        <w:r w:rsidR="00005519">
          <w:rPr>
            <w:noProof/>
            <w:webHidden/>
          </w:rPr>
          <w:t>56</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Style w:val="Hyperlink"/>
          <w:noProof/>
        </w:rPr>
      </w:pPr>
      <w:hyperlink w:anchor="_Toc528562905" w:history="1">
        <w:r w:rsidR="00B43995" w:rsidRPr="00345A5C">
          <w:rPr>
            <w:rStyle w:val="Hyperlink"/>
            <w:noProof/>
          </w:rPr>
          <w:t>Figure 4.9 Owner Activity Diagram</w:t>
        </w:r>
        <w:r w:rsidR="00B43995">
          <w:rPr>
            <w:noProof/>
            <w:webHidden/>
          </w:rPr>
          <w:tab/>
        </w:r>
        <w:r w:rsidR="00B43995">
          <w:rPr>
            <w:noProof/>
            <w:webHidden/>
          </w:rPr>
          <w:fldChar w:fldCharType="begin"/>
        </w:r>
        <w:r w:rsidR="00B43995">
          <w:rPr>
            <w:noProof/>
            <w:webHidden/>
          </w:rPr>
          <w:instrText xml:space="preserve"> PAGEREF _Toc528562905 \h </w:instrText>
        </w:r>
        <w:r w:rsidR="00B43995">
          <w:rPr>
            <w:noProof/>
            <w:webHidden/>
          </w:rPr>
        </w:r>
        <w:r w:rsidR="00B43995">
          <w:rPr>
            <w:noProof/>
            <w:webHidden/>
          </w:rPr>
          <w:fldChar w:fldCharType="separate"/>
        </w:r>
        <w:r w:rsidR="00005519">
          <w:rPr>
            <w:noProof/>
            <w:webHidden/>
          </w:rPr>
          <w:t>57</w:t>
        </w:r>
        <w:r w:rsidR="00B43995">
          <w:rPr>
            <w:noProof/>
            <w:webHidden/>
          </w:rPr>
          <w:fldChar w:fldCharType="end"/>
        </w:r>
      </w:hyperlink>
    </w:p>
    <w:p w:rsidR="00B43995" w:rsidRPr="00B43995" w:rsidRDefault="00B43995" w:rsidP="00B43995"/>
    <w:p w:rsidR="00B43995" w:rsidRPr="00B43995" w:rsidRDefault="00B43995" w:rsidP="00B43995"/>
    <w:p w:rsidR="00B43995" w:rsidRDefault="003F7E5A">
      <w:pPr>
        <w:pStyle w:val="TableofFigures"/>
        <w:tabs>
          <w:tab w:val="right" w:leader="dot" w:pos="9350"/>
        </w:tabs>
        <w:rPr>
          <w:rFonts w:asciiTheme="minorHAnsi" w:hAnsiTheme="minorHAnsi" w:cstheme="minorBidi"/>
          <w:noProof/>
          <w:lang w:eastAsia="ja-JP"/>
        </w:rPr>
      </w:pPr>
      <w:hyperlink w:anchor="_Toc528562906" w:history="1">
        <w:r w:rsidR="00B43995" w:rsidRPr="00345A5C">
          <w:rPr>
            <w:rStyle w:val="Hyperlink"/>
            <w:noProof/>
          </w:rPr>
          <w:t>Figure 4.10 GUI</w:t>
        </w:r>
        <w:r w:rsidR="00B43995">
          <w:rPr>
            <w:noProof/>
            <w:webHidden/>
          </w:rPr>
          <w:tab/>
        </w:r>
        <w:r w:rsidR="00B43995">
          <w:rPr>
            <w:noProof/>
            <w:webHidden/>
          </w:rPr>
          <w:fldChar w:fldCharType="begin"/>
        </w:r>
        <w:r w:rsidR="00B43995">
          <w:rPr>
            <w:noProof/>
            <w:webHidden/>
          </w:rPr>
          <w:instrText xml:space="preserve"> PAGEREF _Toc528562906 \h </w:instrText>
        </w:r>
        <w:r w:rsidR="00B43995">
          <w:rPr>
            <w:noProof/>
            <w:webHidden/>
          </w:rPr>
        </w:r>
        <w:r w:rsidR="00B43995">
          <w:rPr>
            <w:noProof/>
            <w:webHidden/>
          </w:rPr>
          <w:fldChar w:fldCharType="separate"/>
        </w:r>
        <w:r w:rsidR="00005519">
          <w:rPr>
            <w:noProof/>
            <w:webHidden/>
          </w:rPr>
          <w:t>60</w:t>
        </w:r>
        <w:r w:rsidR="00B43995">
          <w:rPr>
            <w:noProof/>
            <w:webHidden/>
          </w:rPr>
          <w:fldChar w:fldCharType="end"/>
        </w:r>
      </w:hyperlink>
    </w:p>
    <w:p w:rsidR="00F801E3" w:rsidRPr="00A90C23" w:rsidRDefault="00B43995" w:rsidP="00B43995">
      <w:pPr>
        <w:tabs>
          <w:tab w:val="left" w:pos="7180"/>
        </w:tabs>
        <w:spacing w:after="160" w:line="259" w:lineRule="auto"/>
        <w:jc w:val="both"/>
        <w:rPr>
          <w:rFonts w:eastAsiaTheme="minorHAnsi"/>
          <w:szCs w:val="20"/>
        </w:rPr>
      </w:pPr>
      <w:r>
        <w:rPr>
          <w:rFonts w:eastAsiaTheme="minorHAnsi"/>
          <w:sz w:val="21"/>
          <w:szCs w:val="20"/>
        </w:rPr>
        <w:fldChar w:fldCharType="end"/>
      </w:r>
    </w:p>
    <w:p w:rsidR="00F801E3" w:rsidRPr="00A90C23" w:rsidRDefault="00F801E3" w:rsidP="006B59BF">
      <w:pPr>
        <w:tabs>
          <w:tab w:val="left" w:pos="3105"/>
        </w:tabs>
        <w:spacing w:after="160" w:line="259" w:lineRule="auto"/>
        <w:jc w:val="both"/>
        <w:rPr>
          <w:rFonts w:eastAsiaTheme="minorHAnsi"/>
          <w:szCs w:val="20"/>
        </w:rPr>
      </w:pPr>
    </w:p>
    <w:p w:rsidR="009469E4" w:rsidRPr="00A90C23" w:rsidRDefault="009469E4" w:rsidP="006B59BF">
      <w:pPr>
        <w:tabs>
          <w:tab w:val="left" w:pos="3105"/>
        </w:tabs>
        <w:spacing w:after="160" w:line="259" w:lineRule="auto"/>
        <w:jc w:val="both"/>
        <w:rPr>
          <w:rFonts w:eastAsiaTheme="minorHAnsi"/>
          <w:szCs w:val="20"/>
        </w:rPr>
      </w:pPr>
    </w:p>
    <w:p w:rsidR="00B43995" w:rsidRDefault="00B43995" w:rsidP="00B43995">
      <w:pPr>
        <w:pStyle w:val="TOCHeading"/>
        <w:jc w:val="center"/>
      </w:pPr>
    </w:p>
    <w:p w:rsidR="00167456" w:rsidRPr="00EC13EC" w:rsidRDefault="00167456" w:rsidP="00B43995">
      <w:pPr>
        <w:pStyle w:val="TOCHeading"/>
        <w:jc w:val="center"/>
      </w:pPr>
      <w:r w:rsidRPr="00EC13EC">
        <w:t>List of Tables</w:t>
      </w:r>
    </w:p>
    <w:p w:rsidR="00382838" w:rsidRPr="00A90C23" w:rsidRDefault="00382838" w:rsidP="00B43995">
      <w:pPr>
        <w:spacing w:line="360" w:lineRule="auto"/>
        <w:jc w:val="both"/>
      </w:pPr>
    </w:p>
    <w:p w:rsidR="00B43995" w:rsidRDefault="00B43995" w:rsidP="00B43995">
      <w:pPr>
        <w:pStyle w:val="TableofFigures"/>
        <w:tabs>
          <w:tab w:val="right" w:leader="dot" w:pos="9350"/>
        </w:tabs>
        <w:spacing w:line="360" w:lineRule="auto"/>
        <w:rPr>
          <w:rStyle w:val="Hyperlink"/>
          <w:noProof/>
        </w:rPr>
      </w:pPr>
      <w:r>
        <w:fldChar w:fldCharType="begin"/>
      </w:r>
      <w:r>
        <w:instrText xml:space="preserve"> TOC \h \z \c "Table 3." </w:instrText>
      </w:r>
      <w:r>
        <w:fldChar w:fldCharType="separate"/>
      </w:r>
      <w:hyperlink w:anchor="_Toc528562954" w:history="1">
        <w:r w:rsidRPr="002626D5">
          <w:rPr>
            <w:rStyle w:val="Hyperlink"/>
            <w:noProof/>
          </w:rPr>
          <w:t>Table 3.1 MySQL VS MongoDB</w:t>
        </w:r>
        <w:r>
          <w:rPr>
            <w:noProof/>
            <w:webHidden/>
          </w:rPr>
          <w:tab/>
        </w:r>
        <w:r>
          <w:rPr>
            <w:noProof/>
            <w:webHidden/>
          </w:rPr>
          <w:fldChar w:fldCharType="begin"/>
        </w:r>
        <w:r>
          <w:rPr>
            <w:noProof/>
            <w:webHidden/>
          </w:rPr>
          <w:instrText xml:space="preserve"> PAGEREF _Toc528562954 \h </w:instrText>
        </w:r>
        <w:r>
          <w:rPr>
            <w:noProof/>
            <w:webHidden/>
          </w:rPr>
        </w:r>
        <w:r>
          <w:rPr>
            <w:noProof/>
            <w:webHidden/>
          </w:rPr>
          <w:fldChar w:fldCharType="separate"/>
        </w:r>
        <w:r w:rsidR="00005519">
          <w:rPr>
            <w:noProof/>
            <w:webHidden/>
          </w:rPr>
          <w:t>32</w:t>
        </w:r>
        <w:r>
          <w:rPr>
            <w:noProof/>
            <w:webHidden/>
          </w:rPr>
          <w:fldChar w:fldCharType="end"/>
        </w:r>
      </w:hyperlink>
    </w:p>
    <w:p w:rsidR="00B43995" w:rsidRPr="00B43995" w:rsidRDefault="00B43995" w:rsidP="00B43995">
      <w:pPr>
        <w:spacing w:line="360" w:lineRule="auto"/>
      </w:pPr>
    </w:p>
    <w:p w:rsidR="00B43995" w:rsidRDefault="003F7E5A" w:rsidP="00B43995">
      <w:pPr>
        <w:pStyle w:val="TableofFigures"/>
        <w:tabs>
          <w:tab w:val="right" w:leader="dot" w:pos="9350"/>
        </w:tabs>
        <w:spacing w:line="360" w:lineRule="auto"/>
        <w:rPr>
          <w:rStyle w:val="Hyperlink"/>
          <w:noProof/>
        </w:rPr>
      </w:pPr>
      <w:hyperlink w:anchor="_Toc528562955" w:history="1">
        <w:r w:rsidR="00B43995" w:rsidRPr="002626D5">
          <w:rPr>
            <w:rStyle w:val="Hyperlink"/>
            <w:noProof/>
          </w:rPr>
          <w:t>Table 3.2 Pros and Cons of SQL and MongoDB</w:t>
        </w:r>
        <w:r w:rsidR="00B43995">
          <w:rPr>
            <w:noProof/>
            <w:webHidden/>
          </w:rPr>
          <w:tab/>
        </w:r>
        <w:r w:rsidR="00B43995">
          <w:rPr>
            <w:noProof/>
            <w:webHidden/>
          </w:rPr>
          <w:fldChar w:fldCharType="begin"/>
        </w:r>
        <w:r w:rsidR="00B43995">
          <w:rPr>
            <w:noProof/>
            <w:webHidden/>
          </w:rPr>
          <w:instrText xml:space="preserve"> PAGEREF _Toc528562955 \h </w:instrText>
        </w:r>
        <w:r w:rsidR="00B43995">
          <w:rPr>
            <w:noProof/>
            <w:webHidden/>
          </w:rPr>
        </w:r>
        <w:r w:rsidR="00B43995">
          <w:rPr>
            <w:noProof/>
            <w:webHidden/>
          </w:rPr>
          <w:fldChar w:fldCharType="separate"/>
        </w:r>
        <w:r w:rsidR="00005519">
          <w:rPr>
            <w:noProof/>
            <w:webHidden/>
          </w:rPr>
          <w:t>32</w:t>
        </w:r>
        <w:r w:rsidR="00B43995">
          <w:rPr>
            <w:noProof/>
            <w:webHidden/>
          </w:rPr>
          <w:fldChar w:fldCharType="end"/>
        </w:r>
      </w:hyperlink>
    </w:p>
    <w:p w:rsidR="00B43995" w:rsidRPr="00B43995" w:rsidRDefault="00B43995" w:rsidP="00B43995">
      <w:pPr>
        <w:spacing w:line="360" w:lineRule="auto"/>
      </w:pPr>
    </w:p>
    <w:p w:rsidR="00B43995" w:rsidRDefault="003F7E5A" w:rsidP="00B43995">
      <w:pPr>
        <w:pStyle w:val="TableofFigures"/>
        <w:tabs>
          <w:tab w:val="right" w:leader="dot" w:pos="9350"/>
        </w:tabs>
        <w:spacing w:line="360" w:lineRule="auto"/>
        <w:rPr>
          <w:rStyle w:val="Hyperlink"/>
          <w:noProof/>
        </w:rPr>
      </w:pPr>
      <w:hyperlink w:anchor="_Toc528562956" w:history="1">
        <w:r w:rsidR="00B43995" w:rsidRPr="002626D5">
          <w:rPr>
            <w:rStyle w:val="Hyperlink"/>
            <w:noProof/>
          </w:rPr>
          <w:t>Table 3.3 Software Requirement</w:t>
        </w:r>
        <w:r w:rsidR="00B43995">
          <w:rPr>
            <w:noProof/>
            <w:webHidden/>
          </w:rPr>
          <w:tab/>
        </w:r>
        <w:r w:rsidR="00B43995">
          <w:rPr>
            <w:noProof/>
            <w:webHidden/>
          </w:rPr>
          <w:fldChar w:fldCharType="begin"/>
        </w:r>
        <w:r w:rsidR="00B43995">
          <w:rPr>
            <w:noProof/>
            <w:webHidden/>
          </w:rPr>
          <w:instrText xml:space="preserve"> PAGEREF _Toc528562956 \h </w:instrText>
        </w:r>
        <w:r w:rsidR="00B43995">
          <w:rPr>
            <w:noProof/>
            <w:webHidden/>
          </w:rPr>
        </w:r>
        <w:r w:rsidR="00B43995">
          <w:rPr>
            <w:noProof/>
            <w:webHidden/>
          </w:rPr>
          <w:fldChar w:fldCharType="separate"/>
        </w:r>
        <w:r w:rsidR="00005519">
          <w:rPr>
            <w:noProof/>
            <w:webHidden/>
          </w:rPr>
          <w:t>37</w:t>
        </w:r>
        <w:r w:rsidR="00B43995">
          <w:rPr>
            <w:noProof/>
            <w:webHidden/>
          </w:rPr>
          <w:fldChar w:fldCharType="end"/>
        </w:r>
      </w:hyperlink>
    </w:p>
    <w:p w:rsidR="00B43995" w:rsidRPr="00B43995" w:rsidRDefault="00B43995" w:rsidP="00B43995">
      <w:pPr>
        <w:spacing w:line="360" w:lineRule="auto"/>
      </w:pPr>
    </w:p>
    <w:p w:rsidR="00B43995" w:rsidRDefault="003F7E5A" w:rsidP="00B43995">
      <w:pPr>
        <w:pStyle w:val="TableofFigures"/>
        <w:tabs>
          <w:tab w:val="right" w:leader="dot" w:pos="9350"/>
        </w:tabs>
        <w:spacing w:line="360" w:lineRule="auto"/>
        <w:rPr>
          <w:rFonts w:asciiTheme="minorHAnsi" w:hAnsiTheme="minorHAnsi" w:cstheme="minorBidi"/>
          <w:noProof/>
          <w:lang w:eastAsia="ja-JP"/>
        </w:rPr>
      </w:pPr>
      <w:hyperlink w:anchor="_Toc528562957" w:history="1">
        <w:r w:rsidR="00B43995" w:rsidRPr="002626D5">
          <w:rPr>
            <w:rStyle w:val="Hyperlink"/>
            <w:noProof/>
          </w:rPr>
          <w:t>Table 3.4 Hardware Requirement</w:t>
        </w:r>
        <w:r w:rsidR="00B43995">
          <w:rPr>
            <w:noProof/>
            <w:webHidden/>
          </w:rPr>
          <w:tab/>
        </w:r>
        <w:r w:rsidR="00B43995">
          <w:rPr>
            <w:noProof/>
            <w:webHidden/>
          </w:rPr>
          <w:fldChar w:fldCharType="begin"/>
        </w:r>
        <w:r w:rsidR="00B43995">
          <w:rPr>
            <w:noProof/>
            <w:webHidden/>
          </w:rPr>
          <w:instrText xml:space="preserve"> PAGEREF _Toc528562957 \h </w:instrText>
        </w:r>
        <w:r w:rsidR="00B43995">
          <w:rPr>
            <w:noProof/>
            <w:webHidden/>
          </w:rPr>
        </w:r>
        <w:r w:rsidR="00B43995">
          <w:rPr>
            <w:noProof/>
            <w:webHidden/>
          </w:rPr>
          <w:fldChar w:fldCharType="separate"/>
        </w:r>
        <w:r w:rsidR="00005519">
          <w:rPr>
            <w:noProof/>
            <w:webHidden/>
          </w:rPr>
          <w:t>38</w:t>
        </w:r>
        <w:r w:rsidR="00B43995">
          <w:rPr>
            <w:noProof/>
            <w:webHidden/>
          </w:rPr>
          <w:fldChar w:fldCharType="end"/>
        </w:r>
      </w:hyperlink>
    </w:p>
    <w:p w:rsidR="00B43995" w:rsidRDefault="00B43995" w:rsidP="00B43995">
      <w:pPr>
        <w:spacing w:line="360" w:lineRule="auto"/>
        <w:jc w:val="both"/>
        <w:rPr>
          <w:noProof/>
        </w:rPr>
      </w:pPr>
      <w:r>
        <w:fldChar w:fldCharType="end"/>
      </w:r>
      <w:r>
        <w:fldChar w:fldCharType="begin"/>
      </w:r>
      <w:r>
        <w:instrText xml:space="preserve"> TOC \h \z \c "Table 4." </w:instrText>
      </w:r>
      <w:r>
        <w:fldChar w:fldCharType="separate"/>
      </w:r>
    </w:p>
    <w:p w:rsidR="00B43995" w:rsidRDefault="003F7E5A" w:rsidP="00B43995">
      <w:pPr>
        <w:pStyle w:val="TableofFigures"/>
        <w:tabs>
          <w:tab w:val="right" w:leader="dot" w:pos="9350"/>
        </w:tabs>
        <w:spacing w:line="360" w:lineRule="auto"/>
        <w:rPr>
          <w:rFonts w:asciiTheme="minorHAnsi" w:hAnsiTheme="minorHAnsi" w:cstheme="minorBidi"/>
          <w:noProof/>
          <w:lang w:eastAsia="ja-JP"/>
        </w:rPr>
      </w:pPr>
      <w:hyperlink w:anchor="_Toc528562962" w:history="1">
        <w:r w:rsidR="00B43995" w:rsidRPr="003E175E">
          <w:rPr>
            <w:rStyle w:val="Hyperlink"/>
            <w:noProof/>
          </w:rPr>
          <w:t>Table 4.1 Test Cases</w:t>
        </w:r>
        <w:r w:rsidR="00B43995">
          <w:rPr>
            <w:noProof/>
            <w:webHidden/>
          </w:rPr>
          <w:tab/>
        </w:r>
        <w:r w:rsidR="00B43995">
          <w:rPr>
            <w:noProof/>
            <w:webHidden/>
          </w:rPr>
          <w:fldChar w:fldCharType="begin"/>
        </w:r>
        <w:r w:rsidR="00B43995">
          <w:rPr>
            <w:noProof/>
            <w:webHidden/>
          </w:rPr>
          <w:instrText xml:space="preserve"> PAGEREF _Toc528562962 \h </w:instrText>
        </w:r>
        <w:r w:rsidR="00B43995">
          <w:rPr>
            <w:noProof/>
            <w:webHidden/>
          </w:rPr>
        </w:r>
        <w:r w:rsidR="00B43995">
          <w:rPr>
            <w:noProof/>
            <w:webHidden/>
          </w:rPr>
          <w:fldChar w:fldCharType="separate"/>
        </w:r>
        <w:r w:rsidR="00005519">
          <w:rPr>
            <w:noProof/>
            <w:webHidden/>
          </w:rPr>
          <w:t>63</w:t>
        </w:r>
        <w:r w:rsidR="00B43995">
          <w:rPr>
            <w:noProof/>
            <w:webHidden/>
          </w:rPr>
          <w:fldChar w:fldCharType="end"/>
        </w:r>
      </w:hyperlink>
    </w:p>
    <w:p w:rsidR="00382838" w:rsidRPr="00A90C23" w:rsidRDefault="00B43995" w:rsidP="00B43995">
      <w:pPr>
        <w:spacing w:line="360" w:lineRule="auto"/>
        <w:jc w:val="both"/>
      </w:pPr>
      <w:r>
        <w:fldChar w:fldCharType="end"/>
      </w: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5942D8" w:rsidRPr="00A90C23" w:rsidRDefault="005942D8"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5942D8" w:rsidRPr="00A90C23" w:rsidRDefault="005942D8" w:rsidP="00A02617">
      <w:pPr>
        <w:pStyle w:val="Heading1"/>
      </w:pPr>
    </w:p>
    <w:p w:rsidR="005942D8" w:rsidRPr="00A90C23" w:rsidRDefault="005942D8" w:rsidP="006B59BF">
      <w:pPr>
        <w:jc w:val="both"/>
      </w:pPr>
    </w:p>
    <w:p w:rsidR="005942D8" w:rsidRPr="00A90C23" w:rsidRDefault="005942D8" w:rsidP="006B59BF">
      <w:pPr>
        <w:jc w:val="both"/>
      </w:pPr>
    </w:p>
    <w:p w:rsidR="005942D8" w:rsidRDefault="005942D8" w:rsidP="006B59BF">
      <w:pPr>
        <w:jc w:val="both"/>
      </w:pPr>
    </w:p>
    <w:p w:rsidR="00A90C23" w:rsidRDefault="00A90C23" w:rsidP="006B59BF">
      <w:pPr>
        <w:jc w:val="both"/>
      </w:pPr>
    </w:p>
    <w:p w:rsidR="00A90C23" w:rsidRDefault="00A90C23" w:rsidP="006B59BF">
      <w:pPr>
        <w:jc w:val="both"/>
      </w:pPr>
    </w:p>
    <w:p w:rsidR="00A90C23" w:rsidRPr="00A90C23" w:rsidRDefault="00A90C23" w:rsidP="006B59BF">
      <w:pPr>
        <w:jc w:val="both"/>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C11B5D" w:rsidRPr="00B43995" w:rsidRDefault="00C11B5D" w:rsidP="00B43995">
      <w:pPr>
        <w:jc w:val="center"/>
        <w:rPr>
          <w:b/>
          <w:sz w:val="40"/>
          <w:szCs w:val="40"/>
        </w:rPr>
      </w:pPr>
      <w:r w:rsidRPr="00B43995">
        <w:rPr>
          <w:b/>
          <w:sz w:val="40"/>
          <w:szCs w:val="40"/>
        </w:rPr>
        <w:t xml:space="preserve">Online Mechanic </w:t>
      </w:r>
      <w:r w:rsidR="009836D0" w:rsidRPr="00B43995">
        <w:rPr>
          <w:b/>
          <w:sz w:val="40"/>
          <w:szCs w:val="40"/>
        </w:rPr>
        <w:t>Locator</w:t>
      </w: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B43995" w:rsidRPr="00EC13EC" w:rsidRDefault="00B43995" w:rsidP="006B59BF">
      <w:pPr>
        <w:jc w:val="both"/>
      </w:pPr>
    </w:p>
    <w:p w:rsidR="00B43995" w:rsidRDefault="00B43995" w:rsidP="00A02617">
      <w:pPr>
        <w:pStyle w:val="NoSpacing"/>
        <w:jc w:val="center"/>
        <w:rPr>
          <w:b/>
          <w:sz w:val="40"/>
          <w:szCs w:val="40"/>
        </w:rPr>
      </w:pPr>
    </w:p>
    <w:p w:rsidR="00A02617" w:rsidRPr="00A02617" w:rsidRDefault="00F671F9" w:rsidP="00A02617">
      <w:pPr>
        <w:pStyle w:val="NoSpacing"/>
        <w:jc w:val="center"/>
        <w:rPr>
          <w:b/>
          <w:sz w:val="40"/>
          <w:szCs w:val="40"/>
        </w:rPr>
      </w:pPr>
      <w:r w:rsidRPr="00A02617">
        <w:rPr>
          <w:b/>
          <w:sz w:val="40"/>
          <w:szCs w:val="40"/>
        </w:rPr>
        <w:t>Chapter 1</w:t>
      </w:r>
    </w:p>
    <w:p w:rsidR="00627427" w:rsidRPr="00A02617" w:rsidRDefault="00627427" w:rsidP="00A02617">
      <w:pPr>
        <w:pStyle w:val="Heading1"/>
      </w:pPr>
      <w:bookmarkStart w:id="0" w:name="_Toc528562802"/>
      <w:r w:rsidRPr="00A02617">
        <w:t>INTRODUCTION</w:t>
      </w:r>
      <w:bookmarkEnd w:id="0"/>
    </w:p>
    <w:p w:rsidR="006B59BF" w:rsidRDefault="006B59BF" w:rsidP="006B59BF">
      <w:pPr>
        <w:spacing w:line="360" w:lineRule="auto"/>
        <w:jc w:val="both"/>
      </w:pPr>
    </w:p>
    <w:p w:rsidR="00B43995" w:rsidRDefault="00B43995" w:rsidP="006B59BF">
      <w:pPr>
        <w:spacing w:line="360" w:lineRule="auto"/>
        <w:jc w:val="both"/>
      </w:pPr>
    </w:p>
    <w:p w:rsidR="00B43995" w:rsidRPr="006B59BF" w:rsidRDefault="00B43995" w:rsidP="006B59BF">
      <w:pPr>
        <w:spacing w:line="360" w:lineRule="auto"/>
        <w:jc w:val="both"/>
      </w:pPr>
    </w:p>
    <w:p w:rsidR="00B67CAA" w:rsidRDefault="00B67CAA" w:rsidP="006B59BF">
      <w:pPr>
        <w:spacing w:line="360" w:lineRule="auto"/>
        <w:jc w:val="both"/>
        <w:rPr>
          <w:sz w:val="24"/>
          <w:szCs w:val="24"/>
          <w:lang w:val="en"/>
        </w:rPr>
      </w:pPr>
      <w:r w:rsidRPr="00A90C23">
        <w:rPr>
          <w:sz w:val="24"/>
          <w:szCs w:val="24"/>
          <w:lang w:val="en"/>
        </w:rPr>
        <w:t>We all love our Cars and we want them to be in the same new condition as they came from factory. This sounds good but to make it happen, we require a regular servicing of our Car. You may have encountered a situation wherein you are in need of a mechanic to fix your car but you don’t want to give it to a random local mechanic whom you don’t know and you’re skeptical about his skills or the amount of money he is charging.</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Once your car goes out of warranty you must have faced the hassle of going to your Dealer’s Garage for servicing your Car where they will definitely charge you more money than what they used to charge you before when the car was still in warranty.</w:t>
      </w:r>
      <w:r w:rsidR="000B6953" w:rsidRPr="00A90C23">
        <w:rPr>
          <w:sz w:val="24"/>
          <w:szCs w:val="24"/>
          <w:lang w:val="en"/>
        </w:rPr>
        <w:t xml:space="preserve"> </w:t>
      </w:r>
      <w:r w:rsidRPr="00A90C23">
        <w:rPr>
          <w:sz w:val="24"/>
          <w:szCs w:val="24"/>
          <w:lang w:val="en"/>
        </w:rPr>
        <w:t>You also have to wait for days or sometimes weeks to get your car back, because they have a large pool of car lined in queue to be repaired and you don’t know how long it will take for your car’s turn to come for repair.</w:t>
      </w:r>
    </w:p>
    <w:p w:rsidR="006B59BF" w:rsidRPr="00A90C23" w:rsidRDefault="006B59BF" w:rsidP="006B59BF">
      <w:pPr>
        <w:spacing w:line="360" w:lineRule="auto"/>
        <w:jc w:val="both"/>
        <w:rPr>
          <w:sz w:val="24"/>
          <w:szCs w:val="24"/>
          <w:lang w:val="en"/>
        </w:rPr>
      </w:pPr>
    </w:p>
    <w:p w:rsidR="00B67CAA" w:rsidRPr="00A90C23" w:rsidRDefault="00B67CAA" w:rsidP="006B59BF">
      <w:pPr>
        <w:spacing w:line="360" w:lineRule="auto"/>
        <w:jc w:val="both"/>
        <w:rPr>
          <w:sz w:val="24"/>
          <w:szCs w:val="24"/>
          <w:lang w:val="en"/>
        </w:rPr>
      </w:pPr>
      <w:r w:rsidRPr="00A90C23">
        <w:rPr>
          <w:sz w:val="24"/>
          <w:szCs w:val="24"/>
          <w:lang w:val="en"/>
        </w:rPr>
        <w:t>The system which we are building will make Car Owner’s life easy, making car repair and maintenance affordable, convenient, and transparent. Car Owners can find best offers and deals from various different Garages.</w:t>
      </w:r>
      <w:r w:rsidR="000B6953" w:rsidRPr="00A90C23">
        <w:rPr>
          <w:sz w:val="24"/>
          <w:szCs w:val="24"/>
          <w:lang w:val="en"/>
        </w:rPr>
        <w:t xml:space="preserve"> </w:t>
      </w:r>
      <w:r w:rsidRPr="00A90C23">
        <w:rPr>
          <w:sz w:val="24"/>
          <w:szCs w:val="24"/>
          <w:lang w:val="en"/>
        </w:rPr>
        <w:t>The system allows Mechanics to showcase their skills and will get online presence where they can solve problem faced by Car Owners and can reach to a larger audience.</w:t>
      </w:r>
      <w:r w:rsidR="000B6953" w:rsidRPr="00A90C23">
        <w:rPr>
          <w:sz w:val="24"/>
          <w:szCs w:val="24"/>
          <w:lang w:val="en"/>
        </w:rPr>
        <w:t xml:space="preserve"> </w:t>
      </w:r>
      <w:r w:rsidRPr="00A90C23">
        <w:rPr>
          <w:sz w:val="24"/>
          <w:szCs w:val="24"/>
          <w:lang w:val="en"/>
        </w:rPr>
        <w:t>Hence, making a good sum of money through our system.</w:t>
      </w:r>
      <w:r w:rsidR="000B6953" w:rsidRPr="00A90C23">
        <w:rPr>
          <w:sz w:val="24"/>
          <w:szCs w:val="24"/>
          <w:lang w:val="en"/>
        </w:rPr>
        <w:t xml:space="preserve"> </w:t>
      </w:r>
      <w:r w:rsidRPr="00A90C23">
        <w:rPr>
          <w:sz w:val="24"/>
          <w:szCs w:val="24"/>
          <w:lang w:val="en"/>
        </w:rPr>
        <w:t>Our system also allows Garages to increase their sales by showing their services &amp; offers to Car Owners and motor parts listing to Mechanics, directly through the system.</w:t>
      </w:r>
    </w:p>
    <w:p w:rsidR="00627427" w:rsidRPr="00A90C23" w:rsidRDefault="00627427" w:rsidP="006B59BF">
      <w:pPr>
        <w:spacing w:line="360" w:lineRule="auto"/>
        <w:ind w:firstLine="390"/>
        <w:jc w:val="both"/>
        <w:rPr>
          <w:sz w:val="24"/>
          <w:szCs w:val="24"/>
          <w:lang w:val="en"/>
        </w:rPr>
      </w:pPr>
    </w:p>
    <w:p w:rsidR="00627427" w:rsidRDefault="00627427"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B97CC2" w:rsidRPr="00A90C23" w:rsidRDefault="005942D8" w:rsidP="006B59BF">
      <w:pPr>
        <w:pStyle w:val="Heading2"/>
        <w:spacing w:line="360" w:lineRule="auto"/>
        <w:jc w:val="both"/>
        <w:rPr>
          <w:rFonts w:ascii="Times New Roman" w:hAnsi="Times New Roman" w:cs="Times New Roman"/>
          <w:sz w:val="32"/>
        </w:rPr>
      </w:pPr>
      <w:bookmarkStart w:id="1" w:name="_Toc528562803"/>
      <w:r w:rsidRPr="00A90C23">
        <w:rPr>
          <w:rFonts w:ascii="Times New Roman" w:hAnsi="Times New Roman" w:cs="Times New Roman"/>
          <w:sz w:val="32"/>
        </w:rPr>
        <w:t xml:space="preserve">1.1 </w:t>
      </w:r>
      <w:r w:rsidR="00627427" w:rsidRPr="00A90C23">
        <w:rPr>
          <w:rFonts w:ascii="Times New Roman" w:hAnsi="Times New Roman" w:cs="Times New Roman"/>
          <w:sz w:val="32"/>
        </w:rPr>
        <w:t>Background:</w:t>
      </w:r>
      <w:bookmarkEnd w:id="1"/>
    </w:p>
    <w:p w:rsidR="00B97CC2" w:rsidRPr="00A90C23" w:rsidRDefault="00B97CC2" w:rsidP="006B59BF">
      <w:pPr>
        <w:spacing w:line="360" w:lineRule="auto"/>
        <w:jc w:val="both"/>
      </w:pPr>
    </w:p>
    <w:p w:rsidR="00B67CAA" w:rsidRPr="00A90C23" w:rsidRDefault="00B67CAA" w:rsidP="00A02617">
      <w:pPr>
        <w:spacing w:line="360" w:lineRule="auto"/>
        <w:jc w:val="both"/>
        <w:rPr>
          <w:sz w:val="24"/>
          <w:szCs w:val="24"/>
          <w:lang w:val="en"/>
        </w:rPr>
      </w:pPr>
      <w:r w:rsidRPr="00A90C23">
        <w:rPr>
          <w:sz w:val="24"/>
          <w:szCs w:val="24"/>
          <w:lang w:val="en"/>
        </w:rPr>
        <w:t>Dealing with car problems is not only a time-consuming and frustrating experience, it is often expensive. Car owners often lack visibility regarding the quality of mechanics or fairness of the price. At the same time, the mechanics who put in the hard work fixing cars make very little money at repair shops (less than 20% of what consumers pay), and rarely get the recognition they deserve.</w:t>
      </w:r>
    </w:p>
    <w:p w:rsidR="00B67CAA" w:rsidRDefault="00B67CAA" w:rsidP="006B59BF">
      <w:pPr>
        <w:spacing w:line="360" w:lineRule="auto"/>
        <w:ind w:firstLine="390"/>
        <w:jc w:val="both"/>
        <w:rPr>
          <w:sz w:val="24"/>
          <w:szCs w:val="24"/>
          <w:lang w:val="en"/>
        </w:rPr>
      </w:pPr>
    </w:p>
    <w:p w:rsidR="006B59BF" w:rsidRPr="00A90C23" w:rsidRDefault="006B59BF" w:rsidP="006B59BF">
      <w:pPr>
        <w:spacing w:line="360" w:lineRule="auto"/>
        <w:ind w:firstLine="390"/>
        <w:jc w:val="both"/>
        <w:rPr>
          <w:sz w:val="24"/>
          <w:szCs w:val="24"/>
          <w:lang w:val="en"/>
        </w:rPr>
      </w:pPr>
    </w:p>
    <w:p w:rsidR="00B67CAA" w:rsidRPr="00A90C23" w:rsidRDefault="00B67CAA" w:rsidP="00A02617">
      <w:pPr>
        <w:spacing w:line="360" w:lineRule="auto"/>
        <w:jc w:val="both"/>
        <w:rPr>
          <w:sz w:val="24"/>
          <w:szCs w:val="24"/>
          <w:lang w:val="en"/>
        </w:rPr>
      </w:pPr>
      <w:r w:rsidRPr="00A90C23">
        <w:rPr>
          <w:sz w:val="24"/>
          <w:szCs w:val="24"/>
          <w:lang w:val="en"/>
        </w:rPr>
        <w:t xml:space="preserve">The current situation is depicted in </w:t>
      </w:r>
      <w:r w:rsidR="001224DF" w:rsidRPr="00A90C23">
        <w:rPr>
          <w:sz w:val="24"/>
          <w:szCs w:val="24"/>
          <w:lang w:val="en"/>
        </w:rPr>
        <w:t>Figure 1</w:t>
      </w:r>
      <w:r w:rsidRPr="00A90C23">
        <w:rPr>
          <w:sz w:val="24"/>
          <w:szCs w:val="24"/>
          <w:lang w:val="en"/>
        </w:rPr>
        <w:t xml:space="preserve"> below:-</w:t>
      </w:r>
    </w:p>
    <w:p w:rsidR="00627427" w:rsidRPr="00A90C23" w:rsidRDefault="00627427" w:rsidP="006B59BF">
      <w:pPr>
        <w:spacing w:line="360" w:lineRule="auto"/>
        <w:ind w:firstLine="390"/>
        <w:jc w:val="both"/>
        <w:rPr>
          <w:sz w:val="24"/>
          <w:szCs w:val="24"/>
          <w:lang w:val="en"/>
        </w:rPr>
      </w:pPr>
    </w:p>
    <w:p w:rsidR="00752C15" w:rsidRPr="00A90C23" w:rsidRDefault="00752C15" w:rsidP="006B59BF">
      <w:pPr>
        <w:spacing w:line="360" w:lineRule="auto"/>
        <w:jc w:val="both"/>
        <w:rPr>
          <w:sz w:val="32"/>
          <w:szCs w:val="32"/>
        </w:rPr>
      </w:pPr>
      <w:r w:rsidRPr="00A90C23">
        <w:rPr>
          <w:noProof/>
          <w:color w:val="000000"/>
          <w:sz w:val="28"/>
          <w:szCs w:val="28"/>
          <w:lang w:eastAsia="ja-JP"/>
        </w:rPr>
        <w:drawing>
          <wp:anchor distT="0" distB="0" distL="114300" distR="114300" simplePos="0" relativeHeight="251670528" behindDoc="0" locked="0" layoutInCell="1" allowOverlap="1">
            <wp:simplePos x="0" y="0"/>
            <wp:positionH relativeFrom="margin">
              <wp:align>right</wp:align>
            </wp:positionH>
            <wp:positionV relativeFrom="paragraph">
              <wp:posOffset>3810</wp:posOffset>
            </wp:positionV>
            <wp:extent cx="5942330" cy="676275"/>
            <wp:effectExtent l="0" t="0" r="1270" b="9525"/>
            <wp:wrapNone/>
            <wp:docPr id="4" name="Picture 4" descr="https://docs.google.com/drawings/d/sC1t5ka1TVr8KtQDPxWKCAw/image?w=678&amp;h=71&amp;rev=627&amp;ac=1&amp;parent=1puWm5aiWBOTTWK2ESMrDFW1zJXXumQbo1XzvL2iDZ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C1t5ka1TVr8KtQDPxWKCAw/image?w=678&amp;h=71&amp;rev=627&amp;ac=1&amp;parent=1puWm5aiWBOTTWK2ESMrDFW1zJXXumQbo1XzvL2iDZL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C15" w:rsidRPr="00A90C23" w:rsidRDefault="00752C15" w:rsidP="006B59BF">
      <w:pPr>
        <w:spacing w:line="360" w:lineRule="auto"/>
        <w:jc w:val="both"/>
        <w:rPr>
          <w:sz w:val="32"/>
          <w:szCs w:val="32"/>
        </w:rPr>
      </w:pPr>
    </w:p>
    <w:p w:rsidR="00627427" w:rsidRPr="00A90C23" w:rsidRDefault="00627427" w:rsidP="006B59BF">
      <w:pPr>
        <w:spacing w:line="360" w:lineRule="auto"/>
        <w:jc w:val="both"/>
        <w:rPr>
          <w:sz w:val="28"/>
          <w:szCs w:val="28"/>
        </w:rPr>
      </w:pPr>
    </w:p>
    <w:p w:rsidR="00752C15" w:rsidRPr="00A90C23" w:rsidRDefault="00F801E3" w:rsidP="00A02617">
      <w:pPr>
        <w:pStyle w:val="Caption"/>
        <w:spacing w:line="360" w:lineRule="auto"/>
        <w:jc w:val="center"/>
      </w:pPr>
      <w:bookmarkStart w:id="2" w:name="_Toc528562869"/>
      <w:r w:rsidRPr="00A90C23">
        <w:t>Figure 1.</w:t>
      </w:r>
      <w:fldSimple w:instr=" SEQ Figure_1. \* ARABIC ">
        <w:r w:rsidR="00005519">
          <w:rPr>
            <w:noProof/>
          </w:rPr>
          <w:t>1</w:t>
        </w:r>
      </w:fldSimple>
      <w:r w:rsidRPr="00A90C23">
        <w:t xml:space="preserve"> </w:t>
      </w:r>
      <w:r w:rsidR="00EC13EC">
        <w:t>Current</w:t>
      </w:r>
      <w:r w:rsidRPr="00A90C23">
        <w:t xml:space="preserve"> Situation</w:t>
      </w:r>
      <w:bookmarkEnd w:id="2"/>
    </w:p>
    <w:p w:rsidR="00F801E3" w:rsidRPr="00A90C23" w:rsidRDefault="00F801E3" w:rsidP="006B59BF">
      <w:pPr>
        <w:spacing w:line="360" w:lineRule="auto"/>
        <w:jc w:val="both"/>
      </w:pPr>
    </w:p>
    <w:p w:rsidR="00B67CAA" w:rsidRPr="00A90C23" w:rsidRDefault="00B67CAA" w:rsidP="006B59BF">
      <w:pPr>
        <w:spacing w:line="360" w:lineRule="auto"/>
        <w:jc w:val="both"/>
        <w:rPr>
          <w:sz w:val="24"/>
          <w:szCs w:val="28"/>
          <w:lang w:val="en"/>
        </w:rPr>
      </w:pPr>
      <w:r w:rsidRPr="00A90C23">
        <w:rPr>
          <w:sz w:val="24"/>
          <w:szCs w:val="28"/>
          <w:lang w:val="en"/>
        </w:rPr>
        <w:t xml:space="preserve">As you can see in the diagram that when car owners go to the repair shop (Dealer Shop or Local Garage), they don’t have any metrics to compare the prices for what they’ve been charged for. It is also a very time-consuming process and you also have to trust your dealer that whether he is installing genuine motor parts or not. Because it has happened in many cases that dealer install faulty auto parts in your car which will work for some months and then it will again fail so you have to come again for repairing and again the whole cycle goes on and on.         </w:t>
      </w:r>
    </w:p>
    <w:p w:rsidR="00B67CAA" w:rsidRDefault="00B67CAA" w:rsidP="006B59BF">
      <w:pPr>
        <w:spacing w:line="360" w:lineRule="auto"/>
        <w:jc w:val="both"/>
        <w:rPr>
          <w:sz w:val="24"/>
          <w:szCs w:val="28"/>
          <w:lang w:val="en"/>
        </w:rPr>
      </w:pPr>
      <w:r w:rsidRPr="00A90C23">
        <w:rPr>
          <w:sz w:val="24"/>
          <w:szCs w:val="28"/>
          <w:lang w:val="en"/>
        </w:rPr>
        <w:t>Mechanics who are skilled at their work don’t get the recognition they deserve.</w:t>
      </w:r>
      <w:r w:rsidR="000B6953" w:rsidRPr="00A90C23">
        <w:rPr>
          <w:sz w:val="24"/>
          <w:szCs w:val="28"/>
          <w:lang w:val="en"/>
        </w:rPr>
        <w:t xml:space="preserve"> </w:t>
      </w:r>
      <w:r w:rsidRPr="00A90C23">
        <w:rPr>
          <w:sz w:val="24"/>
          <w:szCs w:val="28"/>
          <w:lang w:val="en"/>
        </w:rPr>
        <w:t xml:space="preserve">They often work under some garage where they are paid less.  </w:t>
      </w:r>
    </w:p>
    <w:p w:rsidR="00A02617" w:rsidRPr="00A90C23" w:rsidRDefault="00A02617" w:rsidP="006B59BF">
      <w:pPr>
        <w:spacing w:line="360" w:lineRule="auto"/>
        <w:jc w:val="both"/>
        <w:rPr>
          <w:sz w:val="24"/>
          <w:szCs w:val="28"/>
          <w:lang w:val="en"/>
        </w:rPr>
      </w:pPr>
    </w:p>
    <w:p w:rsidR="00A02617" w:rsidRPr="00B43995" w:rsidRDefault="00B67CAA" w:rsidP="006B59BF">
      <w:pPr>
        <w:spacing w:line="360" w:lineRule="auto"/>
        <w:jc w:val="both"/>
        <w:rPr>
          <w:sz w:val="24"/>
          <w:szCs w:val="28"/>
          <w:lang w:val="en"/>
        </w:rPr>
      </w:pPr>
      <w:r w:rsidRPr="00A90C23">
        <w:rPr>
          <w:sz w:val="24"/>
          <w:szCs w:val="28"/>
          <w:lang w:val="en"/>
        </w:rPr>
        <w:t>I believe that the current auto repair system is broken and needs a new system where Car Owners will have better experience and it will empower mechanics to live a better life. It will help garages increase their sales by selling their products and services to the appropriate customer through our system. The system will connect Mechanics,</w:t>
      </w:r>
      <w:r w:rsidR="000B6953" w:rsidRPr="00A90C23">
        <w:rPr>
          <w:sz w:val="24"/>
          <w:szCs w:val="28"/>
          <w:lang w:val="en"/>
        </w:rPr>
        <w:t xml:space="preserve"> </w:t>
      </w:r>
      <w:r w:rsidRPr="00A90C23">
        <w:rPr>
          <w:sz w:val="24"/>
          <w:szCs w:val="28"/>
          <w:lang w:val="en"/>
        </w:rPr>
        <w:t>Car Owners and Garages at a single place where they can work together to solve the problem mentioned above.</w:t>
      </w:r>
    </w:p>
    <w:p w:rsidR="00B43995" w:rsidRDefault="00B43995" w:rsidP="006B59BF">
      <w:pPr>
        <w:pStyle w:val="Heading2"/>
        <w:spacing w:line="360" w:lineRule="auto"/>
        <w:jc w:val="both"/>
        <w:rPr>
          <w:rFonts w:ascii="Times New Roman" w:hAnsi="Times New Roman" w:cs="Times New Roman"/>
          <w:sz w:val="32"/>
          <w:lang w:val="en"/>
        </w:rPr>
      </w:pPr>
      <w:bookmarkStart w:id="3" w:name="_Toc528562804"/>
    </w:p>
    <w:p w:rsidR="00752C15" w:rsidRPr="00A90C23" w:rsidRDefault="009B4B7C" w:rsidP="006B59BF">
      <w:pPr>
        <w:pStyle w:val="Heading2"/>
        <w:spacing w:line="360" w:lineRule="auto"/>
        <w:jc w:val="both"/>
        <w:rPr>
          <w:rFonts w:ascii="Times New Roman" w:hAnsi="Times New Roman" w:cs="Times New Roman"/>
          <w:sz w:val="32"/>
        </w:rPr>
      </w:pPr>
      <w:r w:rsidRPr="00A90C23">
        <w:rPr>
          <w:rFonts w:ascii="Times New Roman" w:hAnsi="Times New Roman" w:cs="Times New Roman"/>
          <w:sz w:val="32"/>
        </w:rPr>
        <w:t xml:space="preserve">1.2 </w:t>
      </w:r>
      <w:r w:rsidR="00752C15" w:rsidRPr="00A90C23">
        <w:rPr>
          <w:rFonts w:ascii="Times New Roman" w:hAnsi="Times New Roman" w:cs="Times New Roman"/>
          <w:sz w:val="32"/>
        </w:rPr>
        <w:t>Objective:</w:t>
      </w:r>
      <w:bookmarkEnd w:id="3"/>
    </w:p>
    <w:p w:rsidR="00752C15" w:rsidRPr="00A90C23" w:rsidRDefault="00752C15" w:rsidP="006B59BF">
      <w:pPr>
        <w:spacing w:line="360" w:lineRule="auto"/>
        <w:jc w:val="both"/>
      </w:pP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help Car Owners find best deals and services from Mechanics and Garages.</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empower mechanics to live a better life by making his online presence where he can reach to a larger audience and get paid well by fixing the car issue.</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make Car Owner’s life easy by removing all the hassles of going to the service center for repairing the car.</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boost the sales of products and services of Garages through the system.</w:t>
      </w:r>
    </w:p>
    <w:p w:rsidR="00B97CC2" w:rsidRDefault="00B67CAA" w:rsidP="00B43995">
      <w:pPr>
        <w:pStyle w:val="ListParagraph"/>
        <w:numPr>
          <w:ilvl w:val="0"/>
          <w:numId w:val="2"/>
        </w:numPr>
        <w:spacing w:line="360" w:lineRule="auto"/>
        <w:jc w:val="both"/>
        <w:rPr>
          <w:sz w:val="24"/>
          <w:szCs w:val="32"/>
          <w:lang w:val="en"/>
        </w:rPr>
      </w:pPr>
      <w:r w:rsidRPr="00A90C23">
        <w:rPr>
          <w:sz w:val="24"/>
          <w:szCs w:val="32"/>
          <w:lang w:val="en"/>
        </w:rPr>
        <w:t>The car owner has the option to select services provided by the specific Garage or specific Mechanic.</w:t>
      </w:r>
    </w:p>
    <w:p w:rsidR="00B43995" w:rsidRPr="00B43995" w:rsidRDefault="00B43995" w:rsidP="00B43995">
      <w:pPr>
        <w:pStyle w:val="ListParagraph"/>
        <w:spacing w:line="360" w:lineRule="auto"/>
        <w:jc w:val="both"/>
        <w:rPr>
          <w:sz w:val="24"/>
          <w:szCs w:val="32"/>
          <w:lang w:val="en"/>
        </w:rPr>
      </w:pPr>
    </w:p>
    <w:p w:rsidR="00752C15" w:rsidRPr="00A90C23" w:rsidRDefault="00B67CAA" w:rsidP="006B59BF">
      <w:pPr>
        <w:pStyle w:val="Heading2"/>
        <w:spacing w:line="360" w:lineRule="auto"/>
        <w:jc w:val="both"/>
        <w:rPr>
          <w:rFonts w:ascii="Times New Roman" w:hAnsi="Times New Roman" w:cs="Times New Roman"/>
          <w:sz w:val="32"/>
        </w:rPr>
      </w:pPr>
      <w:bookmarkStart w:id="4" w:name="_Toc528562805"/>
      <w:r w:rsidRPr="00A90C23">
        <w:rPr>
          <w:rFonts w:ascii="Times New Roman" w:hAnsi="Times New Roman" w:cs="Times New Roman"/>
          <w:sz w:val="32"/>
        </w:rPr>
        <w:t>1.3</w:t>
      </w:r>
      <w:r w:rsidR="00AF601C" w:rsidRPr="00A90C23">
        <w:rPr>
          <w:rFonts w:ascii="Times New Roman" w:hAnsi="Times New Roman" w:cs="Times New Roman"/>
          <w:sz w:val="32"/>
        </w:rPr>
        <w:t xml:space="preserve"> </w:t>
      </w:r>
      <w:r w:rsidR="00B97CC2" w:rsidRPr="00A90C23">
        <w:rPr>
          <w:rFonts w:ascii="Times New Roman" w:hAnsi="Times New Roman" w:cs="Times New Roman"/>
          <w:sz w:val="32"/>
        </w:rPr>
        <w:t>Purpose, Scope and Applicability</w:t>
      </w:r>
      <w:bookmarkEnd w:id="4"/>
    </w:p>
    <w:p w:rsidR="00610FEA" w:rsidRPr="00A90C23" w:rsidRDefault="00610FEA" w:rsidP="006B59BF">
      <w:pPr>
        <w:spacing w:line="360" w:lineRule="auto"/>
        <w:jc w:val="both"/>
      </w:pPr>
    </w:p>
    <w:p w:rsidR="00610FEA" w:rsidRPr="00A90C23" w:rsidRDefault="00AF601C"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5" w:name="_Toc528562806"/>
      <w:r w:rsidRPr="00A90C23">
        <w:rPr>
          <w:rFonts w:ascii="Times New Roman" w:hAnsi="Times New Roman" w:cs="Times New Roman"/>
          <w:sz w:val="28"/>
        </w:rPr>
        <w:t>1.3.1 Purpose:</w:t>
      </w:r>
      <w:bookmarkEnd w:id="5"/>
    </w:p>
    <w:p w:rsidR="009836D0" w:rsidRPr="00A90C23" w:rsidRDefault="009836D0" w:rsidP="006B59BF">
      <w:pPr>
        <w:spacing w:line="360" w:lineRule="auto"/>
        <w:jc w:val="both"/>
      </w:pPr>
    </w:p>
    <w:p w:rsidR="00B67CAA" w:rsidRDefault="00B67CAA" w:rsidP="006B59BF">
      <w:pPr>
        <w:spacing w:line="360" w:lineRule="auto"/>
        <w:jc w:val="both"/>
        <w:rPr>
          <w:sz w:val="24"/>
          <w:szCs w:val="24"/>
          <w:lang w:val="en"/>
        </w:rPr>
      </w:pPr>
      <w:r w:rsidRPr="00A90C23">
        <w:rPr>
          <w:sz w:val="24"/>
          <w:szCs w:val="24"/>
          <w:lang w:val="en"/>
        </w:rPr>
        <w:t>The title itself gives an indirect clue about this project. “Online Mechanic Finder” you can find Mechanics Online to repair your Cars. The project is being executed because there is a need of a system which will allow the users to freely communicate and ask for certain services from the Mechanics.</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The Sole purpose is to provide Users a medium through which they can easily, efficiently, securely and comfortably seek help for Car services in a very interactive and friendly User-Interface environment.</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 xml:space="preserve">Firstly, the Car Owner creates his/her account in the application where he/she will be asked for details about their Cars. When the user experiences any problem in their car, instead of going to a Garage the user can find Mechanics on our system and can chat with him. The Owner can also broadcast his car problem so that it will reach to every mechanic in the system and whoever is ready to solve the Owner’s Problem can directly chat with Owner and thus can tell his proposed price quote to the Owner. In this way Owner will receive many price quote by many different </w:t>
      </w:r>
      <w:r w:rsidRPr="00A90C23">
        <w:rPr>
          <w:sz w:val="24"/>
          <w:szCs w:val="24"/>
          <w:lang w:val="en"/>
        </w:rPr>
        <w:lastRenderedPageBreak/>
        <w:t>mechanics and Owner can choose between mechanics based on their reviews,</w:t>
      </w:r>
      <w:r w:rsidR="000B6953" w:rsidRPr="00A90C23">
        <w:rPr>
          <w:sz w:val="24"/>
          <w:szCs w:val="24"/>
          <w:lang w:val="en"/>
        </w:rPr>
        <w:t xml:space="preserve"> </w:t>
      </w:r>
      <w:r w:rsidRPr="00A90C23">
        <w:rPr>
          <w:sz w:val="24"/>
          <w:szCs w:val="24"/>
          <w:lang w:val="en"/>
        </w:rPr>
        <w:t>ratings,</w:t>
      </w:r>
      <w:r w:rsidR="000B6953" w:rsidRPr="00A90C23">
        <w:rPr>
          <w:sz w:val="24"/>
          <w:szCs w:val="24"/>
          <w:lang w:val="en"/>
        </w:rPr>
        <w:t xml:space="preserve"> </w:t>
      </w:r>
      <w:r w:rsidRPr="00A90C23">
        <w:rPr>
          <w:sz w:val="24"/>
          <w:szCs w:val="24"/>
          <w:lang w:val="en"/>
        </w:rPr>
        <w:t>past work history and his proposed price quote.</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Secondly, the Mechanic himself has a profile on the system through which they can showcase their skills and can reach to a massive audience,</w:t>
      </w:r>
      <w:r w:rsidR="000B6953" w:rsidRPr="00A90C23">
        <w:rPr>
          <w:sz w:val="24"/>
          <w:szCs w:val="24"/>
          <w:lang w:val="en"/>
        </w:rPr>
        <w:t xml:space="preserve"> </w:t>
      </w:r>
      <w:r w:rsidRPr="00A90C23">
        <w:rPr>
          <w:sz w:val="24"/>
          <w:szCs w:val="24"/>
          <w:lang w:val="en"/>
        </w:rPr>
        <w:t>providing their services and thus can earn a good amount of money. They can also book slots in Garage for repair space or can see the garages product (i.e. Auto parts) listing and can contact or chat with Garage for bulk orders at discounted price. Mechanic can chat with Owners through Online Chatting feature provided in the system which is secured and responsive.</w:t>
      </w:r>
    </w:p>
    <w:p w:rsidR="006B59BF" w:rsidRPr="00A90C23" w:rsidRDefault="006B59BF" w:rsidP="006B59BF">
      <w:pPr>
        <w:spacing w:line="360" w:lineRule="auto"/>
        <w:jc w:val="both"/>
        <w:rPr>
          <w:sz w:val="24"/>
          <w:szCs w:val="24"/>
          <w:lang w:val="en"/>
        </w:rPr>
      </w:pPr>
    </w:p>
    <w:p w:rsidR="00F17230" w:rsidRPr="00A90C23" w:rsidRDefault="00B67CAA" w:rsidP="006B59BF">
      <w:pPr>
        <w:spacing w:line="360" w:lineRule="auto"/>
        <w:jc w:val="both"/>
        <w:rPr>
          <w:sz w:val="24"/>
          <w:szCs w:val="24"/>
        </w:rPr>
      </w:pPr>
      <w:r w:rsidRPr="00A90C23">
        <w:rPr>
          <w:sz w:val="24"/>
          <w:szCs w:val="24"/>
          <w:lang w:val="en"/>
        </w:rPr>
        <w:t>Through this system Garage can increase their sales by showcasing their products(Auto parts) and services(towing,</w:t>
      </w:r>
      <w:r w:rsidR="000B6953" w:rsidRPr="00A90C23">
        <w:rPr>
          <w:sz w:val="24"/>
          <w:szCs w:val="24"/>
          <w:lang w:val="en"/>
        </w:rPr>
        <w:t xml:space="preserve"> </w:t>
      </w:r>
      <w:r w:rsidRPr="00A90C23">
        <w:rPr>
          <w:sz w:val="24"/>
          <w:szCs w:val="24"/>
          <w:lang w:val="en"/>
        </w:rPr>
        <w:t>repair slots,</w:t>
      </w:r>
      <w:r w:rsidR="000B6953" w:rsidRPr="00A90C23">
        <w:rPr>
          <w:sz w:val="24"/>
          <w:szCs w:val="24"/>
          <w:lang w:val="en"/>
        </w:rPr>
        <w:t xml:space="preserve"> </w:t>
      </w:r>
      <w:proofErr w:type="spellStart"/>
      <w:r w:rsidRPr="00A90C23">
        <w:rPr>
          <w:sz w:val="24"/>
          <w:szCs w:val="24"/>
          <w:lang w:val="en"/>
        </w:rPr>
        <w:t>etc</w:t>
      </w:r>
      <w:proofErr w:type="spellEnd"/>
      <w:r w:rsidRPr="00A90C23">
        <w:rPr>
          <w:sz w:val="24"/>
          <w:szCs w:val="24"/>
          <w:lang w:val="en"/>
        </w:rPr>
        <w:t>) to Mechanics and by attracting Car Owners through lucrative offers like Free Car wash,</w:t>
      </w:r>
      <w:r w:rsidR="000B6953" w:rsidRPr="00A90C23">
        <w:rPr>
          <w:sz w:val="24"/>
          <w:szCs w:val="24"/>
          <w:lang w:val="en"/>
        </w:rPr>
        <w:t xml:space="preserve"> </w:t>
      </w:r>
      <w:r w:rsidRPr="00A90C23">
        <w:rPr>
          <w:sz w:val="24"/>
          <w:szCs w:val="24"/>
          <w:lang w:val="en"/>
        </w:rPr>
        <w:t>Free Inspection and Diagnostic,</w:t>
      </w:r>
      <w:r w:rsidR="000B6953" w:rsidRPr="00A90C23">
        <w:rPr>
          <w:sz w:val="24"/>
          <w:szCs w:val="24"/>
          <w:lang w:val="en"/>
        </w:rPr>
        <w:t xml:space="preserve"> etc.</w:t>
      </w:r>
    </w:p>
    <w:p w:rsidR="00C11B5D" w:rsidRPr="00A90C23" w:rsidRDefault="00C11B5D" w:rsidP="006B59BF">
      <w:pPr>
        <w:spacing w:line="360" w:lineRule="auto"/>
        <w:jc w:val="both"/>
        <w:rPr>
          <w:sz w:val="24"/>
          <w:szCs w:val="24"/>
        </w:rPr>
      </w:pPr>
    </w:p>
    <w:p w:rsidR="00752C15" w:rsidRPr="00A90C23" w:rsidRDefault="00B97CC2"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6" w:name="_Toc528562807"/>
      <w:r w:rsidR="009B4B7C" w:rsidRPr="00A90C23">
        <w:rPr>
          <w:rFonts w:ascii="Times New Roman" w:hAnsi="Times New Roman" w:cs="Times New Roman"/>
          <w:sz w:val="28"/>
        </w:rPr>
        <w:t>1.3</w:t>
      </w:r>
      <w:r w:rsidRPr="00A90C23">
        <w:rPr>
          <w:rFonts w:ascii="Times New Roman" w:hAnsi="Times New Roman" w:cs="Times New Roman"/>
          <w:sz w:val="28"/>
        </w:rPr>
        <w:t xml:space="preserve">.2 </w:t>
      </w:r>
      <w:r w:rsidR="00752C15" w:rsidRPr="00A90C23">
        <w:rPr>
          <w:rFonts w:ascii="Times New Roman" w:hAnsi="Times New Roman" w:cs="Times New Roman"/>
          <w:sz w:val="28"/>
        </w:rPr>
        <w:t>Scope:</w:t>
      </w:r>
      <w:bookmarkEnd w:id="6"/>
    </w:p>
    <w:p w:rsidR="00B97CC2" w:rsidRPr="00A90C23" w:rsidRDefault="00B97CC2" w:rsidP="006B59BF">
      <w:pPr>
        <w:spacing w:line="360" w:lineRule="auto"/>
        <w:jc w:val="both"/>
      </w:pP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information of Owners, Mechanics &amp; Garages.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Check validity of information provided by Owners and Mechanics.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Giving the ability to chat within the system through an interactive and user friendly chatting portal.</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the reviews and ratings provided by car owners.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the information of garages like offers and products.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 xml:space="preserve">Giving the ability to mechanics to earn through the system by connecting to Owners and Garages.  </w:t>
      </w:r>
    </w:p>
    <w:p w:rsidR="00F17230" w:rsidRPr="00EC13EC" w:rsidRDefault="00B67CAA" w:rsidP="006B59BF">
      <w:pPr>
        <w:pStyle w:val="ListParagraph"/>
        <w:numPr>
          <w:ilvl w:val="0"/>
          <w:numId w:val="3"/>
        </w:numPr>
        <w:spacing w:line="360" w:lineRule="auto"/>
        <w:jc w:val="both"/>
        <w:rPr>
          <w:sz w:val="24"/>
          <w:szCs w:val="28"/>
          <w:lang w:val="en"/>
        </w:rPr>
      </w:pPr>
      <w:r w:rsidRPr="00EC13EC">
        <w:rPr>
          <w:sz w:val="24"/>
          <w:szCs w:val="28"/>
          <w:lang w:val="en"/>
        </w:rPr>
        <w:t>Storing owners problem in database</w:t>
      </w:r>
    </w:p>
    <w:p w:rsidR="00B67CAA" w:rsidRPr="00A90C23" w:rsidRDefault="00B67CAA" w:rsidP="006B59BF">
      <w:pPr>
        <w:spacing w:line="360" w:lineRule="auto"/>
        <w:jc w:val="both"/>
        <w:rPr>
          <w:sz w:val="24"/>
          <w:szCs w:val="28"/>
          <w:lang w:val="en"/>
        </w:rPr>
      </w:pPr>
    </w:p>
    <w:p w:rsidR="00B67CAA" w:rsidRDefault="00B67CAA"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515D33" w:rsidRPr="00A90C23" w:rsidRDefault="00B97CC2" w:rsidP="006B59BF">
      <w:pPr>
        <w:pStyle w:val="Heading3"/>
        <w:spacing w:line="360" w:lineRule="auto"/>
        <w:jc w:val="both"/>
        <w:rPr>
          <w:rFonts w:ascii="Times New Roman" w:hAnsi="Times New Roman" w:cs="Times New Roman"/>
        </w:rPr>
      </w:pPr>
      <w:r w:rsidRPr="00A90C23">
        <w:rPr>
          <w:rFonts w:ascii="Times New Roman" w:hAnsi="Times New Roman" w:cs="Times New Roman"/>
        </w:rPr>
        <w:lastRenderedPageBreak/>
        <w:t xml:space="preserve">  </w:t>
      </w:r>
      <w:bookmarkStart w:id="7" w:name="_Toc528562808"/>
      <w:r w:rsidRPr="00A90C23">
        <w:rPr>
          <w:rFonts w:ascii="Times New Roman" w:hAnsi="Times New Roman" w:cs="Times New Roman"/>
          <w:sz w:val="28"/>
        </w:rPr>
        <w:t>1.3.3</w:t>
      </w:r>
      <w:r w:rsidR="009B4B7C" w:rsidRPr="00A90C23">
        <w:rPr>
          <w:rFonts w:ascii="Times New Roman" w:hAnsi="Times New Roman" w:cs="Times New Roman"/>
          <w:sz w:val="28"/>
        </w:rPr>
        <w:t xml:space="preserve"> </w:t>
      </w:r>
      <w:r w:rsidR="00515D33" w:rsidRPr="00A90C23">
        <w:rPr>
          <w:rFonts w:ascii="Times New Roman" w:hAnsi="Times New Roman" w:cs="Times New Roman"/>
          <w:sz w:val="28"/>
        </w:rPr>
        <w:t>APPLICABILITY:</w:t>
      </w:r>
      <w:bookmarkEnd w:id="7"/>
    </w:p>
    <w:p w:rsidR="00B97CC2" w:rsidRPr="00A90C23" w:rsidRDefault="00B97CC2" w:rsidP="006B59BF">
      <w:pPr>
        <w:spacing w:line="360" w:lineRule="auto"/>
        <w:jc w:val="both"/>
      </w:pP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 xml:space="preserve">The System help to connect Car Owners, </w:t>
      </w:r>
      <w:r w:rsidR="00D01D77" w:rsidRPr="00A90C23">
        <w:rPr>
          <w:sz w:val="24"/>
          <w:szCs w:val="24"/>
        </w:rPr>
        <w:t>Mechanics and Garages</w:t>
      </w:r>
      <w:r w:rsidRPr="00A90C23">
        <w:rPr>
          <w:sz w:val="24"/>
          <w:szCs w:val="24"/>
        </w:rPr>
        <w:t>,</w:t>
      </w:r>
      <w:r w:rsidR="000B6953" w:rsidRPr="00A90C23">
        <w:rPr>
          <w:sz w:val="24"/>
          <w:szCs w:val="24"/>
        </w:rPr>
        <w:t xml:space="preserve"> </w:t>
      </w:r>
      <w:r w:rsidRPr="00A90C23">
        <w:rPr>
          <w:sz w:val="24"/>
          <w:szCs w:val="24"/>
        </w:rPr>
        <w:t>where these entities can work together for the benefit of each other.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This application registers Customer, Mechanics and Garages profiles.</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It has a Mechanic Profile &amp; Garage Profile listing which makes it convenient for the Owner to select and appoint a Mechanic or select a Garage service.</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Different type of Vehicle services are provided to the user.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Owner can book a slot for his/her vehicle in a specific garage for repair.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Mechanics can contact garage for purchasing automobile parts or book slot for repairing the car.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Garage has the ability to share his product listing and services to mechanics and owners respectively. Thus,</w:t>
      </w:r>
      <w:r w:rsidR="000B6953" w:rsidRPr="00A90C23">
        <w:rPr>
          <w:sz w:val="24"/>
          <w:szCs w:val="24"/>
        </w:rPr>
        <w:t xml:space="preserve"> </w:t>
      </w:r>
      <w:r w:rsidRPr="00A90C23">
        <w:rPr>
          <w:sz w:val="24"/>
          <w:szCs w:val="24"/>
        </w:rPr>
        <w:t>increasing the sales.</w:t>
      </w:r>
    </w:p>
    <w:p w:rsidR="00515D33" w:rsidRPr="00A90C23" w:rsidRDefault="00515D33" w:rsidP="006B59BF">
      <w:pPr>
        <w:pStyle w:val="ListParagraph"/>
        <w:spacing w:line="360" w:lineRule="auto"/>
        <w:jc w:val="both"/>
        <w:rPr>
          <w:sz w:val="24"/>
          <w:szCs w:val="28"/>
        </w:rPr>
      </w:pPr>
    </w:p>
    <w:p w:rsidR="00B67CAA" w:rsidRPr="00A90C23" w:rsidRDefault="00B67CAA" w:rsidP="006B59BF">
      <w:pPr>
        <w:pStyle w:val="Heading2"/>
        <w:spacing w:line="360" w:lineRule="auto"/>
        <w:jc w:val="both"/>
        <w:rPr>
          <w:rFonts w:ascii="Times New Roman" w:hAnsi="Times New Roman" w:cs="Times New Roman"/>
          <w:sz w:val="32"/>
          <w:lang w:val="en"/>
        </w:rPr>
      </w:pPr>
      <w:bookmarkStart w:id="8" w:name="_Toc528562809"/>
      <w:r w:rsidRPr="00A90C23">
        <w:rPr>
          <w:rFonts w:ascii="Times New Roman" w:hAnsi="Times New Roman" w:cs="Times New Roman"/>
          <w:sz w:val="32"/>
          <w:lang w:val="en"/>
        </w:rPr>
        <w:t>1.4 Achievements</w:t>
      </w:r>
      <w:bookmarkEnd w:id="8"/>
    </w:p>
    <w:p w:rsidR="00B67CAA" w:rsidRPr="00A90C23" w:rsidRDefault="00B67CAA" w:rsidP="006B59BF">
      <w:pPr>
        <w:spacing w:line="360" w:lineRule="auto"/>
        <w:jc w:val="both"/>
        <w:rPr>
          <w:lang w:val="en"/>
        </w:rPr>
      </w:pPr>
    </w:p>
    <w:p w:rsidR="00B67CAA" w:rsidRPr="00A90C23" w:rsidRDefault="00B67CAA" w:rsidP="006B59BF">
      <w:pPr>
        <w:spacing w:line="360" w:lineRule="auto"/>
        <w:jc w:val="both"/>
        <w:rPr>
          <w:sz w:val="24"/>
          <w:szCs w:val="24"/>
        </w:rPr>
      </w:pPr>
      <w:r w:rsidRPr="00A90C23">
        <w:rPr>
          <w:sz w:val="24"/>
          <w:szCs w:val="24"/>
        </w:rPr>
        <w:t>This project has helped me in understanding deeply about the concept of how HTTP works and why it is an important protocol. I have learned about Web Services and how they are responsible for sharing data from remote ser</w:t>
      </w:r>
      <w:r w:rsidR="000B6953" w:rsidRPr="00A90C23">
        <w:rPr>
          <w:sz w:val="24"/>
          <w:szCs w:val="24"/>
        </w:rPr>
        <w:t xml:space="preserve">ver to application. </w:t>
      </w:r>
      <w:proofErr w:type="spellStart"/>
      <w:r w:rsidRPr="00A90C23">
        <w:rPr>
          <w:sz w:val="24"/>
          <w:szCs w:val="24"/>
        </w:rPr>
        <w:t>ReST</w:t>
      </w:r>
      <w:proofErr w:type="spellEnd"/>
      <w:r w:rsidRPr="00A90C23">
        <w:rPr>
          <w:sz w:val="24"/>
          <w:szCs w:val="24"/>
        </w:rPr>
        <w:t xml:space="preserve"> API is what makes it possible to transfer data to Android Application in JSON format which can be then used to display the data on your application.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have learned about various tools and technology that can be used to make Android Application in much faster and efficient way. I </w:t>
      </w:r>
      <w:r w:rsidR="000B6953" w:rsidRPr="00A90C23">
        <w:rPr>
          <w:sz w:val="24"/>
          <w:szCs w:val="24"/>
        </w:rPr>
        <w:t>have learned about various JavaS</w:t>
      </w:r>
      <w:r w:rsidRPr="00A90C23">
        <w:rPr>
          <w:sz w:val="24"/>
          <w:szCs w:val="24"/>
        </w:rPr>
        <w:t xml:space="preserve">cript and web frameworks which are amazing and can be used to make cross platform application. I have also learned about various design tool to design mockup and prototype at early stage which helps to show the flow of the application.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When </w:t>
      </w:r>
      <w:r w:rsidR="00EC13EC" w:rsidRPr="00A90C23">
        <w:rPr>
          <w:sz w:val="24"/>
          <w:szCs w:val="24"/>
        </w:rPr>
        <w:t>I</w:t>
      </w:r>
      <w:r w:rsidRPr="00A90C23">
        <w:rPr>
          <w:sz w:val="24"/>
          <w:szCs w:val="24"/>
        </w:rPr>
        <w:t xml:space="preserve"> was researching about database </w:t>
      </w:r>
      <w:proofErr w:type="spellStart"/>
      <w:r w:rsidRPr="00A90C23">
        <w:rPr>
          <w:sz w:val="24"/>
          <w:szCs w:val="24"/>
        </w:rPr>
        <w:t>i</w:t>
      </w:r>
      <w:proofErr w:type="spellEnd"/>
      <w:r w:rsidRPr="00A90C23">
        <w:rPr>
          <w:sz w:val="24"/>
          <w:szCs w:val="24"/>
        </w:rPr>
        <w:t xml:space="preserve"> came across Firebase which is NoSQL database and the marketing done by Google Team has initially made me believe that it is the best option available to make application. Though, </w:t>
      </w:r>
      <w:proofErr w:type="spellStart"/>
      <w:r w:rsidRPr="00A90C23">
        <w:rPr>
          <w:sz w:val="24"/>
          <w:szCs w:val="24"/>
        </w:rPr>
        <w:t>i</w:t>
      </w:r>
      <w:proofErr w:type="spellEnd"/>
      <w:r w:rsidRPr="00A90C23">
        <w:rPr>
          <w:sz w:val="24"/>
          <w:szCs w:val="24"/>
        </w:rPr>
        <w:t xml:space="preserve"> agree that firebase is amazing and it has many great features but that is just one side of story. The other side is SQL databases, it's been around from over 30 years </w:t>
      </w:r>
      <w:r w:rsidRPr="00A90C23">
        <w:rPr>
          <w:sz w:val="24"/>
          <w:szCs w:val="24"/>
        </w:rPr>
        <w:lastRenderedPageBreak/>
        <w:t xml:space="preserve">and the features it offers is also amazing. This confusion has given boost to my curiosity to know the difference between the two and </w:t>
      </w:r>
      <w:r w:rsidR="00A02617" w:rsidRPr="00A90C23">
        <w:rPr>
          <w:sz w:val="24"/>
          <w:szCs w:val="24"/>
        </w:rPr>
        <w:t>I</w:t>
      </w:r>
      <w:r w:rsidRPr="00A90C23">
        <w:rPr>
          <w:sz w:val="24"/>
          <w:szCs w:val="24"/>
        </w:rPr>
        <w:t xml:space="preserve"> have documented the differences in chapter 2.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have also developed a good understanding of how to collect important and relevant data from google. This project has helped me in developing my research ability.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understood the importance of Software Engineering and why it is important to properly plan your project before implementing it. It will save you a bunch of time and conceptual model helps in communicating with other stakeholders of the project.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lang w:val="en"/>
        </w:rPr>
      </w:pPr>
      <w:r w:rsidRPr="00A90C23">
        <w:rPr>
          <w:sz w:val="24"/>
          <w:szCs w:val="24"/>
        </w:rPr>
        <w:t xml:space="preserve">I believe that there is many more thing to learn and explore that will help me in making this system more efficient and </w:t>
      </w:r>
      <w:r w:rsidR="000B6953" w:rsidRPr="00A90C23">
        <w:rPr>
          <w:sz w:val="24"/>
          <w:szCs w:val="24"/>
        </w:rPr>
        <w:t>I</w:t>
      </w:r>
      <w:r w:rsidRPr="00A90C23">
        <w:rPr>
          <w:sz w:val="24"/>
          <w:szCs w:val="24"/>
        </w:rPr>
        <w:t xml:space="preserve"> will surely learn about them when </w:t>
      </w:r>
      <w:proofErr w:type="spellStart"/>
      <w:r w:rsidRPr="00A90C23">
        <w:rPr>
          <w:sz w:val="24"/>
          <w:szCs w:val="24"/>
        </w:rPr>
        <w:t>i</w:t>
      </w:r>
      <w:proofErr w:type="spellEnd"/>
      <w:r w:rsidRPr="00A90C23">
        <w:rPr>
          <w:sz w:val="24"/>
          <w:szCs w:val="24"/>
        </w:rPr>
        <w:t xml:space="preserve"> am at implementation stage.</w:t>
      </w:r>
    </w:p>
    <w:p w:rsidR="00C40F2B" w:rsidRPr="00A90C23" w:rsidRDefault="00C40F2B" w:rsidP="006B59BF">
      <w:pPr>
        <w:pStyle w:val="Heading2"/>
        <w:spacing w:line="360" w:lineRule="auto"/>
        <w:jc w:val="both"/>
        <w:rPr>
          <w:rFonts w:ascii="Times New Roman" w:hAnsi="Times New Roman" w:cs="Times New Roman"/>
          <w:sz w:val="32"/>
          <w:szCs w:val="32"/>
          <w:lang w:val="en"/>
        </w:rPr>
      </w:pPr>
    </w:p>
    <w:p w:rsidR="00B67CAA" w:rsidRPr="00A90C23" w:rsidRDefault="00B67CAA" w:rsidP="006B59BF">
      <w:pPr>
        <w:pStyle w:val="Heading2"/>
        <w:spacing w:line="360" w:lineRule="auto"/>
        <w:jc w:val="both"/>
        <w:rPr>
          <w:rFonts w:ascii="Times New Roman" w:hAnsi="Times New Roman" w:cs="Times New Roman"/>
          <w:sz w:val="32"/>
          <w:lang w:val="en"/>
        </w:rPr>
      </w:pPr>
      <w:bookmarkStart w:id="9" w:name="_Toc528562810"/>
      <w:r w:rsidRPr="00A90C23">
        <w:rPr>
          <w:rFonts w:ascii="Times New Roman" w:hAnsi="Times New Roman" w:cs="Times New Roman"/>
          <w:sz w:val="32"/>
          <w:lang w:val="en"/>
        </w:rPr>
        <w:t xml:space="preserve">1.5 </w:t>
      </w:r>
      <w:r w:rsidR="000B6953" w:rsidRPr="00A90C23">
        <w:rPr>
          <w:rFonts w:ascii="Times New Roman" w:hAnsi="Times New Roman" w:cs="Times New Roman"/>
          <w:sz w:val="32"/>
          <w:lang w:val="en"/>
        </w:rPr>
        <w:t>Organization</w:t>
      </w:r>
      <w:r w:rsidRPr="00A90C23">
        <w:rPr>
          <w:rFonts w:ascii="Times New Roman" w:hAnsi="Times New Roman" w:cs="Times New Roman"/>
          <w:sz w:val="32"/>
          <w:lang w:val="en"/>
        </w:rPr>
        <w:t xml:space="preserve"> of Report</w:t>
      </w:r>
      <w:bookmarkEnd w:id="9"/>
    </w:p>
    <w:p w:rsidR="00B67CAA" w:rsidRPr="00A90C23" w:rsidRDefault="00B67CAA" w:rsidP="006B59BF">
      <w:pPr>
        <w:spacing w:line="360" w:lineRule="auto"/>
        <w:jc w:val="both"/>
        <w:rPr>
          <w:lang w:val="en"/>
        </w:rPr>
      </w:pPr>
    </w:p>
    <w:p w:rsidR="00B67CAA" w:rsidRPr="00A90C23" w:rsidRDefault="00A02617" w:rsidP="006B59BF">
      <w:pPr>
        <w:spacing w:line="360" w:lineRule="auto"/>
        <w:jc w:val="both"/>
        <w:rPr>
          <w:sz w:val="24"/>
          <w:szCs w:val="24"/>
        </w:rPr>
      </w:pPr>
      <w:r>
        <w:rPr>
          <w:sz w:val="24"/>
          <w:szCs w:val="24"/>
        </w:rPr>
        <w:t>1</w:t>
      </w:r>
      <w:r w:rsidRPr="00A02617">
        <w:rPr>
          <w:sz w:val="24"/>
          <w:szCs w:val="24"/>
          <w:vertAlign w:val="superscript"/>
        </w:rPr>
        <w:t>st</w:t>
      </w:r>
      <w:r>
        <w:rPr>
          <w:sz w:val="24"/>
          <w:szCs w:val="24"/>
        </w:rPr>
        <w:t xml:space="preserve"> c</w:t>
      </w:r>
      <w:r w:rsidR="00B67CAA" w:rsidRPr="00A90C23">
        <w:rPr>
          <w:sz w:val="24"/>
          <w:szCs w:val="24"/>
        </w:rPr>
        <w:t>hap</w:t>
      </w:r>
      <w:r>
        <w:rPr>
          <w:sz w:val="24"/>
          <w:szCs w:val="24"/>
        </w:rPr>
        <w:t>ter</w:t>
      </w:r>
      <w:r w:rsidR="00B67CAA" w:rsidRPr="00A90C23">
        <w:rPr>
          <w:sz w:val="24"/>
          <w:szCs w:val="24"/>
        </w:rPr>
        <w:t xml:space="preserve"> provides a brief introduction about the project, its objectives and goals accomplished. It also focuses on the scope and purpose of the project and how it can be applied in the real world. </w:t>
      </w:r>
    </w:p>
    <w:p w:rsidR="00B67CAA" w:rsidRPr="00A90C23" w:rsidRDefault="00B67CAA" w:rsidP="006B59BF">
      <w:pPr>
        <w:spacing w:line="360" w:lineRule="auto"/>
        <w:jc w:val="both"/>
        <w:rPr>
          <w:sz w:val="24"/>
          <w:szCs w:val="24"/>
        </w:rPr>
      </w:pPr>
    </w:p>
    <w:p w:rsidR="00424ACC" w:rsidRDefault="00A02617" w:rsidP="006B59BF">
      <w:pPr>
        <w:spacing w:line="360" w:lineRule="auto"/>
        <w:jc w:val="both"/>
        <w:rPr>
          <w:sz w:val="24"/>
          <w:szCs w:val="24"/>
        </w:rPr>
      </w:pPr>
      <w:r>
        <w:rPr>
          <w:sz w:val="24"/>
          <w:szCs w:val="24"/>
        </w:rPr>
        <w:t>2</w:t>
      </w:r>
      <w:r w:rsidRPr="00A02617">
        <w:rPr>
          <w:sz w:val="24"/>
          <w:szCs w:val="24"/>
          <w:vertAlign w:val="superscript"/>
        </w:rPr>
        <w:t>nd</w:t>
      </w:r>
      <w:r>
        <w:rPr>
          <w:sz w:val="24"/>
          <w:szCs w:val="24"/>
        </w:rPr>
        <w:t xml:space="preserve"> </w:t>
      </w:r>
      <w:r w:rsidR="00B67CAA" w:rsidRPr="00A90C23">
        <w:rPr>
          <w:sz w:val="24"/>
          <w:szCs w:val="24"/>
        </w:rPr>
        <w:t>chapter focuses on the technologies that can be used for making this system. It shows that how mobile application can be developed in much faster and efficient way by making use of cross platform application building tool like Cordova. Later in this ch</w:t>
      </w:r>
      <w:r w:rsidR="000B6953" w:rsidRPr="00A90C23">
        <w:rPr>
          <w:sz w:val="24"/>
          <w:szCs w:val="24"/>
        </w:rPr>
        <w:t>apter we see various other JavaS</w:t>
      </w:r>
      <w:r w:rsidR="00B67CAA" w:rsidRPr="00A90C23">
        <w:rPr>
          <w:sz w:val="24"/>
          <w:szCs w:val="24"/>
        </w:rPr>
        <w:t xml:space="preserve">cript libraries and framework that can be used for making UI components that are fully responsive. It also explain in brief the most heated debate among the developer community </w:t>
      </w:r>
      <w:r w:rsidR="000B6953" w:rsidRPr="00A90C23">
        <w:rPr>
          <w:sz w:val="24"/>
          <w:szCs w:val="24"/>
        </w:rPr>
        <w:t>i.</w:t>
      </w:r>
      <w:r w:rsidR="00B67CAA" w:rsidRPr="00A90C23">
        <w:rPr>
          <w:sz w:val="24"/>
          <w:szCs w:val="24"/>
        </w:rPr>
        <w:t>e. SQL vs NoSQL.</w:t>
      </w:r>
    </w:p>
    <w:p w:rsidR="00424ACC" w:rsidRDefault="00424ACC" w:rsidP="006B59BF">
      <w:pPr>
        <w:spacing w:line="360" w:lineRule="auto"/>
        <w:jc w:val="both"/>
        <w:rPr>
          <w:sz w:val="24"/>
          <w:szCs w:val="24"/>
        </w:rPr>
      </w:pPr>
    </w:p>
    <w:p w:rsidR="00424ACC" w:rsidRPr="00424ACC" w:rsidRDefault="00A02617" w:rsidP="006B59BF">
      <w:pPr>
        <w:spacing w:line="360" w:lineRule="auto"/>
        <w:jc w:val="both"/>
        <w:rPr>
          <w:sz w:val="24"/>
          <w:szCs w:val="24"/>
        </w:rPr>
      </w:pPr>
      <w:r>
        <w:rPr>
          <w:sz w:val="24"/>
          <w:szCs w:val="24"/>
        </w:rPr>
        <w:t>3</w:t>
      </w:r>
      <w:r w:rsidRPr="00A02617">
        <w:rPr>
          <w:sz w:val="24"/>
          <w:szCs w:val="24"/>
          <w:vertAlign w:val="superscript"/>
        </w:rPr>
        <w:t>rd</w:t>
      </w:r>
      <w:r>
        <w:rPr>
          <w:sz w:val="24"/>
          <w:szCs w:val="24"/>
        </w:rPr>
        <w:t xml:space="preserve"> </w:t>
      </w:r>
      <w:r w:rsidR="00424ACC" w:rsidRPr="00424ACC">
        <w:rPr>
          <w:sz w:val="24"/>
          <w:szCs w:val="24"/>
        </w:rPr>
        <w:t>chapter describes the problem definition of the traditional Auto Repair System.</w:t>
      </w:r>
      <w:r w:rsidR="00424ACC">
        <w:rPr>
          <w:sz w:val="24"/>
          <w:szCs w:val="24"/>
        </w:rPr>
        <w:t xml:space="preserve"> </w:t>
      </w:r>
      <w:r w:rsidR="00424ACC" w:rsidRPr="00424ACC">
        <w:rPr>
          <w:sz w:val="24"/>
          <w:szCs w:val="24"/>
        </w:rPr>
        <w:t xml:space="preserve">It also outlines the drawbacks of the existing system that lead to requirements to eliminate the problems of the old system. It also covers the requirements of the software and hardware components that I will be using to make this project. Also, the way I have planned to complete this project in stipulated amount of time will be shown with the help of Gantt chart. The Gantt </w:t>
      </w:r>
      <w:proofErr w:type="gramStart"/>
      <w:r w:rsidR="00424ACC" w:rsidRPr="00424ACC">
        <w:rPr>
          <w:sz w:val="24"/>
          <w:szCs w:val="24"/>
        </w:rPr>
        <w:t>Chart</w:t>
      </w:r>
      <w:proofErr w:type="gramEnd"/>
      <w:r w:rsidR="00424ACC" w:rsidRPr="00424ACC">
        <w:rPr>
          <w:sz w:val="24"/>
          <w:szCs w:val="24"/>
        </w:rPr>
        <w:t xml:space="preserve"> describes how I have scheduled my whole project completion.</w:t>
      </w:r>
    </w:p>
    <w:p w:rsidR="00424ACC" w:rsidRPr="00424ACC" w:rsidRDefault="00424ACC" w:rsidP="006B59BF">
      <w:pPr>
        <w:spacing w:line="360" w:lineRule="auto"/>
        <w:jc w:val="both"/>
        <w:rPr>
          <w:sz w:val="24"/>
          <w:szCs w:val="24"/>
        </w:rPr>
      </w:pPr>
      <w:r w:rsidRPr="00424ACC">
        <w:rPr>
          <w:sz w:val="24"/>
          <w:szCs w:val="24"/>
        </w:rPr>
        <w:lastRenderedPageBreak/>
        <w:t>In the end of this chapter, I have shown the initial conceptual representation of how t</w:t>
      </w:r>
      <w:r>
        <w:rPr>
          <w:sz w:val="24"/>
          <w:szCs w:val="24"/>
        </w:rPr>
        <w:t xml:space="preserve">he data will be stored and </w:t>
      </w:r>
      <w:proofErr w:type="gramStart"/>
      <w:r>
        <w:rPr>
          <w:sz w:val="24"/>
          <w:szCs w:val="24"/>
        </w:rPr>
        <w:t xml:space="preserve">what </w:t>
      </w:r>
      <w:r w:rsidRPr="00424ACC">
        <w:rPr>
          <w:sz w:val="24"/>
          <w:szCs w:val="24"/>
        </w:rPr>
        <w:t>is the relation among different enti</w:t>
      </w:r>
      <w:r>
        <w:rPr>
          <w:sz w:val="24"/>
          <w:szCs w:val="24"/>
        </w:rPr>
        <w:t>ties with of help of ER diagram</w:t>
      </w:r>
      <w:proofErr w:type="gramEnd"/>
      <w:r>
        <w:rPr>
          <w:sz w:val="24"/>
          <w:szCs w:val="24"/>
        </w:rPr>
        <w:t>.</w:t>
      </w:r>
      <w:r w:rsidRPr="00424ACC">
        <w:rPr>
          <w:sz w:val="24"/>
          <w:szCs w:val="24"/>
        </w:rPr>
        <w:t xml:space="preserve"> </w:t>
      </w:r>
    </w:p>
    <w:p w:rsidR="00424ACC" w:rsidRPr="00424ACC" w:rsidRDefault="00424ACC" w:rsidP="006B59BF">
      <w:pPr>
        <w:spacing w:line="360" w:lineRule="auto"/>
        <w:jc w:val="both"/>
        <w:rPr>
          <w:sz w:val="24"/>
          <w:szCs w:val="24"/>
        </w:rPr>
      </w:pPr>
    </w:p>
    <w:p w:rsidR="00EC13EC" w:rsidRDefault="00A02617" w:rsidP="006B59BF">
      <w:pPr>
        <w:spacing w:line="360" w:lineRule="auto"/>
        <w:jc w:val="both"/>
        <w:rPr>
          <w:sz w:val="24"/>
          <w:szCs w:val="24"/>
        </w:rPr>
      </w:pPr>
      <w:r>
        <w:rPr>
          <w:sz w:val="24"/>
          <w:szCs w:val="24"/>
        </w:rPr>
        <w:t>4</w:t>
      </w:r>
      <w:r w:rsidRPr="00A02617">
        <w:rPr>
          <w:sz w:val="24"/>
          <w:szCs w:val="24"/>
          <w:vertAlign w:val="superscript"/>
        </w:rPr>
        <w:t>th</w:t>
      </w:r>
      <w:r w:rsidR="00B43995">
        <w:rPr>
          <w:sz w:val="24"/>
          <w:szCs w:val="24"/>
        </w:rPr>
        <w:t xml:space="preserve"> </w:t>
      </w:r>
      <w:r w:rsidR="008549A5">
        <w:rPr>
          <w:sz w:val="24"/>
          <w:szCs w:val="24"/>
        </w:rPr>
        <w:t>chapter focus</w:t>
      </w:r>
      <w:bookmarkStart w:id="10" w:name="_GoBack"/>
      <w:bookmarkEnd w:id="10"/>
      <w:r w:rsidR="00424ACC" w:rsidRPr="00424ACC">
        <w:rPr>
          <w:sz w:val="24"/>
          <w:szCs w:val="24"/>
        </w:rPr>
        <w:t>es on defining the modules which will be there in the system. It then shows the Schema Design and Constraint which the data has in the system. It will also focus the way data is being used and handled, sent and received, upd</w:t>
      </w:r>
      <w:r w:rsidR="00424ACC">
        <w:rPr>
          <w:sz w:val="24"/>
          <w:szCs w:val="24"/>
        </w:rPr>
        <w:t xml:space="preserve">ated and deleted. It will also </w:t>
      </w:r>
      <w:r w:rsidR="00424ACC" w:rsidRPr="00424ACC">
        <w:rPr>
          <w:sz w:val="24"/>
          <w:szCs w:val="24"/>
        </w:rPr>
        <w:t>show a basic user interface that will help to get an idea of how the system will look like to the user. It also discusses security concerns regarding the project and also the testing phases that will help to eliminate errors and mistakes at the initial stages of project implementation that will try to reduce the error in least amount of time and efforts.</w:t>
      </w: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Pr="00424ACC" w:rsidRDefault="00A02617" w:rsidP="006B59BF">
      <w:pPr>
        <w:spacing w:line="360" w:lineRule="auto"/>
        <w:jc w:val="both"/>
        <w:rPr>
          <w:sz w:val="24"/>
          <w:szCs w:val="24"/>
        </w:rPr>
      </w:pPr>
    </w:p>
    <w:p w:rsidR="00A02617" w:rsidRDefault="00A02617" w:rsidP="00A02617">
      <w:pPr>
        <w:rPr>
          <w:rFonts w:eastAsiaTheme="majorEastAsia"/>
          <w:b/>
          <w:color w:val="000000" w:themeColor="text1"/>
          <w:sz w:val="40"/>
          <w:szCs w:val="32"/>
        </w:rPr>
      </w:pPr>
    </w:p>
    <w:p w:rsidR="00B43995" w:rsidRPr="00A02617" w:rsidRDefault="00B43995" w:rsidP="00A02617"/>
    <w:p w:rsidR="00B43995" w:rsidRDefault="00B43995" w:rsidP="00A02617">
      <w:pPr>
        <w:jc w:val="center"/>
        <w:rPr>
          <w:b/>
          <w:sz w:val="40"/>
          <w:szCs w:val="40"/>
        </w:rPr>
      </w:pPr>
    </w:p>
    <w:p w:rsidR="00A02617" w:rsidRPr="00A02617" w:rsidRDefault="00A02617" w:rsidP="00A02617">
      <w:pPr>
        <w:jc w:val="center"/>
        <w:rPr>
          <w:b/>
          <w:sz w:val="40"/>
          <w:szCs w:val="40"/>
        </w:rPr>
      </w:pPr>
      <w:r w:rsidRPr="00A02617">
        <w:rPr>
          <w:b/>
          <w:sz w:val="40"/>
          <w:szCs w:val="40"/>
        </w:rPr>
        <w:t>Chapter 2</w:t>
      </w:r>
    </w:p>
    <w:p w:rsidR="00515D33" w:rsidRPr="00A02617" w:rsidRDefault="00515D33" w:rsidP="00A02617">
      <w:pPr>
        <w:pStyle w:val="Heading1"/>
      </w:pPr>
      <w:r w:rsidRPr="00A90C23">
        <w:t xml:space="preserve"> </w:t>
      </w:r>
      <w:bookmarkStart w:id="11" w:name="_Toc528562811"/>
      <w:r w:rsidR="009B4B7C" w:rsidRPr="00A02617">
        <w:t>SURVEY OF TECHNOLOGIES</w:t>
      </w:r>
      <w:bookmarkEnd w:id="11"/>
    </w:p>
    <w:p w:rsidR="00B67CAA" w:rsidRPr="00A90C23" w:rsidRDefault="00B67CAA" w:rsidP="006B59BF">
      <w:pPr>
        <w:spacing w:line="360" w:lineRule="auto"/>
        <w:jc w:val="both"/>
      </w:pPr>
    </w:p>
    <w:p w:rsidR="00B67CAA" w:rsidRPr="00A90C23" w:rsidRDefault="000B6953" w:rsidP="006B59BF">
      <w:pPr>
        <w:spacing w:line="360" w:lineRule="auto"/>
        <w:jc w:val="both"/>
        <w:rPr>
          <w:sz w:val="24"/>
          <w:szCs w:val="24"/>
        </w:rPr>
      </w:pPr>
      <w:r w:rsidRPr="00A90C23">
        <w:rPr>
          <w:sz w:val="24"/>
          <w:szCs w:val="24"/>
        </w:rPr>
        <w:t>Molding</w:t>
      </w:r>
      <w:r w:rsidR="00B67CAA" w:rsidRPr="00A90C23">
        <w:rPr>
          <w:sz w:val="24"/>
          <w:szCs w:val="24"/>
        </w:rPr>
        <w:t xml:space="preserve"> an Idea into Reality requires a good code. Code is that ingredient that helps in shaping your idea and bringing it to reality by helping in developing a good system. For making something which is not present in the market, it requires good and deep understanding of the problem. If the problem is properly understood than we can search for the technologies which can be used to solve that problem in faster and much efficient way.</w:t>
      </w:r>
    </w:p>
    <w:p w:rsidR="00B67CAA" w:rsidRPr="00A90C23" w:rsidRDefault="00B67CAA" w:rsidP="006B59BF">
      <w:pPr>
        <w:spacing w:line="360" w:lineRule="auto"/>
        <w:jc w:val="both"/>
      </w:pPr>
      <w:r w:rsidRPr="00A90C23">
        <w:rPr>
          <w:sz w:val="24"/>
          <w:szCs w:val="24"/>
        </w:rPr>
        <w:t>Below are the survey of some technologies which can be used to make the system</w:t>
      </w:r>
      <w:r w:rsidRPr="00A90C23">
        <w:t>.</w:t>
      </w:r>
    </w:p>
    <w:p w:rsidR="00610FEA" w:rsidRPr="00A90C23" w:rsidRDefault="00610FEA" w:rsidP="006B59BF">
      <w:pPr>
        <w:spacing w:line="360" w:lineRule="auto"/>
        <w:jc w:val="both"/>
      </w:pPr>
    </w:p>
    <w:p w:rsidR="00AA6329" w:rsidRPr="00A90C23" w:rsidRDefault="009B4B7C" w:rsidP="006B59BF">
      <w:pPr>
        <w:pStyle w:val="Heading2"/>
        <w:spacing w:line="360" w:lineRule="auto"/>
        <w:jc w:val="both"/>
        <w:rPr>
          <w:rFonts w:ascii="Times New Roman" w:hAnsi="Times New Roman" w:cs="Times New Roman"/>
          <w:sz w:val="32"/>
        </w:rPr>
      </w:pPr>
      <w:bookmarkStart w:id="12" w:name="_Toc528562812"/>
      <w:r w:rsidRPr="00A90C23">
        <w:rPr>
          <w:rFonts w:ascii="Times New Roman" w:hAnsi="Times New Roman" w:cs="Times New Roman"/>
          <w:sz w:val="32"/>
        </w:rPr>
        <w:t xml:space="preserve">2.1 </w:t>
      </w:r>
      <w:r w:rsidR="00541A83" w:rsidRPr="00A90C23">
        <w:rPr>
          <w:rFonts w:ascii="Times New Roman" w:hAnsi="Times New Roman" w:cs="Times New Roman"/>
          <w:sz w:val="32"/>
        </w:rPr>
        <w:t>Mobile Application Development</w:t>
      </w:r>
      <w:bookmarkEnd w:id="12"/>
    </w:p>
    <w:p w:rsidR="00C11B5D" w:rsidRPr="00A90C23" w:rsidRDefault="00C11B5D" w:rsidP="006B59BF">
      <w:pPr>
        <w:spacing w:line="360" w:lineRule="auto"/>
        <w:jc w:val="both"/>
      </w:pPr>
    </w:p>
    <w:p w:rsidR="00541A83" w:rsidRPr="00424ACC" w:rsidRDefault="009B4B7C"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3" w:name="_Toc528562813"/>
      <w:r w:rsidRPr="00A90C23">
        <w:rPr>
          <w:rFonts w:ascii="Times New Roman" w:hAnsi="Times New Roman" w:cs="Times New Roman"/>
          <w:sz w:val="28"/>
        </w:rPr>
        <w:t xml:space="preserve">2.1.1 </w:t>
      </w:r>
      <w:r w:rsidR="00541A83" w:rsidRPr="00A90C23">
        <w:rPr>
          <w:rFonts w:ascii="Times New Roman" w:hAnsi="Times New Roman" w:cs="Times New Roman"/>
          <w:sz w:val="28"/>
        </w:rPr>
        <w:t>Native App</w:t>
      </w:r>
      <w:bookmarkEnd w:id="13"/>
    </w:p>
    <w:p w:rsidR="00541A83" w:rsidRPr="00A90C23" w:rsidRDefault="00541A83" w:rsidP="006B59BF">
      <w:pPr>
        <w:spacing w:before="120" w:line="360" w:lineRule="auto"/>
        <w:jc w:val="both"/>
        <w:rPr>
          <w:sz w:val="24"/>
          <w:szCs w:val="24"/>
        </w:rPr>
      </w:pPr>
      <w:r w:rsidRPr="00A90C23">
        <w:rPr>
          <w:sz w:val="24"/>
          <w:szCs w:val="24"/>
        </w:rPr>
        <w:t>Native application is a software or program which has been developed to perform some specific task on particular environment or platform.</w:t>
      </w:r>
      <w:r w:rsidR="000B6953" w:rsidRPr="00A90C23">
        <w:rPr>
          <w:sz w:val="24"/>
          <w:szCs w:val="24"/>
        </w:rPr>
        <w:t xml:space="preserve"> </w:t>
      </w:r>
      <w:r w:rsidRPr="00A90C23">
        <w:rPr>
          <w:sz w:val="24"/>
          <w:szCs w:val="24"/>
        </w:rPr>
        <w:t>Native application built using software development tools (SDK) for a certain software framework, hardware platform or operating system.</w:t>
      </w:r>
      <w:r w:rsidR="000B6953" w:rsidRPr="00A90C23">
        <w:rPr>
          <w:sz w:val="24"/>
          <w:szCs w:val="24"/>
        </w:rPr>
        <w:t xml:space="preserve"> </w:t>
      </w:r>
      <w:r w:rsidRPr="00A90C23">
        <w:rPr>
          <w:sz w:val="24"/>
          <w:szCs w:val="24"/>
        </w:rPr>
        <w:t>Like Android app built using Java Development Kit on Java platform, iOS app built using iOS SDK, Swift and Objective C. Similarly, .NET required for Windows platform.</w:t>
      </w:r>
    </w:p>
    <w:p w:rsidR="00541A83" w:rsidRPr="00A90C23" w:rsidRDefault="00541A83" w:rsidP="006B59BF">
      <w:pPr>
        <w:spacing w:before="120" w:line="360" w:lineRule="auto"/>
        <w:jc w:val="both"/>
        <w:rPr>
          <w:b/>
          <w:sz w:val="24"/>
          <w:szCs w:val="24"/>
          <w:u w:val="single"/>
        </w:rPr>
      </w:pPr>
      <w:r w:rsidRPr="00A90C23">
        <w:rPr>
          <w:b/>
          <w:sz w:val="24"/>
          <w:szCs w:val="24"/>
          <w:u w:val="single"/>
        </w:rPr>
        <w:t>Advantages:</w:t>
      </w:r>
    </w:p>
    <w:p w:rsidR="00541A83" w:rsidRPr="00A90C23" w:rsidRDefault="00541A83" w:rsidP="006B59BF">
      <w:pPr>
        <w:numPr>
          <w:ilvl w:val="0"/>
          <w:numId w:val="4"/>
        </w:numPr>
        <w:spacing w:before="180" w:after="220" w:line="360" w:lineRule="auto"/>
        <w:contextualSpacing/>
        <w:jc w:val="both"/>
        <w:rPr>
          <w:sz w:val="24"/>
          <w:szCs w:val="24"/>
        </w:rPr>
      </w:pPr>
      <w:r w:rsidRPr="00A90C23">
        <w:rPr>
          <w:sz w:val="24"/>
          <w:szCs w:val="24"/>
        </w:rPr>
        <w:t xml:space="preserve">Graphical Applications, HD games, intensive animation applications might perform well as native app because Native code is still faster than HTML and JavaScript. </w:t>
      </w:r>
      <w:proofErr w:type="spellStart"/>
      <w:r w:rsidRPr="00A90C23">
        <w:rPr>
          <w:sz w:val="24"/>
          <w:szCs w:val="24"/>
        </w:rPr>
        <w:t>WebGL</w:t>
      </w:r>
      <w:proofErr w:type="spellEnd"/>
      <w:r w:rsidRPr="00A90C23">
        <w:rPr>
          <w:sz w:val="24"/>
          <w:szCs w:val="24"/>
        </w:rPr>
        <w:t xml:space="preserve"> standards helps browser and hybrid app for gaming apps to meet performance but still native has edge.</w:t>
      </w:r>
    </w:p>
    <w:p w:rsidR="00541A83" w:rsidRPr="00A90C23" w:rsidRDefault="00541A83" w:rsidP="006B59BF">
      <w:pPr>
        <w:numPr>
          <w:ilvl w:val="0"/>
          <w:numId w:val="4"/>
        </w:numPr>
        <w:spacing w:before="180" w:after="220" w:line="360" w:lineRule="auto"/>
        <w:contextualSpacing/>
        <w:jc w:val="both"/>
        <w:rPr>
          <w:sz w:val="24"/>
          <w:szCs w:val="24"/>
        </w:rPr>
      </w:pPr>
      <w:r w:rsidRPr="00A90C23">
        <w:rPr>
          <w:sz w:val="24"/>
          <w:szCs w:val="24"/>
        </w:rPr>
        <w:t>Native SDKs allows to access device features without dealing with complexity of native plugins and new device features will be available out of the box along with SDKs.</w:t>
      </w:r>
    </w:p>
    <w:p w:rsidR="00424ACC" w:rsidRDefault="00541A83" w:rsidP="006B59BF">
      <w:pPr>
        <w:numPr>
          <w:ilvl w:val="0"/>
          <w:numId w:val="4"/>
        </w:numPr>
        <w:spacing w:before="180" w:line="360" w:lineRule="auto"/>
        <w:contextualSpacing/>
        <w:jc w:val="both"/>
        <w:rPr>
          <w:sz w:val="24"/>
          <w:szCs w:val="24"/>
        </w:rPr>
      </w:pPr>
      <w:r w:rsidRPr="00A90C23">
        <w:rPr>
          <w:sz w:val="24"/>
          <w:szCs w:val="24"/>
        </w:rPr>
        <w:t>Not much dependencies on open source libraries and p</w:t>
      </w:r>
      <w:r w:rsidR="00424ACC">
        <w:rPr>
          <w:sz w:val="24"/>
          <w:szCs w:val="24"/>
        </w:rPr>
        <w:t>latforms like Cordova and Ionic</w:t>
      </w:r>
    </w:p>
    <w:p w:rsidR="00383BE3" w:rsidRPr="00424ACC" w:rsidRDefault="00541A83" w:rsidP="006B59BF">
      <w:pPr>
        <w:spacing w:before="180" w:line="360" w:lineRule="auto"/>
        <w:contextualSpacing/>
        <w:jc w:val="both"/>
        <w:rPr>
          <w:sz w:val="24"/>
          <w:szCs w:val="24"/>
        </w:rPr>
      </w:pPr>
      <w:r w:rsidRPr="00424ACC">
        <w:rPr>
          <w:b/>
          <w:sz w:val="24"/>
          <w:szCs w:val="24"/>
          <w:u w:val="single"/>
        </w:rPr>
        <w:t>Disadvantages:</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t>Separate development effort for each platform which increases the development time.</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lastRenderedPageBreak/>
        <w:t>Each platform code will have its own release cycle and updates which adds to development time and cost.</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t>Releasing same feature on all platform at same time always challenging because of different code base.</w:t>
      </w:r>
    </w:p>
    <w:p w:rsidR="00541A83" w:rsidRPr="00A90C23" w:rsidRDefault="00541A83" w:rsidP="006B59BF">
      <w:pPr>
        <w:spacing w:line="360" w:lineRule="auto"/>
        <w:jc w:val="both"/>
      </w:pPr>
      <w:r w:rsidRPr="00A90C23">
        <w:rPr>
          <w:sz w:val="24"/>
          <w:szCs w:val="24"/>
        </w:rPr>
        <w:t>Different skill set required to develop and maintain the same application on each platform which adds to the cost.</w:t>
      </w:r>
    </w:p>
    <w:p w:rsidR="009B4B7C" w:rsidRPr="00A90C23" w:rsidRDefault="009B4B7C" w:rsidP="006B59BF">
      <w:pPr>
        <w:spacing w:line="360" w:lineRule="auto"/>
        <w:jc w:val="both"/>
        <w:rPr>
          <w:rFonts w:eastAsia="Merriweather"/>
          <w:sz w:val="24"/>
          <w:szCs w:val="28"/>
        </w:rPr>
      </w:pPr>
    </w:p>
    <w:p w:rsidR="00AA6329" w:rsidRPr="00B43995" w:rsidRDefault="00C11B5D" w:rsidP="00B43995">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4" w:name="_Toc528562814"/>
      <w:r w:rsidR="009B4B7C" w:rsidRPr="00A90C23">
        <w:rPr>
          <w:rFonts w:ascii="Times New Roman" w:hAnsi="Times New Roman" w:cs="Times New Roman"/>
          <w:sz w:val="28"/>
        </w:rPr>
        <w:t xml:space="preserve">2.1.2 </w:t>
      </w:r>
      <w:r w:rsidR="00541A83" w:rsidRPr="00A90C23">
        <w:rPr>
          <w:rFonts w:ascii="Times New Roman" w:hAnsi="Times New Roman" w:cs="Times New Roman"/>
          <w:sz w:val="28"/>
        </w:rPr>
        <w:t>Hybrid App</w:t>
      </w:r>
      <w:bookmarkEnd w:id="14"/>
    </w:p>
    <w:p w:rsidR="00541A83" w:rsidRPr="00A90C23" w:rsidRDefault="00541A83" w:rsidP="006B59BF">
      <w:pPr>
        <w:spacing w:before="120" w:line="360" w:lineRule="auto"/>
        <w:jc w:val="both"/>
        <w:rPr>
          <w:sz w:val="24"/>
          <w:szCs w:val="24"/>
        </w:rPr>
      </w:pPr>
      <w:r w:rsidRPr="00A90C23">
        <w:rPr>
          <w:sz w:val="24"/>
          <w:szCs w:val="24"/>
        </w:rPr>
        <w:t>Hybrid apps are native apps only because it can be downloaded from platform’s app store like native app. It can get access to all the native platform features. It can have performance close to native app.</w:t>
      </w:r>
      <w:r w:rsidR="000B6953" w:rsidRPr="00A90C23">
        <w:rPr>
          <w:sz w:val="24"/>
          <w:szCs w:val="24"/>
        </w:rPr>
        <w:t xml:space="preserve"> </w:t>
      </w:r>
      <w:r w:rsidRPr="00A90C23">
        <w:rPr>
          <w:sz w:val="24"/>
          <w:szCs w:val="24"/>
        </w:rPr>
        <w:t>The major differences are listed below:</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Hybrid apps are built using web technologies like HTML, CSS and JavaScript whereas Native apps built with specific technology and language for specific platform like Java for Android, Swift for iOS.</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 xml:space="preserve">Hybrid app runs in </w:t>
      </w:r>
      <w:proofErr w:type="spellStart"/>
      <w:r w:rsidRPr="00A90C23">
        <w:rPr>
          <w:sz w:val="24"/>
          <w:szCs w:val="24"/>
        </w:rPr>
        <w:t>webView</w:t>
      </w:r>
      <w:proofErr w:type="spellEnd"/>
      <w:r w:rsidRPr="00A90C23">
        <w:rPr>
          <w:sz w:val="24"/>
          <w:szCs w:val="24"/>
        </w:rPr>
        <w:t xml:space="preserve"> (A view that displays web pages, uses the same engine of browser but no browser like widgets)</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Native plugins required to access the native features of the platform like camera, mic etc. (Native plugins are like wrapper on top of native libraries or components)</w:t>
      </w:r>
    </w:p>
    <w:p w:rsidR="00383BE3" w:rsidRPr="00424ACC" w:rsidRDefault="00541A83" w:rsidP="006B59BF">
      <w:pPr>
        <w:numPr>
          <w:ilvl w:val="0"/>
          <w:numId w:val="8"/>
        </w:numPr>
        <w:spacing w:before="440" w:line="360" w:lineRule="auto"/>
        <w:contextualSpacing/>
        <w:jc w:val="both"/>
        <w:rPr>
          <w:sz w:val="24"/>
          <w:szCs w:val="24"/>
        </w:rPr>
      </w:pPr>
      <w:r w:rsidRPr="00A90C23">
        <w:rPr>
          <w:sz w:val="24"/>
          <w:szCs w:val="24"/>
        </w:rPr>
        <w:t>Hybrid app can be built for any platform from single code base.</w:t>
      </w:r>
    </w:p>
    <w:p w:rsidR="00541A83" w:rsidRPr="00A90C23" w:rsidRDefault="00541A83" w:rsidP="006B59BF">
      <w:pPr>
        <w:spacing w:before="440" w:line="360" w:lineRule="auto"/>
        <w:jc w:val="both"/>
        <w:rPr>
          <w:b/>
          <w:sz w:val="24"/>
          <w:szCs w:val="24"/>
          <w:u w:val="single"/>
        </w:rPr>
      </w:pPr>
      <w:r w:rsidRPr="00A90C23">
        <w:rPr>
          <w:b/>
          <w:sz w:val="24"/>
          <w:szCs w:val="24"/>
          <w:u w:val="single"/>
        </w:rPr>
        <w:t>Libraries and Frameworks:</w:t>
      </w:r>
    </w:p>
    <w:p w:rsidR="00541A83" w:rsidRPr="00A90C23" w:rsidRDefault="00541A83" w:rsidP="006B59BF">
      <w:pPr>
        <w:spacing w:before="100" w:line="360" w:lineRule="auto"/>
        <w:jc w:val="both"/>
        <w:rPr>
          <w:sz w:val="24"/>
          <w:szCs w:val="24"/>
        </w:rPr>
      </w:pPr>
      <w:r w:rsidRPr="00A90C23">
        <w:rPr>
          <w:b/>
          <w:sz w:val="24"/>
          <w:szCs w:val="24"/>
        </w:rPr>
        <w:t>Cordova</w:t>
      </w:r>
      <w:r w:rsidRPr="00A90C23">
        <w:rPr>
          <w:sz w:val="24"/>
          <w:szCs w:val="24"/>
        </w:rPr>
        <w:t xml:space="preserve"> is an open-source mobile development framework. Cordova Plugin helps to access device features. It allows to use standard web technologies for cross-platform development. Applications execute within wrappers targeted to each platform.</w:t>
      </w:r>
    </w:p>
    <w:p w:rsidR="00541A83" w:rsidRPr="00A90C23" w:rsidRDefault="00541A83" w:rsidP="006B59BF">
      <w:pPr>
        <w:spacing w:before="100" w:line="360" w:lineRule="auto"/>
        <w:jc w:val="both"/>
        <w:rPr>
          <w:sz w:val="24"/>
          <w:szCs w:val="24"/>
        </w:rPr>
      </w:pPr>
      <w:r w:rsidRPr="00A90C23">
        <w:rPr>
          <w:b/>
          <w:sz w:val="24"/>
          <w:szCs w:val="24"/>
        </w:rPr>
        <w:t>Ionic</w:t>
      </w:r>
      <w:r w:rsidRPr="00A90C23">
        <w:rPr>
          <w:sz w:val="24"/>
          <w:szCs w:val="24"/>
        </w:rPr>
        <w:t xml:space="preserve"> is the app platform for web developers. We can build amazing mobile, web, and desktop apps all with one shared code base and open web standards. It uses Cordova behind the scene.</w:t>
      </w:r>
    </w:p>
    <w:p w:rsidR="00541A83" w:rsidRPr="00A90C23" w:rsidRDefault="00541A83" w:rsidP="006B59BF">
      <w:pPr>
        <w:spacing w:before="100" w:line="360" w:lineRule="auto"/>
        <w:jc w:val="both"/>
        <w:rPr>
          <w:sz w:val="24"/>
          <w:szCs w:val="24"/>
        </w:rPr>
      </w:pPr>
      <w:r w:rsidRPr="00A90C23">
        <w:rPr>
          <w:sz w:val="24"/>
          <w:szCs w:val="24"/>
        </w:rPr>
        <w:t>Other cross platform app development frameworks are listed below:</w:t>
      </w:r>
    </w:p>
    <w:p w:rsidR="00541A83" w:rsidRPr="00A90C23" w:rsidRDefault="00541A83" w:rsidP="006B59BF">
      <w:pPr>
        <w:numPr>
          <w:ilvl w:val="0"/>
          <w:numId w:val="6"/>
        </w:numPr>
        <w:spacing w:before="100" w:line="360" w:lineRule="auto"/>
        <w:contextualSpacing/>
        <w:jc w:val="both"/>
        <w:rPr>
          <w:sz w:val="24"/>
          <w:szCs w:val="24"/>
        </w:rPr>
      </w:pPr>
      <w:r w:rsidRPr="00A90C23">
        <w:rPr>
          <w:sz w:val="24"/>
          <w:szCs w:val="24"/>
        </w:rPr>
        <w:t>Framework7</w:t>
      </w:r>
    </w:p>
    <w:p w:rsidR="00541A83" w:rsidRPr="00A90C23" w:rsidRDefault="00541A83" w:rsidP="006B59BF">
      <w:pPr>
        <w:numPr>
          <w:ilvl w:val="0"/>
          <w:numId w:val="6"/>
        </w:numPr>
        <w:spacing w:before="100" w:line="360" w:lineRule="auto"/>
        <w:contextualSpacing/>
        <w:jc w:val="both"/>
        <w:rPr>
          <w:sz w:val="24"/>
          <w:szCs w:val="24"/>
        </w:rPr>
      </w:pPr>
      <w:r w:rsidRPr="00A90C23">
        <w:rPr>
          <w:sz w:val="24"/>
          <w:szCs w:val="24"/>
        </w:rPr>
        <w:t xml:space="preserve">Titanium </w:t>
      </w:r>
      <w:proofErr w:type="spellStart"/>
      <w:r w:rsidRPr="00A90C23">
        <w:rPr>
          <w:sz w:val="24"/>
          <w:szCs w:val="24"/>
        </w:rPr>
        <w:t>Appcelerator</w:t>
      </w:r>
      <w:proofErr w:type="spellEnd"/>
    </w:p>
    <w:p w:rsidR="00541A83" w:rsidRPr="00A90C23" w:rsidRDefault="00541A83" w:rsidP="006B59BF">
      <w:pPr>
        <w:numPr>
          <w:ilvl w:val="0"/>
          <w:numId w:val="6"/>
        </w:numPr>
        <w:spacing w:before="100" w:line="360" w:lineRule="auto"/>
        <w:contextualSpacing/>
        <w:jc w:val="both"/>
        <w:rPr>
          <w:sz w:val="24"/>
          <w:szCs w:val="24"/>
        </w:rPr>
      </w:pPr>
      <w:proofErr w:type="spellStart"/>
      <w:r w:rsidRPr="00A90C23">
        <w:rPr>
          <w:sz w:val="24"/>
          <w:szCs w:val="24"/>
        </w:rPr>
        <w:t>OnsenUI</w:t>
      </w:r>
      <w:proofErr w:type="spellEnd"/>
    </w:p>
    <w:p w:rsidR="00541A83" w:rsidRPr="00A90C23" w:rsidRDefault="00541A83" w:rsidP="006B59BF">
      <w:pPr>
        <w:numPr>
          <w:ilvl w:val="0"/>
          <w:numId w:val="6"/>
        </w:numPr>
        <w:spacing w:before="100" w:line="360" w:lineRule="auto"/>
        <w:contextualSpacing/>
        <w:jc w:val="both"/>
        <w:rPr>
          <w:sz w:val="24"/>
          <w:szCs w:val="24"/>
        </w:rPr>
      </w:pPr>
      <w:proofErr w:type="spellStart"/>
      <w:r w:rsidRPr="00A90C23">
        <w:rPr>
          <w:sz w:val="24"/>
          <w:szCs w:val="24"/>
        </w:rPr>
        <w:t>Xamarin</w:t>
      </w:r>
      <w:proofErr w:type="spellEnd"/>
      <w:r w:rsidRPr="00A90C23">
        <w:rPr>
          <w:sz w:val="24"/>
          <w:szCs w:val="24"/>
        </w:rPr>
        <w:t xml:space="preserve"> (based on C#)</w:t>
      </w:r>
    </w:p>
    <w:p w:rsidR="00541A83" w:rsidRPr="00A90C23" w:rsidRDefault="00541A83" w:rsidP="006B59BF">
      <w:pPr>
        <w:spacing w:before="440" w:line="360" w:lineRule="auto"/>
        <w:jc w:val="both"/>
        <w:rPr>
          <w:b/>
          <w:sz w:val="24"/>
          <w:szCs w:val="24"/>
          <w:u w:val="single"/>
        </w:rPr>
      </w:pPr>
      <w:r w:rsidRPr="00A90C23">
        <w:rPr>
          <w:b/>
          <w:sz w:val="24"/>
          <w:szCs w:val="24"/>
          <w:u w:val="single"/>
        </w:rPr>
        <w:lastRenderedPageBreak/>
        <w:t>Advantages:</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Single code base for all platforms means write once and run anywhere but for native app scenario, we need to build and maintain separate app and code for each platform.</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Same development team can deliver app for any platform including website as well because all required is web technologies.</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 xml:space="preserve">Hybrid App is based on web technologies, so same app can be run on browser like any other website or can be run as Progressive Web </w:t>
      </w:r>
      <w:proofErr w:type="gramStart"/>
      <w:r w:rsidRPr="00A90C23">
        <w:rPr>
          <w:sz w:val="24"/>
          <w:szCs w:val="24"/>
        </w:rPr>
        <w:t>App(</w:t>
      </w:r>
      <w:proofErr w:type="gramEnd"/>
      <w:r w:rsidRPr="00A90C23">
        <w:rPr>
          <w:sz w:val="24"/>
          <w:szCs w:val="24"/>
        </w:rPr>
        <w:t>PWA).</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Hybrid app can achieve the same hardware-based performance acceleration as native app.</w:t>
      </w:r>
    </w:p>
    <w:p w:rsidR="00F671F9" w:rsidRPr="00424ACC" w:rsidRDefault="00541A83" w:rsidP="006B59BF">
      <w:pPr>
        <w:numPr>
          <w:ilvl w:val="0"/>
          <w:numId w:val="9"/>
        </w:numPr>
        <w:spacing w:before="180" w:line="360" w:lineRule="auto"/>
        <w:contextualSpacing/>
        <w:jc w:val="both"/>
        <w:rPr>
          <w:sz w:val="24"/>
          <w:szCs w:val="24"/>
        </w:rPr>
      </w:pPr>
      <w:r w:rsidRPr="00A90C23">
        <w:rPr>
          <w:sz w:val="24"/>
          <w:szCs w:val="24"/>
        </w:rPr>
        <w:t>Hybrid app can have same and consistent user experience across platform regardless of user moves between different devices or browser.</w:t>
      </w:r>
    </w:p>
    <w:p w:rsidR="00541A83" w:rsidRPr="00A90C23" w:rsidRDefault="00541A83" w:rsidP="006B59BF">
      <w:pPr>
        <w:spacing w:before="180" w:line="360" w:lineRule="auto"/>
        <w:jc w:val="both"/>
        <w:rPr>
          <w:b/>
          <w:sz w:val="24"/>
          <w:szCs w:val="24"/>
          <w:u w:val="single"/>
        </w:rPr>
      </w:pPr>
      <w:r w:rsidRPr="00A90C23">
        <w:rPr>
          <w:b/>
          <w:sz w:val="24"/>
          <w:szCs w:val="24"/>
          <w:u w:val="single"/>
        </w:rPr>
        <w:t>Disadvantage:</w:t>
      </w:r>
    </w:p>
    <w:p w:rsidR="00541A83" w:rsidRPr="00A90C23" w:rsidRDefault="00541A83" w:rsidP="006B59BF">
      <w:pPr>
        <w:numPr>
          <w:ilvl w:val="0"/>
          <w:numId w:val="7"/>
        </w:numPr>
        <w:spacing w:before="160" w:after="220" w:line="360" w:lineRule="auto"/>
        <w:contextualSpacing/>
        <w:jc w:val="both"/>
        <w:rPr>
          <w:sz w:val="24"/>
          <w:szCs w:val="24"/>
        </w:rPr>
      </w:pPr>
      <w:r w:rsidRPr="00A90C23">
        <w:rPr>
          <w:sz w:val="24"/>
          <w:szCs w:val="24"/>
        </w:rPr>
        <w:t>For most applications, performance is same as native app but 3D, HD games, high graphics-oriented apps and other performance centric apps, hybrid approach might not go well.</w:t>
      </w:r>
    </w:p>
    <w:p w:rsidR="00541A83" w:rsidRPr="00A90C23" w:rsidRDefault="00541A83" w:rsidP="006B59BF">
      <w:pPr>
        <w:numPr>
          <w:ilvl w:val="0"/>
          <w:numId w:val="7"/>
        </w:numPr>
        <w:spacing w:before="160" w:after="220" w:line="360" w:lineRule="auto"/>
        <w:contextualSpacing/>
        <w:jc w:val="both"/>
        <w:rPr>
          <w:sz w:val="24"/>
          <w:szCs w:val="24"/>
        </w:rPr>
      </w:pPr>
      <w:r w:rsidRPr="00A90C23">
        <w:rPr>
          <w:sz w:val="24"/>
          <w:szCs w:val="24"/>
        </w:rPr>
        <w:t xml:space="preserve">Hybrid app can able access all the native device features like </w:t>
      </w:r>
      <w:proofErr w:type="spellStart"/>
      <w:r w:rsidRPr="00A90C23">
        <w:rPr>
          <w:sz w:val="24"/>
          <w:szCs w:val="24"/>
        </w:rPr>
        <w:t>touchId</w:t>
      </w:r>
      <w:proofErr w:type="spellEnd"/>
      <w:r w:rsidRPr="00A90C23">
        <w:rPr>
          <w:sz w:val="24"/>
          <w:szCs w:val="24"/>
        </w:rPr>
        <w:t>, media etc. but dependent on native plugins. Sometime entire new device feature might be not being readily available as native plugin. We can write our own but it adds complexity to the development.</w:t>
      </w:r>
    </w:p>
    <w:p w:rsidR="00541A83" w:rsidRPr="00A90C23" w:rsidRDefault="00541A83" w:rsidP="006B59BF">
      <w:pPr>
        <w:spacing w:line="360" w:lineRule="auto"/>
        <w:jc w:val="both"/>
        <w:rPr>
          <w:sz w:val="24"/>
          <w:szCs w:val="28"/>
        </w:rPr>
      </w:pPr>
      <w:r w:rsidRPr="00A90C23">
        <w:rPr>
          <w:sz w:val="24"/>
          <w:szCs w:val="24"/>
        </w:rPr>
        <w:t>Hybrid app is having dependencies on different libraries and frameworks like Cordova, Ionic which have to be in sync with latest platform version changes and releases</w:t>
      </w:r>
      <w:r w:rsidRPr="00A90C23">
        <w:t>.</w:t>
      </w:r>
    </w:p>
    <w:p w:rsidR="00AA6329" w:rsidRPr="00A90C23" w:rsidRDefault="00AA6329" w:rsidP="006B59BF">
      <w:pPr>
        <w:spacing w:line="360" w:lineRule="auto"/>
        <w:jc w:val="both"/>
        <w:rPr>
          <w:sz w:val="28"/>
          <w:szCs w:val="28"/>
        </w:rPr>
      </w:pPr>
    </w:p>
    <w:p w:rsidR="00610FEA" w:rsidRDefault="00610FEA"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AA6329" w:rsidRPr="00A90C23" w:rsidRDefault="00AA6329" w:rsidP="006B59BF">
      <w:pPr>
        <w:pStyle w:val="Heading2"/>
        <w:spacing w:line="360" w:lineRule="auto"/>
        <w:jc w:val="both"/>
        <w:rPr>
          <w:rFonts w:ascii="Times New Roman" w:hAnsi="Times New Roman" w:cs="Times New Roman"/>
        </w:rPr>
      </w:pPr>
      <w:bookmarkStart w:id="15" w:name="_Toc528562815"/>
      <w:r w:rsidRPr="00A90C23">
        <w:rPr>
          <w:rFonts w:ascii="Times New Roman" w:hAnsi="Times New Roman" w:cs="Times New Roman"/>
          <w:sz w:val="32"/>
        </w:rPr>
        <w:lastRenderedPageBreak/>
        <w:t xml:space="preserve">2.2 </w:t>
      </w:r>
      <w:r w:rsidR="00541A83" w:rsidRPr="00A90C23">
        <w:rPr>
          <w:rFonts w:ascii="Times New Roman" w:hAnsi="Times New Roman" w:cs="Times New Roman"/>
          <w:sz w:val="32"/>
        </w:rPr>
        <w:t>Web Application Development</w:t>
      </w:r>
      <w:bookmarkEnd w:id="15"/>
    </w:p>
    <w:p w:rsidR="00C11B5D" w:rsidRPr="00A90C23" w:rsidRDefault="00C11B5D" w:rsidP="006B59BF">
      <w:pPr>
        <w:spacing w:line="360" w:lineRule="auto"/>
        <w:jc w:val="both"/>
      </w:pPr>
    </w:p>
    <w:p w:rsidR="00AA6329" w:rsidRPr="00A90C23" w:rsidRDefault="00AA6329"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6" w:name="_Toc528562816"/>
      <w:r w:rsidRPr="00A90C23">
        <w:rPr>
          <w:rFonts w:ascii="Times New Roman" w:hAnsi="Times New Roman" w:cs="Times New Roman"/>
          <w:sz w:val="28"/>
        </w:rPr>
        <w:t xml:space="preserve">2.2.1 </w:t>
      </w:r>
      <w:r w:rsidR="00541A83" w:rsidRPr="00A90C23">
        <w:rPr>
          <w:rFonts w:ascii="Times New Roman" w:hAnsi="Times New Roman" w:cs="Times New Roman"/>
          <w:sz w:val="28"/>
        </w:rPr>
        <w:t>Frontend Development</w:t>
      </w:r>
      <w:bookmarkEnd w:id="16"/>
    </w:p>
    <w:p w:rsidR="00AA6329" w:rsidRPr="00A90C23" w:rsidRDefault="00AA6329" w:rsidP="006B59BF">
      <w:pPr>
        <w:spacing w:line="360" w:lineRule="auto"/>
        <w:ind w:firstLine="360"/>
        <w:jc w:val="both"/>
        <w:rPr>
          <w:rFonts w:eastAsia="Merriweather"/>
          <w:sz w:val="24"/>
          <w:szCs w:val="28"/>
        </w:rPr>
      </w:pPr>
    </w:p>
    <w:p w:rsidR="00541A83" w:rsidRPr="00A90C23" w:rsidRDefault="00541A83" w:rsidP="006B59BF">
      <w:pPr>
        <w:spacing w:line="360" w:lineRule="auto"/>
        <w:jc w:val="both"/>
        <w:rPr>
          <w:b/>
          <w:sz w:val="24"/>
          <w:szCs w:val="24"/>
          <w:u w:val="single"/>
        </w:rPr>
      </w:pPr>
      <w:r w:rsidRPr="00A90C23">
        <w:rPr>
          <w:b/>
          <w:sz w:val="24"/>
          <w:szCs w:val="24"/>
          <w:u w:val="single"/>
        </w:rPr>
        <w:t>HTML</w:t>
      </w:r>
    </w:p>
    <w:p w:rsidR="00541A83" w:rsidRPr="00A90C23" w:rsidRDefault="00541A83" w:rsidP="006B59BF">
      <w:pPr>
        <w:spacing w:line="360" w:lineRule="auto"/>
        <w:jc w:val="both"/>
        <w:rPr>
          <w:sz w:val="24"/>
          <w:szCs w:val="24"/>
        </w:rPr>
      </w:pPr>
      <w:r w:rsidRPr="00A90C23">
        <w:rPr>
          <w:sz w:val="24"/>
          <w:szCs w:val="24"/>
        </w:rPr>
        <w:t>Hypertext Markup Language (HTML) is the standard markup language for creating web pages and web applications. Web browsers receive HTML documents from a web server or from local storage and render the documents into multimedia web pages. HTML describes the structure of a web page semantically and originally included cues for the appearance of the document.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CSS</w:t>
      </w:r>
    </w:p>
    <w:p w:rsidR="000B6953" w:rsidRPr="00A90C23" w:rsidRDefault="00541A83" w:rsidP="006B59BF">
      <w:pPr>
        <w:spacing w:line="360" w:lineRule="auto"/>
        <w:jc w:val="both"/>
        <w:rPr>
          <w:sz w:val="24"/>
          <w:szCs w:val="24"/>
        </w:rPr>
      </w:pPr>
      <w:r w:rsidRPr="00A90C23">
        <w:rPr>
          <w:sz w:val="24"/>
          <w:szCs w:val="24"/>
        </w:rPr>
        <w:t xml:space="preserve">Cascading Style Sheets (CSS) is a style sheet language used for describing the presentation of a document written in a markup language like HTML. CSS is designed to enable the separation of presentation and content, including layout, colors, and fonts. This separation can improve content accessibility, provide more flexibility and control in the specification of presentation characteristics, </w:t>
      </w:r>
      <w:proofErr w:type="gramStart"/>
      <w:r w:rsidRPr="00A90C23">
        <w:rPr>
          <w:sz w:val="24"/>
          <w:szCs w:val="24"/>
        </w:rPr>
        <w:t>enable</w:t>
      </w:r>
      <w:proofErr w:type="gramEnd"/>
      <w:r w:rsidRPr="00A90C23">
        <w:rPr>
          <w:sz w:val="24"/>
          <w:szCs w:val="24"/>
        </w:rPr>
        <w:t xml:space="preserve"> multiple web pages to share formatting by specifying the relevant CSS in a separate .</w:t>
      </w:r>
      <w:proofErr w:type="spellStart"/>
      <w:r w:rsidRPr="00A90C23">
        <w:rPr>
          <w:sz w:val="24"/>
          <w:szCs w:val="24"/>
        </w:rPr>
        <w:t>css</w:t>
      </w:r>
      <w:proofErr w:type="spellEnd"/>
    </w:p>
    <w:p w:rsidR="00541A83" w:rsidRPr="00A90C23" w:rsidRDefault="00541A83" w:rsidP="006B59BF">
      <w:pPr>
        <w:spacing w:line="360" w:lineRule="auto"/>
        <w:jc w:val="both"/>
        <w:rPr>
          <w:sz w:val="24"/>
          <w:szCs w:val="24"/>
        </w:rPr>
      </w:pPr>
      <w:r w:rsidRPr="00A90C23">
        <w:rPr>
          <w:sz w:val="24"/>
          <w:szCs w:val="24"/>
        </w:rPr>
        <w:t xml:space="preserve"> </w:t>
      </w:r>
      <w:proofErr w:type="gramStart"/>
      <w:r w:rsidRPr="00A90C23">
        <w:rPr>
          <w:sz w:val="24"/>
          <w:szCs w:val="24"/>
        </w:rPr>
        <w:t>file</w:t>
      </w:r>
      <w:proofErr w:type="gramEnd"/>
      <w:r w:rsidRPr="00A90C23">
        <w:rPr>
          <w:sz w:val="24"/>
          <w:szCs w:val="24"/>
        </w:rPr>
        <w:t>, and reduce complexity and repetition in the structural content.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JavaScript</w:t>
      </w:r>
    </w:p>
    <w:p w:rsidR="00541A83" w:rsidRPr="00A90C23" w:rsidRDefault="00541A83" w:rsidP="006B59BF">
      <w:pPr>
        <w:spacing w:line="360" w:lineRule="auto"/>
        <w:jc w:val="both"/>
        <w:rPr>
          <w:sz w:val="24"/>
          <w:szCs w:val="24"/>
        </w:rPr>
      </w:pPr>
      <w:r w:rsidRPr="00A90C23">
        <w:rPr>
          <w:sz w:val="24"/>
          <w:szCs w:val="24"/>
        </w:rPr>
        <w:t>JavaScript often abbreviated as JS, is a high-level, interpreted Programming language. It is a language which is also characterized as dynamic, weakly typed, prototype-based and multi-paradigm. 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0B6953" w:rsidRPr="00A90C23" w:rsidRDefault="000B6953" w:rsidP="006B59BF">
      <w:pPr>
        <w:spacing w:line="360" w:lineRule="auto"/>
        <w:jc w:val="both"/>
        <w:rPr>
          <w:sz w:val="24"/>
          <w:szCs w:val="24"/>
        </w:rPr>
      </w:pPr>
    </w:p>
    <w:p w:rsidR="000B6953" w:rsidRPr="00A90C23" w:rsidRDefault="000B6953" w:rsidP="006B59BF">
      <w:pPr>
        <w:spacing w:line="360" w:lineRule="auto"/>
        <w:jc w:val="both"/>
        <w:rPr>
          <w:sz w:val="24"/>
          <w:szCs w:val="24"/>
        </w:rPr>
      </w:pPr>
    </w:p>
    <w:p w:rsidR="00541A83" w:rsidRDefault="00541A83"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Pr="00A90C23" w:rsidRDefault="00A02617"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lastRenderedPageBreak/>
        <w:t>Frameworks and Libraries:-</w:t>
      </w:r>
    </w:p>
    <w:p w:rsidR="00541A83" w:rsidRPr="00A90C23" w:rsidRDefault="00541A83" w:rsidP="006B59BF">
      <w:pPr>
        <w:spacing w:line="360" w:lineRule="auto"/>
        <w:jc w:val="both"/>
        <w:rPr>
          <w:b/>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Bootstrap</w:t>
      </w:r>
    </w:p>
    <w:p w:rsidR="00541A83" w:rsidRPr="00A90C23" w:rsidRDefault="00541A83" w:rsidP="006B59BF">
      <w:pPr>
        <w:spacing w:line="360" w:lineRule="auto"/>
        <w:jc w:val="both"/>
        <w:rPr>
          <w:sz w:val="24"/>
          <w:szCs w:val="24"/>
        </w:rPr>
      </w:pPr>
      <w:r w:rsidRPr="00A90C23">
        <w:rPr>
          <w:sz w:val="24"/>
          <w:szCs w:val="24"/>
        </w:rPr>
        <w:t>Twitter Bootstrap is the most popular front end framework in the recent time. It is sleek,</w:t>
      </w:r>
    </w:p>
    <w:p w:rsidR="00541A83" w:rsidRPr="00A90C23" w:rsidRDefault="000B6953" w:rsidP="006B59BF">
      <w:pPr>
        <w:spacing w:line="360" w:lineRule="auto"/>
        <w:jc w:val="both"/>
        <w:rPr>
          <w:sz w:val="24"/>
          <w:szCs w:val="24"/>
        </w:rPr>
      </w:pPr>
      <w:r w:rsidRPr="00A90C23">
        <w:rPr>
          <w:sz w:val="24"/>
          <w:szCs w:val="24"/>
        </w:rPr>
        <w:t>Intuitive</w:t>
      </w:r>
      <w:r w:rsidR="00541A83" w:rsidRPr="00A90C23">
        <w:rPr>
          <w:sz w:val="24"/>
          <w:szCs w:val="24"/>
        </w:rPr>
        <w:t>, and powerful mobile first front-end framework for faster and easier web development. It uses HTML, CSS and JavaScript. Bootstrap is a free and open-source front-end framework for designing websites and web applications. It contains HTML- and CSS-based design templates for typography, forms, buttons, navigation and other interface components, as well as optional JavaScript extensions.</w:t>
      </w:r>
    </w:p>
    <w:p w:rsidR="00541A83" w:rsidRPr="00A90C23" w:rsidRDefault="00541A83" w:rsidP="006B59BF">
      <w:pPr>
        <w:spacing w:line="360" w:lineRule="auto"/>
        <w:jc w:val="both"/>
        <w:rPr>
          <w:b/>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AngularJS</w:t>
      </w:r>
    </w:p>
    <w:p w:rsidR="00541A83" w:rsidRPr="00A90C23" w:rsidRDefault="00541A83" w:rsidP="006B59BF">
      <w:pPr>
        <w:numPr>
          <w:ilvl w:val="0"/>
          <w:numId w:val="12"/>
        </w:numPr>
        <w:spacing w:line="360" w:lineRule="auto"/>
        <w:contextualSpacing/>
        <w:jc w:val="both"/>
        <w:rPr>
          <w:sz w:val="24"/>
          <w:szCs w:val="24"/>
        </w:rPr>
      </w:pPr>
      <w:r w:rsidRPr="00A90C23">
        <w:rPr>
          <w:sz w:val="24"/>
          <w:szCs w:val="24"/>
        </w:rPr>
        <w:t xml:space="preserve">Angular is </w:t>
      </w:r>
      <w:proofErr w:type="spellStart"/>
      <w:r w:rsidRPr="00A90C23">
        <w:rPr>
          <w:sz w:val="24"/>
          <w:szCs w:val="24"/>
        </w:rPr>
        <w:t>superheroic</w:t>
      </w:r>
      <w:proofErr w:type="spellEnd"/>
      <w:r w:rsidRPr="00A90C23">
        <w:rPr>
          <w:sz w:val="24"/>
          <w:szCs w:val="24"/>
        </w:rPr>
        <w:t xml:space="preserve"> JavaScript </w:t>
      </w:r>
      <w:proofErr w:type="gramStart"/>
      <w:r w:rsidRPr="00A90C23">
        <w:rPr>
          <w:sz w:val="24"/>
          <w:szCs w:val="24"/>
        </w:rPr>
        <w:t>MVVM(</w:t>
      </w:r>
      <w:proofErr w:type="gramEnd"/>
      <w:r w:rsidRPr="00A90C23">
        <w:rPr>
          <w:sz w:val="24"/>
          <w:szCs w:val="24"/>
        </w:rPr>
        <w:t>Model-View-</w:t>
      </w:r>
      <w:proofErr w:type="spellStart"/>
      <w:r w:rsidRPr="00A90C23">
        <w:rPr>
          <w:sz w:val="24"/>
          <w:szCs w:val="24"/>
        </w:rPr>
        <w:t>ViewModel</w:t>
      </w:r>
      <w:proofErr w:type="spellEnd"/>
      <w:r w:rsidRPr="00A90C23">
        <w:rPr>
          <w:sz w:val="24"/>
          <w:szCs w:val="24"/>
        </w:rPr>
        <w:t>) framework, founded in 2009</w:t>
      </w:r>
      <w:r w:rsidR="000B6953" w:rsidRPr="00A90C23">
        <w:rPr>
          <w:sz w:val="24"/>
          <w:szCs w:val="24"/>
        </w:rPr>
        <w:t>, which</w:t>
      </w:r>
      <w:r w:rsidRPr="00A90C23">
        <w:rPr>
          <w:sz w:val="24"/>
          <w:szCs w:val="24"/>
        </w:rPr>
        <w:t xml:space="preserve"> is awesome for building highly interactive web applications. </w:t>
      </w:r>
    </w:p>
    <w:p w:rsidR="00541A83" w:rsidRPr="00A90C23" w:rsidRDefault="00541A83" w:rsidP="006B59BF">
      <w:pPr>
        <w:numPr>
          <w:ilvl w:val="0"/>
          <w:numId w:val="12"/>
        </w:numPr>
        <w:spacing w:line="360" w:lineRule="auto"/>
        <w:contextualSpacing/>
        <w:jc w:val="both"/>
        <w:rPr>
          <w:sz w:val="24"/>
          <w:szCs w:val="24"/>
        </w:rPr>
      </w:pPr>
      <w:r w:rsidRPr="00A90C23">
        <w:rPr>
          <w:sz w:val="24"/>
          <w:szCs w:val="24"/>
        </w:rPr>
        <w:t xml:space="preserve">Companies that use Angular : </w:t>
      </w:r>
      <w:proofErr w:type="spellStart"/>
      <w:r w:rsidRPr="00A90C23">
        <w:rPr>
          <w:sz w:val="24"/>
          <w:szCs w:val="24"/>
        </w:rPr>
        <w:t>Upwork</w:t>
      </w:r>
      <w:proofErr w:type="spellEnd"/>
      <w:r w:rsidRPr="00A90C23">
        <w:rPr>
          <w:sz w:val="24"/>
          <w:szCs w:val="24"/>
        </w:rPr>
        <w:t xml:space="preserve">, Freelancer, </w:t>
      </w:r>
      <w:proofErr w:type="spellStart"/>
      <w:r w:rsidRPr="00A90C23">
        <w:rPr>
          <w:sz w:val="24"/>
          <w:szCs w:val="24"/>
        </w:rPr>
        <w:t>Udemy</w:t>
      </w:r>
      <w:proofErr w:type="spellEnd"/>
      <w:r w:rsidRPr="00A90C23">
        <w:rPr>
          <w:sz w:val="24"/>
          <w:szCs w:val="24"/>
        </w:rPr>
        <w:t xml:space="preserve">, YouTube, </w:t>
      </w:r>
      <w:proofErr w:type="spellStart"/>
      <w:r w:rsidRPr="00A90C23">
        <w:rPr>
          <w:sz w:val="24"/>
          <w:szCs w:val="24"/>
        </w:rPr>
        <w:t>Paypal</w:t>
      </w:r>
      <w:proofErr w:type="spellEnd"/>
      <w:r w:rsidRPr="00A90C23">
        <w:rPr>
          <w:sz w:val="24"/>
          <w:szCs w:val="24"/>
        </w:rPr>
        <w:t>, Nike, Google, Telegram, Weather,</w:t>
      </w:r>
    </w:p>
    <w:p w:rsidR="00541A83" w:rsidRPr="00A90C23" w:rsidRDefault="00541A83" w:rsidP="006B59BF">
      <w:pPr>
        <w:spacing w:line="360" w:lineRule="auto"/>
        <w:ind w:left="720"/>
        <w:jc w:val="both"/>
        <w:rPr>
          <w:sz w:val="24"/>
          <w:szCs w:val="24"/>
        </w:rPr>
      </w:pPr>
      <w:proofErr w:type="spellStart"/>
      <w:proofErr w:type="gramStart"/>
      <w:r w:rsidRPr="00A90C23">
        <w:rPr>
          <w:sz w:val="24"/>
          <w:szCs w:val="24"/>
        </w:rPr>
        <w:t>iStockphoto</w:t>
      </w:r>
      <w:proofErr w:type="spellEnd"/>
      <w:proofErr w:type="gramEnd"/>
      <w:r w:rsidRPr="00A90C23">
        <w:rPr>
          <w:sz w:val="24"/>
          <w:szCs w:val="24"/>
        </w:rPr>
        <w:t xml:space="preserve">, AWS, </w:t>
      </w:r>
      <w:proofErr w:type="spellStart"/>
      <w:r w:rsidRPr="00A90C23">
        <w:rPr>
          <w:sz w:val="24"/>
          <w:szCs w:val="24"/>
        </w:rPr>
        <w:t>Crunchbase</w:t>
      </w:r>
      <w:proofErr w:type="spellEnd"/>
      <w:r w:rsidRPr="00A90C23">
        <w:rPr>
          <w:sz w:val="24"/>
          <w:szCs w:val="24"/>
        </w:rPr>
        <w: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proofErr w:type="spellStart"/>
      <w:r w:rsidRPr="00A90C23">
        <w:rPr>
          <w:b/>
          <w:sz w:val="24"/>
          <w:szCs w:val="24"/>
          <w:u w:val="single"/>
        </w:rPr>
        <w:t>ReactJS</w:t>
      </w:r>
      <w:proofErr w:type="spellEnd"/>
    </w:p>
    <w:p w:rsidR="00541A83" w:rsidRPr="00A90C23" w:rsidRDefault="00541A83" w:rsidP="006B59BF">
      <w:pPr>
        <w:numPr>
          <w:ilvl w:val="0"/>
          <w:numId w:val="10"/>
        </w:numPr>
        <w:spacing w:line="360" w:lineRule="auto"/>
        <w:contextualSpacing/>
        <w:jc w:val="both"/>
        <w:rPr>
          <w:sz w:val="24"/>
          <w:szCs w:val="24"/>
        </w:rPr>
      </w:pPr>
      <w:proofErr w:type="spellStart"/>
      <w:r w:rsidRPr="00A90C23">
        <w:rPr>
          <w:sz w:val="24"/>
          <w:szCs w:val="24"/>
        </w:rPr>
        <w:t>ReactJS</w:t>
      </w:r>
      <w:proofErr w:type="spellEnd"/>
      <w:r w:rsidRPr="00A90C23">
        <w:rPr>
          <w:sz w:val="24"/>
          <w:szCs w:val="24"/>
        </w:rPr>
        <w:t xml:space="preserve"> is a JavaScript library, open sourced by Facebook in 2013, which is great for building</w:t>
      </w:r>
    </w:p>
    <w:p w:rsidR="00541A83" w:rsidRPr="00A90C23" w:rsidRDefault="000B6953" w:rsidP="006B59BF">
      <w:pPr>
        <w:spacing w:line="360" w:lineRule="auto"/>
        <w:ind w:left="720"/>
        <w:jc w:val="both"/>
        <w:rPr>
          <w:sz w:val="24"/>
          <w:szCs w:val="24"/>
        </w:rPr>
      </w:pPr>
      <w:r w:rsidRPr="00A90C23">
        <w:rPr>
          <w:sz w:val="24"/>
          <w:szCs w:val="24"/>
        </w:rPr>
        <w:t>Huge</w:t>
      </w:r>
      <w:r w:rsidR="00541A83" w:rsidRPr="00A90C23">
        <w:rPr>
          <w:sz w:val="24"/>
          <w:szCs w:val="24"/>
        </w:rPr>
        <w:t xml:space="preserve"> web applications where data is changeable on a regular basis. </w:t>
      </w:r>
    </w:p>
    <w:p w:rsidR="00541A83" w:rsidRPr="00A90C23" w:rsidRDefault="00541A83" w:rsidP="006B59BF">
      <w:pPr>
        <w:numPr>
          <w:ilvl w:val="0"/>
          <w:numId w:val="10"/>
        </w:numPr>
        <w:spacing w:line="360" w:lineRule="auto"/>
        <w:contextualSpacing/>
        <w:jc w:val="both"/>
        <w:rPr>
          <w:sz w:val="24"/>
          <w:szCs w:val="24"/>
        </w:rPr>
      </w:pPr>
      <w:r w:rsidRPr="00A90C23">
        <w:rPr>
          <w:sz w:val="24"/>
          <w:szCs w:val="24"/>
        </w:rPr>
        <w:t xml:space="preserve">Companies that use </w:t>
      </w:r>
      <w:proofErr w:type="spellStart"/>
      <w:r w:rsidRPr="00A90C23">
        <w:rPr>
          <w:sz w:val="24"/>
          <w:szCs w:val="24"/>
        </w:rPr>
        <w:t>ReactJS</w:t>
      </w:r>
      <w:proofErr w:type="spellEnd"/>
      <w:r w:rsidRPr="00A90C23">
        <w:rPr>
          <w:sz w:val="24"/>
          <w:szCs w:val="24"/>
        </w:rPr>
        <w:t xml:space="preserve">: Facebook, Instagram, Netflix, New York Times, Yahoo, Khan Academy, </w:t>
      </w:r>
      <w:proofErr w:type="spellStart"/>
      <w:r w:rsidRPr="00A90C23">
        <w:rPr>
          <w:sz w:val="24"/>
          <w:szCs w:val="24"/>
        </w:rPr>
        <w:t>Whatsapp</w:t>
      </w:r>
      <w:proofErr w:type="spellEnd"/>
      <w:r w:rsidRPr="00A90C23">
        <w:rPr>
          <w:sz w:val="24"/>
          <w:szCs w:val="24"/>
        </w:rPr>
        <w:t xml:space="preserve">, </w:t>
      </w:r>
      <w:proofErr w:type="spellStart"/>
      <w:r w:rsidRPr="00A90C23">
        <w:rPr>
          <w:sz w:val="24"/>
          <w:szCs w:val="24"/>
        </w:rPr>
        <w:t>Codecademy</w:t>
      </w:r>
      <w:proofErr w:type="spellEnd"/>
      <w:r w:rsidRPr="00A90C23">
        <w:rPr>
          <w:sz w:val="24"/>
          <w:szCs w:val="24"/>
        </w:rPr>
        <w:t xml:space="preserve">, Dropbox, Airbnb, Asana, </w:t>
      </w:r>
      <w:proofErr w:type="spellStart"/>
      <w:r w:rsidRPr="00A90C23">
        <w:rPr>
          <w:sz w:val="24"/>
          <w:szCs w:val="24"/>
        </w:rPr>
        <w:t>Atlassian</w:t>
      </w:r>
      <w:proofErr w:type="spellEnd"/>
      <w:r w:rsidRPr="00A90C23">
        <w:rPr>
          <w:sz w:val="24"/>
          <w:szCs w:val="24"/>
        </w:rPr>
        <w:t>, Intercom, Microsoft.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Vue.JS</w:t>
      </w:r>
    </w:p>
    <w:p w:rsidR="00541A83" w:rsidRPr="00A90C23" w:rsidRDefault="00541A83" w:rsidP="006B59BF">
      <w:pPr>
        <w:numPr>
          <w:ilvl w:val="0"/>
          <w:numId w:val="11"/>
        </w:numPr>
        <w:spacing w:line="360" w:lineRule="auto"/>
        <w:contextualSpacing/>
        <w:jc w:val="both"/>
        <w:rPr>
          <w:sz w:val="24"/>
          <w:szCs w:val="24"/>
        </w:rPr>
      </w:pPr>
      <w:r w:rsidRPr="00A90C23">
        <w:rPr>
          <w:sz w:val="24"/>
          <w:szCs w:val="24"/>
        </w:rPr>
        <w:t>Vue.js is a JavaScript framework, launched in 2013, which perfectly fits for creating highly adaptable user interfaces and sophisticated Single-page applications.</w:t>
      </w:r>
    </w:p>
    <w:p w:rsidR="00541A83" w:rsidRPr="00A90C23" w:rsidRDefault="00541A83" w:rsidP="006B59BF">
      <w:pPr>
        <w:numPr>
          <w:ilvl w:val="0"/>
          <w:numId w:val="11"/>
        </w:numPr>
        <w:spacing w:line="360" w:lineRule="auto"/>
        <w:contextualSpacing/>
        <w:jc w:val="both"/>
        <w:rPr>
          <w:sz w:val="24"/>
          <w:szCs w:val="24"/>
        </w:rPr>
      </w:pPr>
      <w:r w:rsidRPr="00A90C23">
        <w:rPr>
          <w:sz w:val="24"/>
          <w:szCs w:val="24"/>
        </w:rPr>
        <w:t xml:space="preserve">Companies that use Vue.js: Xiaomi, Alibaba, </w:t>
      </w:r>
      <w:proofErr w:type="spellStart"/>
      <w:r w:rsidRPr="00A90C23">
        <w:rPr>
          <w:sz w:val="24"/>
          <w:szCs w:val="24"/>
        </w:rPr>
        <w:t>WizzAir</w:t>
      </w:r>
      <w:proofErr w:type="spellEnd"/>
      <w:r w:rsidRPr="00A90C23">
        <w:rPr>
          <w:sz w:val="24"/>
          <w:szCs w:val="24"/>
        </w:rPr>
        <w:t xml:space="preserve">, </w:t>
      </w:r>
      <w:proofErr w:type="spellStart"/>
      <w:r w:rsidRPr="00A90C23">
        <w:rPr>
          <w:sz w:val="24"/>
          <w:szCs w:val="24"/>
        </w:rPr>
        <w:t>EuroNews</w:t>
      </w:r>
      <w:proofErr w:type="spellEnd"/>
      <w:r w:rsidRPr="00A90C23">
        <w:rPr>
          <w:sz w:val="24"/>
          <w:szCs w:val="24"/>
        </w:rPr>
        <w:t xml:space="preserve">, </w:t>
      </w:r>
      <w:proofErr w:type="spellStart"/>
      <w:r w:rsidRPr="00A90C23">
        <w:rPr>
          <w:sz w:val="24"/>
          <w:szCs w:val="24"/>
        </w:rPr>
        <w:t>Grammarly</w:t>
      </w:r>
      <w:proofErr w:type="spellEnd"/>
      <w:r w:rsidRPr="00A90C23">
        <w:rPr>
          <w:sz w:val="24"/>
          <w:szCs w:val="24"/>
        </w:rPr>
        <w:t xml:space="preserve">, </w:t>
      </w:r>
      <w:proofErr w:type="spellStart"/>
      <w:r w:rsidRPr="00A90C23">
        <w:rPr>
          <w:sz w:val="24"/>
          <w:szCs w:val="24"/>
        </w:rPr>
        <w:t>Gitlab</w:t>
      </w:r>
      <w:proofErr w:type="spellEnd"/>
      <w:r w:rsidRPr="00A90C23">
        <w:rPr>
          <w:sz w:val="24"/>
          <w:szCs w:val="24"/>
        </w:rPr>
        <w:t xml:space="preserve"> and </w:t>
      </w:r>
      <w:proofErr w:type="spellStart"/>
      <w:r w:rsidRPr="00A90C23">
        <w:rPr>
          <w:sz w:val="24"/>
          <w:szCs w:val="24"/>
        </w:rPr>
        <w:t>Laracasts</w:t>
      </w:r>
      <w:proofErr w:type="spellEnd"/>
      <w:r w:rsidRPr="00A90C23">
        <w:rPr>
          <w:sz w:val="24"/>
          <w:szCs w:val="24"/>
        </w:rPr>
        <w:t xml:space="preserve">, Adobe, </w:t>
      </w:r>
      <w:proofErr w:type="spellStart"/>
      <w:r w:rsidRPr="00A90C23">
        <w:rPr>
          <w:sz w:val="24"/>
          <w:szCs w:val="24"/>
        </w:rPr>
        <w:t>Behance</w:t>
      </w:r>
      <w:proofErr w:type="spellEnd"/>
      <w:r w:rsidRPr="00A90C23">
        <w:rPr>
          <w:sz w:val="24"/>
          <w:szCs w:val="24"/>
        </w:rPr>
        <w:t xml:space="preserve">, </w:t>
      </w:r>
      <w:proofErr w:type="spellStart"/>
      <w:r w:rsidRPr="00A90C23">
        <w:rPr>
          <w:sz w:val="24"/>
          <w:szCs w:val="24"/>
        </w:rPr>
        <w:t>Codeship</w:t>
      </w:r>
      <w:proofErr w:type="spellEnd"/>
      <w:r w:rsidRPr="00A90C23">
        <w:rPr>
          <w:sz w:val="24"/>
          <w:szCs w:val="24"/>
        </w:rPr>
        <w:t>, Reuters.</w:t>
      </w:r>
    </w:p>
    <w:p w:rsidR="00383BE3" w:rsidRPr="00A90C23" w:rsidRDefault="00383BE3" w:rsidP="006B59BF">
      <w:pPr>
        <w:spacing w:line="360" w:lineRule="auto"/>
        <w:contextualSpacing/>
        <w:rPr>
          <w:sz w:val="24"/>
          <w:szCs w:val="24"/>
        </w:rPr>
      </w:pPr>
    </w:p>
    <w:p w:rsidR="00541A83" w:rsidRPr="00A90C23" w:rsidRDefault="00541A83" w:rsidP="006B59BF">
      <w:pPr>
        <w:spacing w:line="360" w:lineRule="auto"/>
        <w:rPr>
          <w:sz w:val="24"/>
          <w:szCs w:val="24"/>
        </w:rPr>
      </w:pPr>
    </w:p>
    <w:p w:rsidR="00541A83" w:rsidRPr="00A90C23" w:rsidRDefault="006B59BF" w:rsidP="006B59BF">
      <w:pPr>
        <w:spacing w:line="360" w:lineRule="auto"/>
        <w:jc w:val="both"/>
        <w:rPr>
          <w:sz w:val="24"/>
          <w:szCs w:val="24"/>
        </w:rPr>
      </w:pPr>
      <w:r w:rsidRPr="00A90C23">
        <w:rPr>
          <w:noProof/>
          <w:lang w:eastAsia="ja-JP"/>
        </w:rPr>
        <w:lastRenderedPageBreak/>
        <w:drawing>
          <wp:anchor distT="0" distB="0" distL="0" distR="0" simplePos="0" relativeHeight="251669503" behindDoc="0" locked="0" layoutInCell="1" hidden="0" allowOverlap="1" wp14:anchorId="399A49B7" wp14:editId="6F0ABD3B">
            <wp:simplePos x="0" y="0"/>
            <wp:positionH relativeFrom="margin">
              <wp:posOffset>422275</wp:posOffset>
            </wp:positionH>
            <wp:positionV relativeFrom="paragraph">
              <wp:posOffset>1287780</wp:posOffset>
            </wp:positionV>
            <wp:extent cx="5101590" cy="3195955"/>
            <wp:effectExtent l="0" t="0" r="3810" b="4445"/>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101590" cy="3195955"/>
                    </a:xfrm>
                    <a:prstGeom prst="rect">
                      <a:avLst/>
                    </a:prstGeom>
                    <a:ln/>
                  </pic:spPr>
                </pic:pic>
              </a:graphicData>
            </a:graphic>
            <wp14:sizeRelH relativeFrom="margin">
              <wp14:pctWidth>0</wp14:pctWidth>
            </wp14:sizeRelH>
            <wp14:sizeRelV relativeFrom="margin">
              <wp14:pctHeight>0</wp14:pctHeight>
            </wp14:sizeRelV>
          </wp:anchor>
        </w:drawing>
      </w:r>
      <w:r w:rsidR="00541A83" w:rsidRPr="00A90C23">
        <w:rPr>
          <w:sz w:val="24"/>
          <w:szCs w:val="24"/>
        </w:rPr>
        <w:t xml:space="preserve">JavaScript frameworks are developing at an extremely fast pace, meaning that today we have frequently updated versions of Angular, </w:t>
      </w:r>
      <w:proofErr w:type="spellStart"/>
      <w:r w:rsidR="00541A83" w:rsidRPr="00A90C23">
        <w:rPr>
          <w:sz w:val="24"/>
          <w:szCs w:val="24"/>
        </w:rPr>
        <w:t>ReactJS</w:t>
      </w:r>
      <w:proofErr w:type="spellEnd"/>
      <w:r w:rsidR="00541A83" w:rsidRPr="00A90C23">
        <w:rPr>
          <w:sz w:val="24"/>
          <w:szCs w:val="24"/>
        </w:rPr>
        <w:t xml:space="preserve"> and another player on this market — Vue.js. We analyzed the number of open positions worldwide that require a specific knowledge of a certain framework. As a source, we took Indeed.com and got the distribution</w:t>
      </w:r>
      <w:r w:rsidR="000B6953" w:rsidRPr="00A90C23">
        <w:rPr>
          <w:sz w:val="24"/>
          <w:szCs w:val="24"/>
        </w:rPr>
        <w:t xml:space="preserve"> </w:t>
      </w:r>
      <w:r w:rsidR="00541A83" w:rsidRPr="00A90C23">
        <w:rPr>
          <w:sz w:val="24"/>
          <w:szCs w:val="24"/>
        </w:rPr>
        <w:t>(</w:t>
      </w:r>
      <w:r>
        <w:rPr>
          <w:sz w:val="24"/>
          <w:szCs w:val="24"/>
        </w:rPr>
        <w:t>below</w:t>
      </w:r>
      <w:r w:rsidR="00541A83" w:rsidRPr="00A90C23">
        <w:rPr>
          <w:sz w:val="24"/>
          <w:szCs w:val="24"/>
        </w:rPr>
        <w:t xml:space="preserve">) according </w:t>
      </w:r>
      <w:r w:rsidR="000B6953" w:rsidRPr="00A90C23">
        <w:rPr>
          <w:sz w:val="24"/>
          <w:szCs w:val="24"/>
        </w:rPr>
        <w:t>to more</w:t>
      </w:r>
      <w:r w:rsidR="00541A83" w:rsidRPr="00A90C23">
        <w:rPr>
          <w:sz w:val="24"/>
          <w:szCs w:val="24"/>
        </w:rPr>
        <w:t xml:space="preserve"> than 60,000 job offers</w:t>
      </w:r>
      <w:r w:rsidR="00541A83" w:rsidRPr="00A90C23">
        <w:t>.</w:t>
      </w:r>
    </w:p>
    <w:p w:rsidR="00F17230" w:rsidRPr="00A90C23" w:rsidRDefault="00F17230" w:rsidP="00A02617">
      <w:pPr>
        <w:spacing w:line="360" w:lineRule="auto"/>
        <w:rPr>
          <w:rFonts w:eastAsia="Merriweather"/>
          <w:sz w:val="24"/>
          <w:szCs w:val="28"/>
        </w:rPr>
      </w:pPr>
    </w:p>
    <w:p w:rsidR="00A90C23" w:rsidRDefault="00A52711" w:rsidP="00A02617">
      <w:pPr>
        <w:pStyle w:val="Caption"/>
        <w:spacing w:line="360" w:lineRule="auto"/>
        <w:ind w:right="440"/>
        <w:jc w:val="center"/>
      </w:pPr>
      <w:bookmarkStart w:id="17" w:name="_Toc528410332"/>
      <w:bookmarkStart w:id="18" w:name="_Toc528562879"/>
      <w:r w:rsidRPr="00A90C23">
        <w:t>Figure 2.</w:t>
      </w:r>
      <w:fldSimple w:instr=" SEQ Figure_2. \* ARABIC ">
        <w:r w:rsidR="00005519">
          <w:rPr>
            <w:noProof/>
          </w:rPr>
          <w:t>1</w:t>
        </w:r>
      </w:fldSimple>
      <w:r w:rsidRPr="00A90C23">
        <w:t xml:space="preserve"> </w:t>
      </w:r>
      <w:r w:rsidR="00847DBF" w:rsidRPr="00A90C23">
        <w:t>JS Framework Comparison</w:t>
      </w:r>
      <w:bookmarkEnd w:id="17"/>
      <w:bookmarkEnd w:id="18"/>
    </w:p>
    <w:p w:rsidR="00A02617" w:rsidRPr="00A02617" w:rsidRDefault="00A02617" w:rsidP="00A02617"/>
    <w:p w:rsidR="00AA6329" w:rsidRPr="00A90C23" w:rsidRDefault="00AA6329"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9" w:name="_Toc528562817"/>
      <w:r w:rsidRPr="00A90C23">
        <w:rPr>
          <w:rFonts w:ascii="Times New Roman" w:hAnsi="Times New Roman" w:cs="Times New Roman"/>
          <w:sz w:val="28"/>
        </w:rPr>
        <w:t xml:space="preserve">2.2.2 </w:t>
      </w:r>
      <w:r w:rsidR="00541A83" w:rsidRPr="00A90C23">
        <w:rPr>
          <w:rFonts w:ascii="Times New Roman" w:hAnsi="Times New Roman" w:cs="Times New Roman"/>
          <w:sz w:val="28"/>
        </w:rPr>
        <w:t>Backend Development</w:t>
      </w:r>
      <w:bookmarkEnd w:id="19"/>
    </w:p>
    <w:p w:rsidR="00541A83" w:rsidRPr="00A90C23" w:rsidRDefault="00541A83" w:rsidP="006B59BF">
      <w:pPr>
        <w:spacing w:line="360" w:lineRule="auto"/>
        <w:jc w:val="both"/>
      </w:pPr>
    </w:p>
    <w:p w:rsidR="00541A83" w:rsidRPr="00A90C23" w:rsidRDefault="00541A83" w:rsidP="006B59BF">
      <w:pPr>
        <w:spacing w:line="360" w:lineRule="auto"/>
        <w:jc w:val="both"/>
        <w:rPr>
          <w:b/>
          <w:sz w:val="24"/>
          <w:szCs w:val="24"/>
          <w:u w:val="single"/>
        </w:rPr>
      </w:pPr>
      <w:r w:rsidRPr="00A90C23">
        <w:rPr>
          <w:b/>
          <w:sz w:val="24"/>
          <w:szCs w:val="24"/>
          <w:u w:val="single"/>
        </w:rPr>
        <w:t>PHP</w:t>
      </w:r>
      <w:r w:rsidRPr="00A90C23">
        <w:rPr>
          <w:b/>
          <w:sz w:val="24"/>
          <w:szCs w:val="24"/>
        </w:rPr>
        <w:t xml:space="preserve"> (Hypertext </w:t>
      </w:r>
      <w:proofErr w:type="spellStart"/>
      <w:r w:rsidRPr="00A90C23">
        <w:rPr>
          <w:b/>
          <w:sz w:val="24"/>
          <w:szCs w:val="24"/>
        </w:rPr>
        <w:t>PreProcessor</w:t>
      </w:r>
      <w:proofErr w:type="spellEnd"/>
      <w:r w:rsidRPr="00A90C23">
        <w:rPr>
          <w:b/>
          <w:sz w:val="24"/>
          <w:szCs w:val="24"/>
        </w:rPr>
        <w:t>)</w:t>
      </w:r>
    </w:p>
    <w:p w:rsidR="00541A83" w:rsidRPr="00A90C23" w:rsidRDefault="00541A83" w:rsidP="006B59BF">
      <w:pPr>
        <w:spacing w:line="360" w:lineRule="auto"/>
        <w:jc w:val="both"/>
        <w:rPr>
          <w:sz w:val="24"/>
          <w:szCs w:val="24"/>
        </w:rPr>
      </w:pPr>
      <w:r w:rsidRPr="00A90C23">
        <w:rPr>
          <w:sz w:val="24"/>
          <w:szCs w:val="24"/>
        </w:rPr>
        <w:t xml:space="preserve">It is a widely-used open source general-purpose scripting language that is especially suited for web development and can be embedded into HTML. </w:t>
      </w:r>
    </w:p>
    <w:p w:rsidR="00541A83" w:rsidRPr="00A90C23" w:rsidRDefault="00541A83" w:rsidP="006B59BF">
      <w:pPr>
        <w:spacing w:after="360" w:line="360" w:lineRule="auto"/>
        <w:jc w:val="both"/>
        <w:rPr>
          <w:sz w:val="24"/>
          <w:szCs w:val="24"/>
        </w:rPr>
      </w:pPr>
      <w:r w:rsidRPr="00A90C23">
        <w:rPr>
          <w:sz w:val="24"/>
          <w:szCs w:val="24"/>
        </w:rP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r w:rsidR="000B6953" w:rsidRPr="00A90C23">
        <w:rPr>
          <w:sz w:val="24"/>
          <w:szCs w:val="24"/>
        </w:rPr>
        <w:t xml:space="preserve"> </w:t>
      </w:r>
      <w:r w:rsidRPr="00A90C23">
        <w:rPr>
          <w:sz w:val="24"/>
          <w:szCs w:val="24"/>
        </w:rPr>
        <w:t>The best things in using PHP are that it is extremely simple for a newcomer, but offers many advanced features for a professional programmer.</w:t>
      </w:r>
    </w:p>
    <w:p w:rsidR="00541A83" w:rsidRPr="00A90C23" w:rsidRDefault="00541A83" w:rsidP="006B59BF">
      <w:pPr>
        <w:spacing w:after="360" w:line="360" w:lineRule="auto"/>
        <w:jc w:val="both"/>
        <w:rPr>
          <w:b/>
          <w:sz w:val="24"/>
          <w:szCs w:val="24"/>
          <w:u w:val="single"/>
        </w:rPr>
      </w:pPr>
      <w:r w:rsidRPr="00A90C23">
        <w:rPr>
          <w:b/>
          <w:sz w:val="24"/>
          <w:szCs w:val="24"/>
          <w:u w:val="single"/>
        </w:rPr>
        <w:lastRenderedPageBreak/>
        <w:t>Features of PHP</w:t>
      </w:r>
    </w:p>
    <w:p w:rsidR="00541A83" w:rsidRPr="00A90C23" w:rsidRDefault="00541A83" w:rsidP="006B59BF">
      <w:pPr>
        <w:spacing w:after="360" w:line="360" w:lineRule="auto"/>
        <w:jc w:val="both"/>
        <w:rPr>
          <w:sz w:val="24"/>
          <w:szCs w:val="24"/>
          <w:u w:val="single"/>
        </w:rPr>
      </w:pPr>
      <w:r w:rsidRPr="00A90C23">
        <w:rPr>
          <w:sz w:val="24"/>
          <w:szCs w:val="24"/>
        </w:rPr>
        <w:t xml:space="preserve">It is most popular and frequently used </w:t>
      </w:r>
      <w:proofErr w:type="spellStart"/>
      <w:r w:rsidRPr="00A90C23">
        <w:rPr>
          <w:sz w:val="24"/>
          <w:szCs w:val="24"/>
        </w:rPr>
        <w:t>world wide</w:t>
      </w:r>
      <w:proofErr w:type="spellEnd"/>
      <w:r w:rsidRPr="00A90C23">
        <w:rPr>
          <w:sz w:val="24"/>
          <w:szCs w:val="24"/>
        </w:rPr>
        <w:t xml:space="preserve"> scripting language, the main reason of popularity is; It is open source and very simple.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Simple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Faster</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Interpreted</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Open Source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Case Sensitive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Simplicity</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Platform Independent</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Security</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Loosely Typed Language</w:t>
      </w:r>
    </w:p>
    <w:p w:rsidR="00541A83" w:rsidRPr="00A90C23" w:rsidRDefault="00541A83" w:rsidP="006B59BF">
      <w:pPr>
        <w:spacing w:before="80" w:line="360" w:lineRule="auto"/>
        <w:ind w:right="300"/>
        <w:contextualSpacing/>
        <w:jc w:val="both"/>
        <w:rPr>
          <w:sz w:val="24"/>
          <w:szCs w:val="24"/>
        </w:rPr>
      </w:pPr>
    </w:p>
    <w:p w:rsidR="00541A83" w:rsidRPr="00A90C23" w:rsidRDefault="00541A83" w:rsidP="006B59BF">
      <w:pPr>
        <w:spacing w:before="80" w:line="360" w:lineRule="auto"/>
        <w:ind w:right="300"/>
        <w:jc w:val="both"/>
        <w:rPr>
          <w:rFonts w:eastAsia="Georgia"/>
          <w:b/>
          <w:sz w:val="24"/>
          <w:szCs w:val="24"/>
          <w:u w:val="single"/>
        </w:rPr>
      </w:pPr>
      <w:proofErr w:type="spellStart"/>
      <w:r w:rsidRPr="00A90C23">
        <w:rPr>
          <w:rFonts w:eastAsia="Georgia"/>
          <w:b/>
          <w:sz w:val="24"/>
          <w:szCs w:val="24"/>
          <w:u w:val="single"/>
        </w:rPr>
        <w:t>Laravel</w:t>
      </w:r>
      <w:proofErr w:type="spellEnd"/>
    </w:p>
    <w:p w:rsidR="00541A83" w:rsidRPr="00A90C23" w:rsidRDefault="00541A83" w:rsidP="006B59BF">
      <w:pPr>
        <w:spacing w:before="80" w:line="360" w:lineRule="auto"/>
        <w:ind w:right="300"/>
        <w:jc w:val="both"/>
        <w:rPr>
          <w:sz w:val="24"/>
          <w:szCs w:val="24"/>
        </w:rPr>
      </w:pPr>
      <w:proofErr w:type="spellStart"/>
      <w:r w:rsidRPr="00A90C23">
        <w:rPr>
          <w:b/>
          <w:sz w:val="24"/>
          <w:szCs w:val="24"/>
        </w:rPr>
        <w:t>Laravel</w:t>
      </w:r>
      <w:proofErr w:type="spellEnd"/>
      <w:r w:rsidRPr="00A90C23">
        <w:rPr>
          <w:sz w:val="24"/>
          <w:szCs w:val="24"/>
        </w:rPr>
        <w:t xml:space="preserve"> is a free, open-source PHP web framework, created by Taylor </w:t>
      </w:r>
      <w:proofErr w:type="spellStart"/>
      <w:r w:rsidRPr="00A90C23">
        <w:rPr>
          <w:sz w:val="24"/>
          <w:szCs w:val="24"/>
        </w:rPr>
        <w:t>Otwell</w:t>
      </w:r>
      <w:proofErr w:type="spellEnd"/>
      <w:r w:rsidRPr="00A90C23">
        <w:rPr>
          <w:sz w:val="24"/>
          <w:szCs w:val="24"/>
        </w:rPr>
        <w:t xml:space="preserve"> and intended for the development of web applications following the model–view–controller (MVC)</w:t>
      </w:r>
    </w:p>
    <w:p w:rsidR="00541A83" w:rsidRPr="00A90C23" w:rsidRDefault="000B6953" w:rsidP="006B59BF">
      <w:pPr>
        <w:spacing w:before="80" w:line="360" w:lineRule="auto"/>
        <w:ind w:right="300"/>
        <w:jc w:val="both"/>
        <w:rPr>
          <w:sz w:val="24"/>
          <w:szCs w:val="24"/>
        </w:rPr>
      </w:pPr>
      <w:r w:rsidRPr="00A90C23">
        <w:rPr>
          <w:sz w:val="24"/>
          <w:szCs w:val="24"/>
        </w:rPr>
        <w:t>Architectural</w:t>
      </w:r>
      <w:r w:rsidR="00541A83" w:rsidRPr="00A90C23">
        <w:rPr>
          <w:sz w:val="24"/>
          <w:szCs w:val="24"/>
        </w:rPr>
        <w:t xml:space="preserve"> pattern and based on </w:t>
      </w:r>
      <w:proofErr w:type="spellStart"/>
      <w:r w:rsidR="00541A83" w:rsidRPr="00A90C23">
        <w:rPr>
          <w:sz w:val="24"/>
          <w:szCs w:val="24"/>
        </w:rPr>
        <w:t>Symfony</w:t>
      </w:r>
      <w:proofErr w:type="spellEnd"/>
      <w:r w:rsidR="00541A83" w:rsidRPr="00A90C23">
        <w:rPr>
          <w:sz w:val="24"/>
          <w:szCs w:val="24"/>
        </w:rPr>
        <w:t>.</w:t>
      </w:r>
    </w:p>
    <w:p w:rsidR="00541A83" w:rsidRPr="00A90C23" w:rsidRDefault="00541A83" w:rsidP="006B59BF">
      <w:pPr>
        <w:spacing w:before="80" w:line="360" w:lineRule="auto"/>
        <w:ind w:right="300"/>
        <w:jc w:val="both"/>
        <w:rPr>
          <w:rFonts w:eastAsia="Georgia"/>
          <w:b/>
          <w:sz w:val="24"/>
          <w:szCs w:val="24"/>
          <w:u w:val="single"/>
        </w:rPr>
      </w:pPr>
      <w:r w:rsidRPr="00A90C23">
        <w:rPr>
          <w:rFonts w:eastAsia="Georgia"/>
          <w:b/>
          <w:sz w:val="24"/>
          <w:szCs w:val="24"/>
          <w:u w:val="single"/>
        </w:rPr>
        <w:t>Python</w:t>
      </w:r>
    </w:p>
    <w:p w:rsidR="00541A83" w:rsidRPr="00A90C23" w:rsidRDefault="00541A83" w:rsidP="006B59BF">
      <w:pPr>
        <w:spacing w:before="80" w:line="360" w:lineRule="auto"/>
        <w:ind w:right="300"/>
        <w:jc w:val="both"/>
        <w:rPr>
          <w:sz w:val="24"/>
          <w:szCs w:val="24"/>
        </w:rPr>
      </w:pPr>
      <w:r w:rsidRPr="00A90C23">
        <w:rPr>
          <w:sz w:val="24"/>
          <w:szCs w:val="24"/>
        </w:rPr>
        <w:t xml:space="preserve">Python is a beautiful language. It’s easy to learn and fun, and its syntax (the rules) is clear and concise. Python is a popular choice for beginners, yet still powerful enough to back some of the world’s most popular products and applications from companies like NASA, Google, IBM, Cisco, Microsoft, Industrial Light &amp; Magic among </w:t>
      </w:r>
      <w:r w:rsidR="000B6953" w:rsidRPr="00A90C23">
        <w:rPr>
          <w:sz w:val="24"/>
          <w:szCs w:val="24"/>
        </w:rPr>
        <w:t>others. One</w:t>
      </w:r>
      <w:r w:rsidRPr="00A90C23">
        <w:rPr>
          <w:sz w:val="24"/>
          <w:szCs w:val="24"/>
        </w:rPr>
        <w:t xml:space="preserve"> area where Python shines is web development. Python offers many frameworks from which to choose from including bottle.py, Flask, </w:t>
      </w:r>
      <w:proofErr w:type="spellStart"/>
      <w:r w:rsidRPr="00A90C23">
        <w:rPr>
          <w:sz w:val="24"/>
          <w:szCs w:val="24"/>
        </w:rPr>
        <w:t>CherryPy</w:t>
      </w:r>
      <w:proofErr w:type="spellEnd"/>
      <w:r w:rsidRPr="00A90C23">
        <w:rPr>
          <w:sz w:val="24"/>
          <w:szCs w:val="24"/>
        </w:rPr>
        <w:t xml:space="preserve">, Pyramid, Django and web2py. These frameworks have been used to power some of the world’s most popular sites such as Spotify, Mozilla, </w:t>
      </w:r>
      <w:proofErr w:type="spellStart"/>
      <w:r w:rsidRPr="00A90C23">
        <w:rPr>
          <w:sz w:val="24"/>
          <w:szCs w:val="24"/>
        </w:rPr>
        <w:t>Reddit</w:t>
      </w:r>
      <w:proofErr w:type="spellEnd"/>
      <w:r w:rsidRPr="00A90C23">
        <w:rPr>
          <w:sz w:val="24"/>
          <w:szCs w:val="24"/>
        </w:rPr>
        <w:t>, the Washington Post and Yelp.</w:t>
      </w:r>
    </w:p>
    <w:p w:rsidR="00541A83" w:rsidRDefault="00541A83" w:rsidP="006B59BF">
      <w:pPr>
        <w:spacing w:before="80" w:line="360" w:lineRule="auto"/>
        <w:ind w:right="300"/>
        <w:jc w:val="both"/>
        <w:rPr>
          <w:sz w:val="24"/>
          <w:szCs w:val="24"/>
          <w:u w:val="single"/>
        </w:rPr>
      </w:pPr>
    </w:p>
    <w:p w:rsidR="00B43995" w:rsidRDefault="00B43995" w:rsidP="006B59BF">
      <w:pPr>
        <w:spacing w:before="80" w:line="360" w:lineRule="auto"/>
        <w:ind w:right="300"/>
        <w:jc w:val="both"/>
        <w:rPr>
          <w:sz w:val="24"/>
          <w:szCs w:val="24"/>
          <w:u w:val="single"/>
        </w:rPr>
      </w:pPr>
    </w:p>
    <w:p w:rsidR="00B43995" w:rsidRPr="00A90C23" w:rsidRDefault="00B43995" w:rsidP="006B59BF">
      <w:pPr>
        <w:spacing w:before="80" w:line="360" w:lineRule="auto"/>
        <w:ind w:right="300"/>
        <w:jc w:val="both"/>
        <w:rPr>
          <w:sz w:val="24"/>
          <w:szCs w:val="24"/>
          <w:u w:val="single"/>
        </w:rPr>
      </w:pPr>
    </w:p>
    <w:p w:rsidR="00541A83" w:rsidRPr="00A90C23" w:rsidRDefault="00541A83" w:rsidP="006B59BF">
      <w:pPr>
        <w:spacing w:before="80" w:line="360" w:lineRule="auto"/>
        <w:ind w:right="300"/>
        <w:jc w:val="both"/>
        <w:rPr>
          <w:b/>
          <w:sz w:val="24"/>
          <w:szCs w:val="24"/>
          <w:u w:val="single"/>
        </w:rPr>
      </w:pPr>
      <w:r w:rsidRPr="00A90C23">
        <w:rPr>
          <w:b/>
          <w:sz w:val="24"/>
          <w:szCs w:val="24"/>
          <w:u w:val="single"/>
        </w:rPr>
        <w:lastRenderedPageBreak/>
        <w:t>Django</w:t>
      </w:r>
    </w:p>
    <w:p w:rsidR="00541A83" w:rsidRPr="00A90C23" w:rsidRDefault="00541A83" w:rsidP="006B59BF">
      <w:pPr>
        <w:spacing w:before="80" w:line="360" w:lineRule="auto"/>
        <w:ind w:right="300"/>
        <w:jc w:val="both"/>
        <w:rPr>
          <w:sz w:val="24"/>
          <w:szCs w:val="24"/>
        </w:rPr>
      </w:pPr>
      <w:r w:rsidRPr="00A90C23">
        <w:rPr>
          <w:sz w:val="24"/>
          <w:szCs w:val="24"/>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rsidR="00541A83" w:rsidRPr="00A90C23" w:rsidRDefault="00541A83" w:rsidP="006B59BF">
      <w:pPr>
        <w:numPr>
          <w:ilvl w:val="0"/>
          <w:numId w:val="14"/>
        </w:numPr>
        <w:spacing w:line="360" w:lineRule="auto"/>
        <w:ind w:right="300"/>
        <w:contextualSpacing/>
        <w:jc w:val="both"/>
        <w:rPr>
          <w:sz w:val="24"/>
          <w:szCs w:val="24"/>
        </w:rPr>
      </w:pPr>
      <w:r w:rsidRPr="00A90C23">
        <w:rPr>
          <w:sz w:val="24"/>
          <w:szCs w:val="24"/>
        </w:rPr>
        <w:t>Ridiculously fast - Django was designed to help developers take applications from concept to completion as quickly as possible.</w:t>
      </w:r>
    </w:p>
    <w:p w:rsidR="00541A83" w:rsidRPr="00A90C23" w:rsidRDefault="00541A83" w:rsidP="006B59BF">
      <w:pPr>
        <w:numPr>
          <w:ilvl w:val="0"/>
          <w:numId w:val="14"/>
        </w:numPr>
        <w:spacing w:line="360" w:lineRule="auto"/>
        <w:ind w:right="300"/>
        <w:contextualSpacing/>
        <w:jc w:val="both"/>
        <w:rPr>
          <w:sz w:val="24"/>
          <w:szCs w:val="24"/>
        </w:rPr>
      </w:pPr>
      <w:r w:rsidRPr="00A90C23">
        <w:rPr>
          <w:sz w:val="24"/>
          <w:szCs w:val="24"/>
        </w:rPr>
        <w:t>Reassuringly secure - Django takes security seriously and helps developers avoid many common security mistakes.</w:t>
      </w:r>
    </w:p>
    <w:p w:rsidR="00A90C23" w:rsidRDefault="00541A83" w:rsidP="00A02617">
      <w:pPr>
        <w:pStyle w:val="ListParagraph"/>
        <w:spacing w:line="360" w:lineRule="auto"/>
        <w:jc w:val="both"/>
        <w:rPr>
          <w:sz w:val="24"/>
          <w:szCs w:val="24"/>
        </w:rPr>
      </w:pPr>
      <w:r w:rsidRPr="00A90C23">
        <w:rPr>
          <w:sz w:val="24"/>
          <w:szCs w:val="24"/>
        </w:rPr>
        <w:t>Exceedingly scalable - Some of the busiest sites on the Web leverage Django’s ability to quickly and flexibly scale.</w:t>
      </w:r>
    </w:p>
    <w:p w:rsidR="00A02617" w:rsidRPr="00A02617" w:rsidRDefault="00A02617" w:rsidP="00A02617">
      <w:pPr>
        <w:pStyle w:val="ListParagraph"/>
        <w:spacing w:line="360" w:lineRule="auto"/>
        <w:jc w:val="both"/>
        <w:rPr>
          <w:sz w:val="24"/>
          <w:szCs w:val="24"/>
        </w:rPr>
      </w:pPr>
    </w:p>
    <w:p w:rsidR="00541A83" w:rsidRPr="00A90C23" w:rsidRDefault="00541A83" w:rsidP="006B59BF">
      <w:pPr>
        <w:pStyle w:val="Heading2"/>
        <w:spacing w:line="360" w:lineRule="auto"/>
        <w:ind w:right="300"/>
        <w:jc w:val="both"/>
        <w:rPr>
          <w:rFonts w:ascii="Times New Roman" w:hAnsi="Times New Roman" w:cs="Times New Roman"/>
          <w:sz w:val="32"/>
        </w:rPr>
      </w:pPr>
      <w:bookmarkStart w:id="20" w:name="_Toc528562818"/>
      <w:r w:rsidRPr="00A90C23">
        <w:rPr>
          <w:rFonts w:ascii="Times New Roman" w:hAnsi="Times New Roman" w:cs="Times New Roman"/>
          <w:sz w:val="32"/>
        </w:rPr>
        <w:t>2.3 Database</w:t>
      </w:r>
      <w:bookmarkEnd w:id="20"/>
    </w:p>
    <w:p w:rsidR="00541A83" w:rsidRPr="00A90C23" w:rsidRDefault="00541A83" w:rsidP="006B59BF">
      <w:pPr>
        <w:spacing w:line="360" w:lineRule="auto"/>
        <w:jc w:val="both"/>
        <w:rPr>
          <w:sz w:val="24"/>
          <w:szCs w:val="24"/>
        </w:rPr>
      </w:pPr>
      <w:r w:rsidRPr="00A90C23">
        <w:rPr>
          <w:sz w:val="24"/>
          <w:szCs w:val="24"/>
        </w:rPr>
        <w:t>When it comes to choosing a database, one of the biggest decisions is picking a relational (SQL) or non-relational (NoSQL) data structure. While both are viable options, there are certain key differences between the two that must be kept in mind when making a decision.</w:t>
      </w:r>
    </w:p>
    <w:p w:rsidR="00541A83" w:rsidRPr="00A90C23" w:rsidRDefault="00541A83" w:rsidP="006B59BF">
      <w:pPr>
        <w:spacing w:line="360" w:lineRule="auto"/>
        <w:jc w:val="both"/>
        <w:rPr>
          <w:sz w:val="24"/>
          <w:szCs w:val="24"/>
        </w:rPr>
      </w:pPr>
      <w:r w:rsidRPr="00A90C23">
        <w:rPr>
          <w:sz w:val="24"/>
          <w:szCs w:val="24"/>
        </w:rPr>
        <w:t xml:space="preserve">Here, </w:t>
      </w:r>
      <w:r w:rsidR="000B6953" w:rsidRPr="00A90C23">
        <w:rPr>
          <w:sz w:val="24"/>
          <w:szCs w:val="24"/>
        </w:rPr>
        <w:t>I</w:t>
      </w:r>
      <w:r w:rsidRPr="00A90C23">
        <w:rPr>
          <w:sz w:val="24"/>
          <w:szCs w:val="24"/>
        </w:rPr>
        <w:t xml:space="preserve"> break down the most important distinctions and discuss two of the key players in the relational vs non-relational debate: MySQL and MongoDB.</w:t>
      </w:r>
    </w:p>
    <w:p w:rsidR="00541A83" w:rsidRPr="00A90C23" w:rsidRDefault="00541A83" w:rsidP="006B59BF">
      <w:pPr>
        <w:spacing w:before="460" w:line="360" w:lineRule="auto"/>
        <w:ind w:left="-20"/>
        <w:jc w:val="both"/>
        <w:rPr>
          <w:b/>
          <w:sz w:val="24"/>
          <w:szCs w:val="24"/>
          <w:u w:val="single"/>
        </w:rPr>
      </w:pPr>
      <w:r w:rsidRPr="00A90C23">
        <w:rPr>
          <w:b/>
          <w:sz w:val="24"/>
          <w:szCs w:val="24"/>
          <w:u w:val="single"/>
        </w:rPr>
        <w:t>The Big Picture Differences</w:t>
      </w:r>
    </w:p>
    <w:p w:rsidR="00541A83" w:rsidRPr="00A90C23" w:rsidRDefault="00541A83" w:rsidP="006B59BF">
      <w:pPr>
        <w:spacing w:before="100" w:line="360" w:lineRule="auto"/>
        <w:jc w:val="both"/>
        <w:rPr>
          <w:b/>
          <w:sz w:val="24"/>
          <w:szCs w:val="24"/>
        </w:rPr>
      </w:pPr>
      <w:r w:rsidRPr="00A90C23">
        <w:rPr>
          <w:b/>
          <w:sz w:val="24"/>
          <w:szCs w:val="24"/>
        </w:rPr>
        <w:t>The Language</w:t>
      </w:r>
    </w:p>
    <w:p w:rsidR="00541A83" w:rsidRPr="00A90C23" w:rsidRDefault="00541A83" w:rsidP="006B59BF">
      <w:pPr>
        <w:spacing w:before="100" w:line="360" w:lineRule="auto"/>
        <w:jc w:val="both"/>
        <w:rPr>
          <w:sz w:val="24"/>
          <w:szCs w:val="24"/>
        </w:rPr>
      </w:pPr>
      <w:r w:rsidRPr="00A90C23">
        <w:rPr>
          <w:sz w:val="24"/>
          <w:szCs w:val="24"/>
        </w:rPr>
        <w:t>Think of a town - we’ll call it Town A - where everyone speaks the same language. All of the businesses are built around it, every form of communication uses it - in short, it’s the only way that the residents understand and interact with the world around them. Changing that language in one place would be confusing and disruptive for everyone.</w:t>
      </w:r>
    </w:p>
    <w:p w:rsidR="00541A83" w:rsidRPr="00A90C23" w:rsidRDefault="00541A83" w:rsidP="006B59BF">
      <w:pPr>
        <w:spacing w:before="440" w:line="360" w:lineRule="auto"/>
        <w:jc w:val="both"/>
        <w:rPr>
          <w:sz w:val="24"/>
          <w:szCs w:val="24"/>
        </w:rPr>
      </w:pPr>
      <w:r w:rsidRPr="00A90C23">
        <w:rPr>
          <w:sz w:val="24"/>
          <w:szCs w:val="24"/>
        </w:rPr>
        <w:t>Now, think of another town, Town B, where every home can speak a different language. Everyone interacts with the world differently, and there’s no “universal” understanding or set organization. If one home is different, it doesn’t affect anyone else at all.</w:t>
      </w:r>
    </w:p>
    <w:p w:rsidR="00541A83" w:rsidRPr="00A90C23" w:rsidRDefault="00541A83" w:rsidP="006B59BF">
      <w:pPr>
        <w:spacing w:before="440" w:line="360" w:lineRule="auto"/>
        <w:jc w:val="both"/>
        <w:rPr>
          <w:sz w:val="24"/>
          <w:szCs w:val="24"/>
        </w:rPr>
      </w:pPr>
      <w:r w:rsidRPr="00A90C23">
        <w:rPr>
          <w:sz w:val="24"/>
          <w:szCs w:val="24"/>
        </w:rPr>
        <w:lastRenderedPageBreak/>
        <w:t>This helps illustrate one of the fundamental differences between SQL relational and NoSQL non-relational databases, and this distinction has big implications. Let’s explain:</w:t>
      </w:r>
    </w:p>
    <w:p w:rsidR="00541A83" w:rsidRPr="00A90C23" w:rsidRDefault="00541A83" w:rsidP="006B59BF">
      <w:pPr>
        <w:spacing w:before="440" w:line="360" w:lineRule="auto"/>
        <w:jc w:val="both"/>
        <w:rPr>
          <w:sz w:val="24"/>
          <w:szCs w:val="24"/>
        </w:rPr>
      </w:pPr>
      <w:r w:rsidRPr="00A90C23">
        <w:rPr>
          <w:b/>
          <w:sz w:val="24"/>
          <w:szCs w:val="24"/>
        </w:rPr>
        <w:t>SQL databases</w:t>
      </w:r>
      <w:r w:rsidRPr="00A90C23">
        <w:rPr>
          <w:sz w:val="24"/>
          <w:szCs w:val="24"/>
        </w:rPr>
        <w:t xml:space="preserve">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rsidR="00541A83" w:rsidRPr="00A90C23" w:rsidRDefault="00541A83" w:rsidP="006B59BF">
      <w:pPr>
        <w:spacing w:before="440" w:line="360" w:lineRule="auto"/>
        <w:jc w:val="both"/>
        <w:rPr>
          <w:sz w:val="24"/>
          <w:szCs w:val="24"/>
        </w:rPr>
      </w:pPr>
      <w:r w:rsidRPr="00A90C23">
        <w:rPr>
          <w:b/>
          <w:sz w:val="24"/>
          <w:szCs w:val="24"/>
        </w:rPr>
        <w:t>A NoSQL database,</w:t>
      </w:r>
      <w:r w:rsidRPr="00A90C23">
        <w:rPr>
          <w:sz w:val="24"/>
          <w:szCs w:val="24"/>
        </w:rPr>
        <w:t xml:space="preserve"> on the other hand, has dynamic schema for unstructured data, and data is stored in many ways: it can be column-oriented, document-oriented, </w:t>
      </w:r>
      <w:proofErr w:type="gramStart"/>
      <w:r w:rsidRPr="00A90C23">
        <w:rPr>
          <w:sz w:val="24"/>
          <w:szCs w:val="24"/>
        </w:rPr>
        <w:t>graph</w:t>
      </w:r>
      <w:proofErr w:type="gramEnd"/>
      <w:r w:rsidRPr="00A90C23">
        <w:rPr>
          <w:sz w:val="24"/>
          <w:szCs w:val="24"/>
        </w:rPr>
        <w:t>-based or organized as a Key-Value store. This flexibility means that:</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You can create documents without having to first define their structure</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Each document can have its own unique structure</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The syntax can vary from database to database, and</w:t>
      </w:r>
    </w:p>
    <w:p w:rsidR="00541A83" w:rsidRPr="00A90C23" w:rsidRDefault="00541A83" w:rsidP="006B59BF">
      <w:pPr>
        <w:numPr>
          <w:ilvl w:val="0"/>
          <w:numId w:val="15"/>
        </w:numPr>
        <w:spacing w:before="440" w:line="360" w:lineRule="auto"/>
        <w:contextualSpacing/>
        <w:jc w:val="both"/>
        <w:rPr>
          <w:sz w:val="24"/>
          <w:szCs w:val="24"/>
        </w:rPr>
      </w:pPr>
      <w:r w:rsidRPr="00A90C23">
        <w:rPr>
          <w:sz w:val="24"/>
          <w:szCs w:val="24"/>
        </w:rPr>
        <w:t>You can add fields as you go.</w:t>
      </w:r>
    </w:p>
    <w:p w:rsidR="00541A83" w:rsidRPr="00A90C23" w:rsidRDefault="00541A83" w:rsidP="006B59BF">
      <w:pPr>
        <w:spacing w:before="440" w:line="360" w:lineRule="auto"/>
        <w:jc w:val="both"/>
        <w:rPr>
          <w:b/>
          <w:sz w:val="24"/>
          <w:szCs w:val="24"/>
        </w:rPr>
      </w:pPr>
      <w:r w:rsidRPr="00A90C23">
        <w:rPr>
          <w:b/>
          <w:sz w:val="24"/>
          <w:szCs w:val="24"/>
        </w:rPr>
        <w:t>The Scalability</w:t>
      </w:r>
    </w:p>
    <w:p w:rsidR="00541A83" w:rsidRPr="00A90C23" w:rsidRDefault="00541A83" w:rsidP="006B59BF">
      <w:pPr>
        <w:spacing w:before="440" w:line="360" w:lineRule="auto"/>
        <w:jc w:val="both"/>
        <w:rPr>
          <w:sz w:val="24"/>
          <w:szCs w:val="24"/>
        </w:rPr>
      </w:pPr>
      <w:r w:rsidRPr="00A90C23">
        <w:rPr>
          <w:sz w:val="24"/>
          <w:szCs w:val="24"/>
        </w:rPr>
        <w:t xml:space="preserve">In most situations, SQL databases are vertically scalable, which means that you can increase the load on a single server by increasing things like CPU, RAM or SSD. NoSQL databases, on the other hand, are horizontally scalable. This means that you handle more traffic by </w:t>
      </w:r>
      <w:r w:rsidR="000B6953" w:rsidRPr="00A90C23">
        <w:rPr>
          <w:sz w:val="24"/>
          <w:szCs w:val="24"/>
        </w:rPr>
        <w:t>sharing</w:t>
      </w:r>
      <w:r w:rsidRPr="00A90C23">
        <w:rPr>
          <w:sz w:val="24"/>
          <w:szCs w:val="24"/>
        </w:rPr>
        <w:t>,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rsidR="00B43995" w:rsidRDefault="00B43995" w:rsidP="006B59BF">
      <w:pPr>
        <w:spacing w:before="440" w:line="360" w:lineRule="auto"/>
        <w:jc w:val="both"/>
        <w:rPr>
          <w:b/>
          <w:sz w:val="24"/>
          <w:szCs w:val="24"/>
        </w:rPr>
      </w:pPr>
    </w:p>
    <w:p w:rsidR="00B43995" w:rsidRDefault="00B43995" w:rsidP="006B59BF">
      <w:pPr>
        <w:spacing w:before="440" w:line="360" w:lineRule="auto"/>
        <w:jc w:val="both"/>
        <w:rPr>
          <w:b/>
          <w:sz w:val="24"/>
          <w:szCs w:val="24"/>
        </w:rPr>
      </w:pPr>
    </w:p>
    <w:p w:rsidR="00541A83" w:rsidRPr="00A90C23" w:rsidRDefault="00541A83" w:rsidP="006B59BF">
      <w:pPr>
        <w:spacing w:before="440" w:line="360" w:lineRule="auto"/>
        <w:jc w:val="both"/>
        <w:rPr>
          <w:b/>
          <w:sz w:val="24"/>
          <w:szCs w:val="24"/>
        </w:rPr>
      </w:pPr>
      <w:r w:rsidRPr="00A90C23">
        <w:rPr>
          <w:b/>
          <w:sz w:val="24"/>
          <w:szCs w:val="24"/>
        </w:rPr>
        <w:lastRenderedPageBreak/>
        <w:t>The Structure</w:t>
      </w:r>
    </w:p>
    <w:p w:rsidR="00541A83" w:rsidRPr="00A90C23" w:rsidRDefault="00541A83" w:rsidP="006B59BF">
      <w:pPr>
        <w:spacing w:before="440" w:line="360" w:lineRule="auto"/>
        <w:jc w:val="both"/>
        <w:rPr>
          <w:sz w:val="24"/>
          <w:szCs w:val="24"/>
        </w:rPr>
      </w:pPr>
      <w:r w:rsidRPr="00A90C23">
        <w:rPr>
          <w:sz w:val="24"/>
          <w:szCs w:val="24"/>
        </w:rPr>
        <w:t>SQL databases are table-based, while NoSQL databases are either document-based, key-value pairs, graph databases or wide-column stores. This makes relational SQL databases a better option for applications that require multi-row transactions - such as an accounting system - or for legacy systems that were built for a relational structure.</w:t>
      </w:r>
    </w:p>
    <w:p w:rsidR="00424ACC" w:rsidRPr="00B43995" w:rsidRDefault="00541A83" w:rsidP="00B43995">
      <w:pPr>
        <w:spacing w:before="440" w:line="360" w:lineRule="auto"/>
        <w:jc w:val="both"/>
        <w:rPr>
          <w:sz w:val="24"/>
          <w:szCs w:val="24"/>
        </w:rPr>
      </w:pPr>
      <w:r w:rsidRPr="00A90C23">
        <w:rPr>
          <w:sz w:val="24"/>
          <w:szCs w:val="24"/>
        </w:rPr>
        <w:t xml:space="preserve">Some examples of SQL databases include MySQL, Oracle, PostgreSQL, and Microsoft SQL Server. NoSQL database examples include MongoDB, </w:t>
      </w:r>
      <w:proofErr w:type="spellStart"/>
      <w:r w:rsidRPr="00A90C23">
        <w:rPr>
          <w:sz w:val="24"/>
          <w:szCs w:val="24"/>
        </w:rPr>
        <w:t>FireBase</w:t>
      </w:r>
      <w:proofErr w:type="spellEnd"/>
      <w:r w:rsidRPr="00A90C23">
        <w:rPr>
          <w:sz w:val="24"/>
          <w:szCs w:val="24"/>
        </w:rPr>
        <w:t xml:space="preserve">, </w:t>
      </w:r>
      <w:proofErr w:type="spellStart"/>
      <w:r w:rsidRPr="00A90C23">
        <w:rPr>
          <w:sz w:val="24"/>
          <w:szCs w:val="24"/>
        </w:rPr>
        <w:t>BigTable</w:t>
      </w:r>
      <w:proofErr w:type="spellEnd"/>
      <w:r w:rsidRPr="00A90C23">
        <w:rPr>
          <w:sz w:val="24"/>
          <w:szCs w:val="24"/>
        </w:rPr>
        <w:t xml:space="preserve">, </w:t>
      </w:r>
      <w:proofErr w:type="spellStart"/>
      <w:r w:rsidRPr="00A90C23">
        <w:rPr>
          <w:sz w:val="24"/>
          <w:szCs w:val="24"/>
        </w:rPr>
        <w:t>Redis</w:t>
      </w:r>
      <w:proofErr w:type="spellEnd"/>
      <w:r w:rsidRPr="00A90C23">
        <w:rPr>
          <w:sz w:val="24"/>
          <w:szCs w:val="24"/>
        </w:rPr>
        <w:t xml:space="preserve">, </w:t>
      </w:r>
      <w:proofErr w:type="spellStart"/>
      <w:r w:rsidRPr="00A90C23">
        <w:rPr>
          <w:sz w:val="24"/>
          <w:szCs w:val="24"/>
        </w:rPr>
        <w:t>RavenDB</w:t>
      </w:r>
      <w:proofErr w:type="spellEnd"/>
      <w:r w:rsidRPr="00A90C23">
        <w:rPr>
          <w:sz w:val="24"/>
          <w:szCs w:val="24"/>
        </w:rPr>
        <w:t xml:space="preserve"> Cassa</w:t>
      </w:r>
      <w:r w:rsidR="00B43995">
        <w:rPr>
          <w:sz w:val="24"/>
          <w:szCs w:val="24"/>
        </w:rPr>
        <w:t xml:space="preserve">ndra, </w:t>
      </w:r>
      <w:proofErr w:type="spellStart"/>
      <w:r w:rsidR="00B43995">
        <w:rPr>
          <w:sz w:val="24"/>
          <w:szCs w:val="24"/>
        </w:rPr>
        <w:t>HBase</w:t>
      </w:r>
      <w:proofErr w:type="spellEnd"/>
      <w:r w:rsidR="00B43995">
        <w:rPr>
          <w:sz w:val="24"/>
          <w:szCs w:val="24"/>
        </w:rPr>
        <w:t xml:space="preserve">, Neo4j and </w:t>
      </w:r>
      <w:proofErr w:type="spellStart"/>
      <w:r w:rsidR="00B43995">
        <w:rPr>
          <w:sz w:val="24"/>
          <w:szCs w:val="24"/>
        </w:rPr>
        <w:t>CouchDB</w:t>
      </w:r>
      <w:proofErr w:type="spellEnd"/>
      <w:r w:rsidR="00B43995">
        <w:rPr>
          <w:sz w:val="24"/>
          <w:szCs w:val="24"/>
        </w:rPr>
        <w:t>.</w:t>
      </w:r>
    </w:p>
    <w:p w:rsidR="00541A83" w:rsidRPr="00A90C23" w:rsidRDefault="00541A83" w:rsidP="006B59BF">
      <w:pPr>
        <w:spacing w:before="460" w:line="360" w:lineRule="auto"/>
        <w:ind w:left="-20"/>
        <w:jc w:val="both"/>
        <w:rPr>
          <w:sz w:val="24"/>
          <w:szCs w:val="24"/>
          <w:u w:val="single"/>
        </w:rPr>
      </w:pPr>
      <w:r w:rsidRPr="00A90C23">
        <w:rPr>
          <w:sz w:val="24"/>
          <w:szCs w:val="24"/>
          <w:u w:val="single"/>
        </w:rPr>
        <w:t xml:space="preserve">SQL vs NoSQL: MySQL vs MongoDB </w:t>
      </w:r>
    </w:p>
    <w:p w:rsidR="00541A83" w:rsidRPr="00A90C23" w:rsidRDefault="00541A83" w:rsidP="006B59BF">
      <w:pPr>
        <w:spacing w:before="100" w:line="360" w:lineRule="auto"/>
        <w:jc w:val="both"/>
        <w:rPr>
          <w:sz w:val="24"/>
          <w:szCs w:val="24"/>
        </w:rPr>
      </w:pPr>
      <w:r w:rsidRPr="00A90C23">
        <w:rPr>
          <w:sz w:val="24"/>
          <w:szCs w:val="24"/>
        </w:rPr>
        <w:t xml:space="preserve">Now that we’ve established the key structural differences between SQL and NoSQL databases, let’s delve into the key functional differences between the two, looking specifically at MySQL and </w:t>
      </w:r>
      <w:r w:rsidR="00424ACC">
        <w:rPr>
          <w:sz w:val="24"/>
          <w:szCs w:val="24"/>
        </w:rPr>
        <w:t>MongoDB</w:t>
      </w:r>
      <w:r w:rsidRPr="00A90C23">
        <w:rPr>
          <w:sz w:val="24"/>
          <w:szCs w:val="24"/>
        </w:rPr>
        <w:t xml:space="preserve"> as examples.</w:t>
      </w:r>
    </w:p>
    <w:p w:rsidR="00541A83" w:rsidRPr="00A90C23" w:rsidRDefault="00541A83" w:rsidP="006B59BF">
      <w:pPr>
        <w:spacing w:before="440" w:line="360" w:lineRule="auto"/>
        <w:jc w:val="both"/>
        <w:rPr>
          <w:b/>
          <w:sz w:val="24"/>
          <w:szCs w:val="24"/>
        </w:rPr>
      </w:pPr>
      <w:r w:rsidRPr="00A90C23">
        <w:rPr>
          <w:b/>
          <w:sz w:val="24"/>
          <w:szCs w:val="24"/>
        </w:rPr>
        <w:t>MySQL: The SQL Relational Database</w:t>
      </w:r>
    </w:p>
    <w:p w:rsidR="00541A83" w:rsidRPr="00A90C23" w:rsidRDefault="00541A83" w:rsidP="006B59BF">
      <w:pPr>
        <w:spacing w:before="440" w:line="360" w:lineRule="auto"/>
        <w:jc w:val="both"/>
        <w:rPr>
          <w:sz w:val="24"/>
          <w:szCs w:val="24"/>
        </w:rPr>
      </w:pPr>
      <w:r w:rsidRPr="00A90C23">
        <w:rPr>
          <w:sz w:val="24"/>
          <w:szCs w:val="24"/>
        </w:rPr>
        <w:t>The following are some MySQL benefits and strengths: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Maturity</w:t>
      </w:r>
      <w:r w:rsidRPr="00A90C23">
        <w:rPr>
          <w:sz w:val="24"/>
          <w:szCs w:val="24"/>
        </w:rPr>
        <w:t>: MySQL is an extremely established database, meaning that there’s a huge community, extensive testing and quite a bit of stability.</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Compatibility: </w:t>
      </w:r>
      <w:r w:rsidRPr="00A90C23">
        <w:rPr>
          <w:sz w:val="24"/>
          <w:szCs w:val="24"/>
        </w:rPr>
        <w:t>MySQL is available for all major platforms, including Linux, Windows, Mac, BSD and Solaris. It also has connectors to languages like Node.js, Ruby, C#, C++, Java, Perl, Python and PHP, meaning that it’s not limited to SQL query language.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Cost-effective: </w:t>
      </w:r>
      <w:r w:rsidRPr="00A90C23">
        <w:rPr>
          <w:sz w:val="24"/>
          <w:szCs w:val="24"/>
        </w:rPr>
        <w:t>The database is open source and free.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Replicable: </w:t>
      </w:r>
      <w:r w:rsidRPr="00A90C23">
        <w:rPr>
          <w:sz w:val="24"/>
          <w:szCs w:val="24"/>
        </w:rPr>
        <w:t>The MySQL database can be replicated across multiple nodes, meaning that the workload can be reduced and the scalability and availability of the application can be increased.</w:t>
      </w:r>
    </w:p>
    <w:p w:rsidR="00541A83" w:rsidRPr="00A90C23" w:rsidRDefault="00541A83" w:rsidP="006B59BF">
      <w:pPr>
        <w:numPr>
          <w:ilvl w:val="0"/>
          <w:numId w:val="16"/>
        </w:numPr>
        <w:spacing w:before="440" w:line="360" w:lineRule="auto"/>
        <w:contextualSpacing/>
        <w:jc w:val="both"/>
        <w:rPr>
          <w:rFonts w:eastAsia="Georgia"/>
          <w:sz w:val="24"/>
          <w:szCs w:val="24"/>
        </w:rPr>
      </w:pPr>
      <w:proofErr w:type="spellStart"/>
      <w:r w:rsidRPr="00A90C23">
        <w:rPr>
          <w:b/>
          <w:sz w:val="24"/>
          <w:szCs w:val="24"/>
        </w:rPr>
        <w:t>Sharding</w:t>
      </w:r>
      <w:proofErr w:type="spellEnd"/>
      <w:r w:rsidRPr="00A90C23">
        <w:rPr>
          <w:b/>
          <w:sz w:val="24"/>
          <w:szCs w:val="24"/>
        </w:rPr>
        <w:t xml:space="preserve">: </w:t>
      </w:r>
      <w:r w:rsidRPr="00A90C23">
        <w:rPr>
          <w:sz w:val="24"/>
          <w:szCs w:val="24"/>
        </w:rPr>
        <w:t xml:space="preserve">While </w:t>
      </w:r>
      <w:proofErr w:type="spellStart"/>
      <w:r w:rsidRPr="00A90C23">
        <w:rPr>
          <w:sz w:val="24"/>
          <w:szCs w:val="24"/>
        </w:rPr>
        <w:t>sharding</w:t>
      </w:r>
      <w:proofErr w:type="spellEnd"/>
      <w:r w:rsidRPr="00A90C23">
        <w:rPr>
          <w:sz w:val="24"/>
          <w:szCs w:val="24"/>
        </w:rPr>
        <w:t xml:space="preserve"> cannot be done on most SQL databases, it can be done on MySQL servers. This is both cost-effective and good for business.</w:t>
      </w:r>
    </w:p>
    <w:p w:rsidR="00541A83" w:rsidRPr="00A90C23" w:rsidRDefault="00541A83" w:rsidP="006B59BF">
      <w:pPr>
        <w:spacing w:before="440" w:line="360" w:lineRule="auto"/>
        <w:jc w:val="both"/>
        <w:rPr>
          <w:b/>
          <w:sz w:val="24"/>
          <w:szCs w:val="24"/>
        </w:rPr>
      </w:pPr>
      <w:proofErr w:type="gramStart"/>
      <w:r w:rsidRPr="00A90C23">
        <w:rPr>
          <w:b/>
          <w:sz w:val="24"/>
          <w:szCs w:val="24"/>
        </w:rPr>
        <w:lastRenderedPageBreak/>
        <w:t>MongoDB :</w:t>
      </w:r>
      <w:proofErr w:type="gramEnd"/>
      <w:r w:rsidRPr="00A90C23">
        <w:rPr>
          <w:b/>
          <w:sz w:val="24"/>
          <w:szCs w:val="24"/>
        </w:rPr>
        <w:t xml:space="preserve"> The NoSQL Non-Relational Database</w:t>
      </w:r>
    </w:p>
    <w:p w:rsidR="00541A83" w:rsidRPr="00A90C23" w:rsidRDefault="00541A83" w:rsidP="006B59BF">
      <w:pPr>
        <w:spacing w:before="440" w:line="360" w:lineRule="auto"/>
        <w:jc w:val="both"/>
        <w:rPr>
          <w:sz w:val="24"/>
          <w:szCs w:val="24"/>
        </w:rPr>
      </w:pPr>
      <w:r w:rsidRPr="00A90C23">
        <w:rPr>
          <w:sz w:val="24"/>
          <w:szCs w:val="24"/>
        </w:rPr>
        <w:t>The following are some of MongoDB benefits and strengths: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Dynamic schema: </w:t>
      </w:r>
      <w:r w:rsidRPr="00A90C23">
        <w:rPr>
          <w:sz w:val="24"/>
          <w:szCs w:val="24"/>
        </w:rPr>
        <w:t>As mentioned, this gives you flexibility to change your data schema without modifying any of your existing data.</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Scalability: </w:t>
      </w:r>
      <w:r w:rsidRPr="00A90C23">
        <w:rPr>
          <w:sz w:val="24"/>
          <w:szCs w:val="24"/>
        </w:rPr>
        <w:t>MongoDB is horizontally scalable, which helps reduce the workload and scale your business with ease.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Manageability: </w:t>
      </w:r>
      <w:r w:rsidRPr="00A90C23">
        <w:rPr>
          <w:sz w:val="24"/>
          <w:szCs w:val="24"/>
        </w:rPr>
        <w:t>The database doesn’t require a database administrator. Since it is fairly user-friendly in this way, it can be used by both developers and administrators.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Speed: </w:t>
      </w:r>
      <w:r w:rsidRPr="00A90C23">
        <w:rPr>
          <w:sz w:val="24"/>
          <w:szCs w:val="24"/>
        </w:rPr>
        <w:t>It’s high-performing for simple queries.</w:t>
      </w:r>
    </w:p>
    <w:p w:rsidR="000B695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Flexibility: </w:t>
      </w:r>
      <w:r w:rsidRPr="00A90C23">
        <w:rPr>
          <w:sz w:val="24"/>
          <w:szCs w:val="24"/>
        </w:rPr>
        <w:t>You can add new columns or fields on MongoDB without affecting existing rows or application performance.</w:t>
      </w:r>
    </w:p>
    <w:p w:rsidR="00A02617" w:rsidRPr="00A02617" w:rsidRDefault="00A02617" w:rsidP="00B43995">
      <w:pPr>
        <w:spacing w:before="440" w:after="220" w:line="360" w:lineRule="auto"/>
        <w:ind w:left="720"/>
        <w:contextualSpacing/>
        <w:jc w:val="both"/>
        <w:rPr>
          <w:sz w:val="24"/>
          <w:szCs w:val="24"/>
        </w:rPr>
      </w:pPr>
    </w:p>
    <w:p w:rsidR="00541A83" w:rsidRPr="00A90C23" w:rsidRDefault="00541A83" w:rsidP="00B43995">
      <w:pPr>
        <w:spacing w:line="360" w:lineRule="auto"/>
        <w:jc w:val="both"/>
        <w:rPr>
          <w:b/>
          <w:sz w:val="24"/>
          <w:szCs w:val="24"/>
        </w:rPr>
      </w:pPr>
      <w:r w:rsidRPr="00A90C23">
        <w:rPr>
          <w:b/>
          <w:sz w:val="24"/>
          <w:szCs w:val="24"/>
        </w:rPr>
        <w:t>Side-by-Side Comparison of MySQL and MongoDB:</w:t>
      </w:r>
    </w:p>
    <w:p w:rsidR="00541A83" w:rsidRPr="00A90C23" w:rsidRDefault="00541A83" w:rsidP="006B59BF">
      <w:pPr>
        <w:spacing w:line="360" w:lineRule="auto"/>
        <w:rPr>
          <w:b/>
          <w:sz w:val="24"/>
          <w:szCs w:val="24"/>
        </w:rPr>
      </w:pPr>
    </w:p>
    <w:tbl>
      <w:tblPr>
        <w:tblW w:w="1023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70"/>
        <w:gridCol w:w="3690"/>
      </w:tblGrid>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40" w:type="dxa"/>
              <w:bottom w:w="140" w:type="dxa"/>
              <w:right w:w="140" w:type="dxa"/>
            </w:tcMar>
            <w:vAlign w:val="center"/>
          </w:tcPr>
          <w:p w:rsidR="00541A83" w:rsidRPr="00A90C23" w:rsidRDefault="00541A83" w:rsidP="006B59BF">
            <w:pPr>
              <w:widowControl w:val="0"/>
              <w:spacing w:after="240" w:line="360" w:lineRule="auto"/>
              <w:jc w:val="center"/>
              <w:rPr>
                <w:sz w:val="24"/>
                <w:szCs w:val="24"/>
              </w:rPr>
            </w:pPr>
          </w:p>
        </w:tc>
        <w:tc>
          <w:tcPr>
            <w:tcW w:w="417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vAlign w:val="cente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1" w:name="_m9k0shg0ps1w" w:colFirst="0" w:colLast="0"/>
            <w:bookmarkEnd w:id="21"/>
            <w:r w:rsidRPr="00A90C23">
              <w:rPr>
                <w:rFonts w:ascii="Times New Roman" w:hAnsi="Times New Roman" w:cs="Times New Roman"/>
                <w:color w:val="FFFFFF"/>
                <w:sz w:val="37"/>
                <w:szCs w:val="37"/>
              </w:rPr>
              <w:t>MySQL</w:t>
            </w:r>
          </w:p>
        </w:tc>
        <w:tc>
          <w:tcPr>
            <w:tcW w:w="369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vAlign w:val="cente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2" w:name="_rlxyv2lwse32" w:colFirst="0" w:colLast="0"/>
            <w:bookmarkEnd w:id="22"/>
            <w:r w:rsidRPr="00A90C23">
              <w:rPr>
                <w:rFonts w:ascii="Times New Roman" w:hAnsi="Times New Roman" w:cs="Times New Roman"/>
                <w:color w:val="FFFFFF"/>
                <w:sz w:val="37"/>
                <w:szCs w:val="37"/>
              </w:rPr>
              <w:t>MongoDB</w:t>
            </w:r>
          </w:p>
        </w:tc>
      </w:tr>
      <w:tr w:rsidR="00541A83" w:rsidRPr="00A90C23" w:rsidTr="00541A83">
        <w:trPr>
          <w:trHeight w:val="72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Written in</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C++, C</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C++, C and JavaScript</w:t>
            </w:r>
          </w:p>
        </w:tc>
      </w:tr>
      <w:tr w:rsidR="00541A83" w:rsidRPr="00A90C23" w:rsidTr="00541A83">
        <w:trPr>
          <w:trHeight w:val="66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Type</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9"/>
              </w:numPr>
              <w:spacing w:before="300" w:after="240" w:line="360" w:lineRule="auto"/>
              <w:contextualSpacing/>
            </w:pPr>
            <w:r w:rsidRPr="00A90C23">
              <w:rPr>
                <w:sz w:val="24"/>
                <w:szCs w:val="24"/>
              </w:rPr>
              <w:t xml:space="preserve">            RDBMS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8"/>
              </w:numPr>
              <w:spacing w:before="300" w:after="240" w:line="360" w:lineRule="auto"/>
              <w:contextualSpacing/>
            </w:pPr>
            <w:r w:rsidRPr="00A90C23">
              <w:rPr>
                <w:sz w:val="24"/>
                <w:szCs w:val="24"/>
              </w:rPr>
              <w:t>Document-oriented</w:t>
            </w:r>
          </w:p>
        </w:tc>
      </w:tr>
      <w:tr w:rsidR="00541A83" w:rsidRPr="00A90C23" w:rsidTr="00541A83">
        <w:trPr>
          <w:trHeight w:val="210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Main points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Table</w:t>
            </w:r>
          </w:p>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Row</w:t>
            </w:r>
          </w:p>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Column</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Collection</w:t>
            </w:r>
          </w:p>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Document</w:t>
            </w:r>
          </w:p>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Field</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Schemas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Strict</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Dynamic</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lastRenderedPageBreak/>
              <w:t>Scaling</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Vertically</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Horizontally</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Key features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Full-text searching and indexing</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Integrated replication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Triggers</w:t>
            </w:r>
          </w:p>
          <w:p w:rsidR="00541A83" w:rsidRPr="00A90C23" w:rsidRDefault="00541A83" w:rsidP="006B59BF">
            <w:pPr>
              <w:widowControl w:val="0"/>
              <w:numPr>
                <w:ilvl w:val="0"/>
                <w:numId w:val="20"/>
              </w:numPr>
              <w:spacing w:before="300" w:after="620" w:line="360" w:lineRule="auto"/>
              <w:contextualSpacing/>
              <w:rPr>
                <w:sz w:val="24"/>
                <w:szCs w:val="24"/>
              </w:rPr>
            </w:pPr>
            <w:proofErr w:type="spellStart"/>
            <w:r w:rsidRPr="00A90C23">
              <w:rPr>
                <w:sz w:val="24"/>
                <w:szCs w:val="24"/>
              </w:rPr>
              <w:t>SubSELECTs</w:t>
            </w:r>
            <w:proofErr w:type="spellEnd"/>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Query caching</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SSL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Unicode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 xml:space="preserve">Different storage engines with various performance characteristics </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Auto-</w:t>
            </w:r>
            <w:proofErr w:type="spellStart"/>
            <w:r w:rsidRPr="00A90C23">
              <w:rPr>
                <w:sz w:val="24"/>
                <w:szCs w:val="24"/>
              </w:rPr>
              <w:t>sharding</w:t>
            </w:r>
            <w:proofErr w:type="spellEnd"/>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Native replication</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In-memory speed</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Embedded data models support</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Comprehensive secondary indexes</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Rich query language support</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Various storage engines support</w:t>
            </w:r>
          </w:p>
        </w:tc>
      </w:tr>
      <w:tr w:rsidR="00541A83" w:rsidRPr="00A90C23" w:rsidTr="00541A83">
        <w:trPr>
          <w:trHeight w:val="618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Best used for</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Data structure fits for tables and rows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Strong dependence on multi-row transactions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Frequent updates and modifications of large volume of records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Relatively small datasets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High write loads</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Unstable schema</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Your DB is set to grow big</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Data is location based</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HA (high availability) in unstable environment is required</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No database administrators (DBAs)</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Examples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rPr>
                <w:sz w:val="24"/>
                <w:szCs w:val="24"/>
              </w:rPr>
            </w:pPr>
            <w:r w:rsidRPr="00A90C23">
              <w:rPr>
                <w:sz w:val="24"/>
                <w:szCs w:val="24"/>
              </w:rPr>
              <w:t xml:space="preserve">NASA, US Navy, Bank of Finland, UCR, Walmart, Sony, S2 Security </w:t>
            </w:r>
            <w:r w:rsidRPr="00A90C23">
              <w:rPr>
                <w:sz w:val="24"/>
                <w:szCs w:val="24"/>
              </w:rPr>
              <w:lastRenderedPageBreak/>
              <w:t xml:space="preserve">Corporation, Telenor, </w:t>
            </w:r>
            <w:proofErr w:type="spellStart"/>
            <w:r w:rsidRPr="00A90C23">
              <w:rPr>
                <w:sz w:val="24"/>
                <w:szCs w:val="24"/>
              </w:rPr>
              <w:t>Italtel</w:t>
            </w:r>
            <w:proofErr w:type="spellEnd"/>
            <w:r w:rsidRPr="00A90C23">
              <w:rPr>
                <w:sz w:val="24"/>
                <w:szCs w:val="24"/>
              </w:rPr>
              <w:t xml:space="preserve">, </w:t>
            </w:r>
            <w:proofErr w:type="spellStart"/>
            <w:r w:rsidRPr="00A90C23">
              <w:rPr>
                <w:sz w:val="24"/>
                <w:szCs w:val="24"/>
              </w:rPr>
              <w:t>iStock</w:t>
            </w:r>
            <w:proofErr w:type="spellEnd"/>
            <w:r w:rsidRPr="00A90C23">
              <w:rPr>
                <w:sz w:val="24"/>
                <w:szCs w:val="24"/>
              </w:rPr>
              <w:t>, Uber, Zappos, Booking.com, Twitter, Facebook, others.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rPr>
                <w:sz w:val="24"/>
                <w:szCs w:val="24"/>
              </w:rPr>
            </w:pPr>
            <w:r w:rsidRPr="00A90C23">
              <w:rPr>
                <w:sz w:val="24"/>
                <w:szCs w:val="24"/>
              </w:rPr>
              <w:lastRenderedPageBreak/>
              <w:t xml:space="preserve">Expedia, Bosch, Otto, eBay, Gap, Forbes, Foursquare, Adobe, Intuit, </w:t>
            </w:r>
            <w:proofErr w:type="spellStart"/>
            <w:r w:rsidRPr="00A90C23">
              <w:rPr>
                <w:sz w:val="24"/>
                <w:szCs w:val="24"/>
              </w:rPr>
              <w:lastRenderedPageBreak/>
              <w:t>Metlife</w:t>
            </w:r>
            <w:proofErr w:type="spellEnd"/>
            <w:r w:rsidRPr="00A90C23">
              <w:rPr>
                <w:sz w:val="24"/>
                <w:szCs w:val="24"/>
              </w:rPr>
              <w:t xml:space="preserve">, </w:t>
            </w:r>
            <w:proofErr w:type="spellStart"/>
            <w:r w:rsidRPr="00A90C23">
              <w:rPr>
                <w:sz w:val="24"/>
                <w:szCs w:val="24"/>
              </w:rPr>
              <w:t>BuzzFeed</w:t>
            </w:r>
            <w:proofErr w:type="spellEnd"/>
            <w:r w:rsidRPr="00A90C23">
              <w:rPr>
                <w:sz w:val="24"/>
                <w:szCs w:val="24"/>
              </w:rPr>
              <w:t xml:space="preserve">, </w:t>
            </w:r>
            <w:proofErr w:type="spellStart"/>
            <w:r w:rsidRPr="00A90C23">
              <w:rPr>
                <w:sz w:val="24"/>
                <w:szCs w:val="24"/>
              </w:rPr>
              <w:t>Crittercism</w:t>
            </w:r>
            <w:proofErr w:type="spellEnd"/>
            <w:r w:rsidRPr="00A90C23">
              <w:rPr>
                <w:sz w:val="24"/>
                <w:szCs w:val="24"/>
              </w:rPr>
              <w:t xml:space="preserve">, </w:t>
            </w:r>
            <w:proofErr w:type="spellStart"/>
            <w:r w:rsidRPr="00A90C23">
              <w:rPr>
                <w:sz w:val="24"/>
                <w:szCs w:val="24"/>
              </w:rPr>
              <w:t>CitiGroup</w:t>
            </w:r>
            <w:proofErr w:type="spellEnd"/>
            <w:r w:rsidRPr="00A90C23">
              <w:rPr>
                <w:sz w:val="24"/>
                <w:szCs w:val="24"/>
              </w:rPr>
              <w:t>, the City of Chicago, others.</w:t>
            </w:r>
          </w:p>
        </w:tc>
      </w:tr>
    </w:tbl>
    <w:p w:rsidR="00541A83" w:rsidRPr="00A90C23" w:rsidRDefault="00541A83" w:rsidP="006B59BF">
      <w:pPr>
        <w:spacing w:line="360" w:lineRule="auto"/>
        <w:rPr>
          <w:sz w:val="24"/>
          <w:szCs w:val="24"/>
        </w:rPr>
      </w:pPr>
    </w:p>
    <w:p w:rsidR="000B6953" w:rsidRPr="00B43995" w:rsidRDefault="00A52711" w:rsidP="00B43995">
      <w:pPr>
        <w:pStyle w:val="Caption"/>
        <w:spacing w:line="360" w:lineRule="auto"/>
        <w:jc w:val="center"/>
        <w:rPr>
          <w:sz w:val="24"/>
          <w:szCs w:val="24"/>
        </w:rPr>
      </w:pPr>
      <w:bookmarkStart w:id="23" w:name="_Toc528411364"/>
      <w:bookmarkStart w:id="24" w:name="_Toc528414021"/>
      <w:bookmarkStart w:id="25" w:name="_Toc528562954"/>
      <w:r w:rsidRPr="00A90C23">
        <w:t>Table 3.</w:t>
      </w:r>
      <w:fldSimple w:instr=" SEQ Table_3. \* ARABIC ">
        <w:r w:rsidR="00005519">
          <w:rPr>
            <w:noProof/>
          </w:rPr>
          <w:t>1</w:t>
        </w:r>
      </w:fldSimple>
      <w:r w:rsidRPr="00A90C23">
        <w:t xml:space="preserve"> MySQL VS MongoDB</w:t>
      </w:r>
      <w:bookmarkEnd w:id="23"/>
      <w:bookmarkEnd w:id="24"/>
      <w:bookmarkEnd w:id="25"/>
    </w:p>
    <w:p w:rsidR="004A55AF" w:rsidRPr="00A90C23" w:rsidRDefault="00541A83" w:rsidP="006B59BF">
      <w:pPr>
        <w:spacing w:before="440" w:line="360" w:lineRule="auto"/>
        <w:rPr>
          <w:b/>
          <w:sz w:val="24"/>
          <w:szCs w:val="24"/>
        </w:rPr>
      </w:pPr>
      <w:r w:rsidRPr="00A90C23">
        <w:rPr>
          <w:b/>
          <w:sz w:val="24"/>
          <w:szCs w:val="24"/>
        </w:rPr>
        <w:t xml:space="preserve">Pros and Cons </w:t>
      </w:r>
      <w:r w:rsidR="000B6953" w:rsidRPr="00A90C23">
        <w:rPr>
          <w:b/>
          <w:sz w:val="24"/>
          <w:szCs w:val="24"/>
        </w:rPr>
        <w:t>Table:</w:t>
      </w:r>
      <w:r w:rsidR="004A55AF" w:rsidRPr="00A90C23">
        <w:rPr>
          <w:b/>
          <w:sz w:val="24"/>
          <w:szCs w:val="24"/>
        </w:rPr>
        <w:t xml:space="preserve"> </w:t>
      </w:r>
    </w:p>
    <w:tbl>
      <w:tblPr>
        <w:tblW w:w="10200"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0"/>
        <w:gridCol w:w="5040"/>
      </w:tblGrid>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6" w:name="_31qw8v8q1mgy" w:colFirst="0" w:colLast="0"/>
            <w:bookmarkEnd w:id="26"/>
            <w:r w:rsidRPr="00A90C23">
              <w:rPr>
                <w:rFonts w:ascii="Times New Roman" w:hAnsi="Times New Roman" w:cs="Times New Roman"/>
                <w:color w:val="FFFFFF"/>
                <w:sz w:val="37"/>
                <w:szCs w:val="37"/>
              </w:rPr>
              <w:t>MySQL pros</w:t>
            </w:r>
          </w:p>
        </w:tc>
        <w:tc>
          <w:tcPr>
            <w:tcW w:w="504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7" w:name="_f5akmid1tyni" w:colFirst="0" w:colLast="0"/>
            <w:bookmarkEnd w:id="27"/>
            <w:r w:rsidRPr="00A90C23">
              <w:rPr>
                <w:rFonts w:ascii="Times New Roman" w:hAnsi="Times New Roman" w:cs="Times New Roman"/>
                <w:color w:val="FFFFFF"/>
                <w:sz w:val="37"/>
                <w:szCs w:val="37"/>
              </w:rPr>
              <w:t>MongoDB pros</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Atomic transactions support</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JOIN support</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Mature solution</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Privilege and password security system</w:t>
            </w:r>
          </w:p>
        </w:tc>
        <w:tc>
          <w:tcPr>
            <w:tcW w:w="504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Document validation</w:t>
            </w:r>
          </w:p>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Integrated storage engines</w:t>
            </w:r>
          </w:p>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Shortened time between primary failure and recovery</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8" w:name="_q00m74jzi4yc" w:colFirst="0" w:colLast="0"/>
            <w:bookmarkEnd w:id="28"/>
            <w:r w:rsidRPr="00A90C23">
              <w:rPr>
                <w:rFonts w:ascii="Times New Roman" w:hAnsi="Times New Roman" w:cs="Times New Roman"/>
                <w:color w:val="FFFFFF"/>
                <w:sz w:val="37"/>
                <w:szCs w:val="37"/>
              </w:rPr>
              <w:t>MySQL cons</w:t>
            </w:r>
          </w:p>
        </w:tc>
        <w:tc>
          <w:tcPr>
            <w:tcW w:w="504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9" w:name="_c4t2iha0k3v7" w:colFirst="0" w:colLast="0"/>
            <w:bookmarkEnd w:id="29"/>
            <w:r w:rsidRPr="00A90C23">
              <w:rPr>
                <w:rFonts w:ascii="Times New Roman" w:hAnsi="Times New Roman" w:cs="Times New Roman"/>
                <w:color w:val="FFFFFF"/>
                <w:sz w:val="37"/>
                <w:szCs w:val="37"/>
              </w:rPr>
              <w:t>MongoDB cons</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Tough scaling</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Stability concerns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Isn’t community-driven development</w:t>
            </w:r>
          </w:p>
        </w:tc>
        <w:tc>
          <w:tcPr>
            <w:tcW w:w="504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Not the best option for apps with complex transactions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Not a snap-in replacement for legacy solutions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Young solution</w:t>
            </w:r>
          </w:p>
        </w:tc>
      </w:tr>
    </w:tbl>
    <w:p w:rsidR="00A52711" w:rsidRPr="00A90C23" w:rsidRDefault="00A52711" w:rsidP="006B59BF">
      <w:pPr>
        <w:pStyle w:val="Caption"/>
        <w:spacing w:line="360" w:lineRule="auto"/>
      </w:pPr>
    </w:p>
    <w:p w:rsidR="00541A83" w:rsidRPr="00A90C23" w:rsidRDefault="00A52711" w:rsidP="006B59BF">
      <w:pPr>
        <w:pStyle w:val="Caption"/>
        <w:spacing w:line="360" w:lineRule="auto"/>
        <w:jc w:val="center"/>
      </w:pPr>
      <w:bookmarkStart w:id="30" w:name="_Toc528411365"/>
      <w:bookmarkStart w:id="31" w:name="_Toc528414022"/>
      <w:bookmarkStart w:id="32" w:name="_Toc528562955"/>
      <w:r w:rsidRPr="00A90C23">
        <w:t>Table 3.</w:t>
      </w:r>
      <w:fldSimple w:instr=" SEQ Table_3. \* ARABIC ">
        <w:r w:rsidR="00005519">
          <w:rPr>
            <w:noProof/>
          </w:rPr>
          <w:t>2</w:t>
        </w:r>
      </w:fldSimple>
      <w:r w:rsidRPr="00A90C23">
        <w:t xml:space="preserve"> Pros and Cons of SQL and MongoDB</w:t>
      </w:r>
      <w:bookmarkEnd w:id="30"/>
      <w:bookmarkEnd w:id="31"/>
      <w:bookmarkEnd w:id="32"/>
    </w:p>
    <w:p w:rsidR="00541A83" w:rsidRPr="00A90C23" w:rsidRDefault="00541A83" w:rsidP="006B59BF">
      <w:pPr>
        <w:spacing w:line="360" w:lineRule="auto"/>
        <w:rPr>
          <w:sz w:val="24"/>
          <w:szCs w:val="24"/>
        </w:rPr>
      </w:pPr>
    </w:p>
    <w:p w:rsidR="00541A83" w:rsidRPr="00A90C23" w:rsidRDefault="00541A83" w:rsidP="006B59BF">
      <w:pPr>
        <w:spacing w:line="360" w:lineRule="auto"/>
        <w:rPr>
          <w:rFonts w:eastAsia="Merriweather"/>
          <w:sz w:val="24"/>
          <w:szCs w:val="24"/>
        </w:rPr>
      </w:pPr>
    </w:p>
    <w:p w:rsidR="00B97CC2" w:rsidRPr="00A90C23" w:rsidRDefault="00B97CC2" w:rsidP="006B59BF">
      <w:pPr>
        <w:pStyle w:val="ListParagraph"/>
        <w:spacing w:line="360" w:lineRule="auto"/>
        <w:rPr>
          <w:rFonts w:eastAsia="Merriweather"/>
          <w:sz w:val="28"/>
          <w:szCs w:val="32"/>
        </w:rPr>
      </w:pPr>
    </w:p>
    <w:p w:rsidR="00B97CC2" w:rsidRPr="00A90C23" w:rsidRDefault="00B97CC2" w:rsidP="006B59BF">
      <w:pPr>
        <w:spacing w:line="360" w:lineRule="auto"/>
      </w:pPr>
    </w:p>
    <w:p w:rsidR="00610FEA" w:rsidRPr="00A90C23" w:rsidRDefault="00610FEA" w:rsidP="006B59BF">
      <w:pPr>
        <w:spacing w:line="360" w:lineRule="auto"/>
        <w:rPr>
          <w:rFonts w:eastAsia="Merriweather"/>
          <w:b/>
          <w:i/>
          <w:sz w:val="28"/>
          <w:szCs w:val="28"/>
        </w:rPr>
      </w:pPr>
    </w:p>
    <w:p w:rsidR="00A02617" w:rsidRPr="00A90C23" w:rsidRDefault="00A02617" w:rsidP="006B59BF">
      <w:pPr>
        <w:tabs>
          <w:tab w:val="left" w:pos="1956"/>
        </w:tabs>
        <w:spacing w:line="360" w:lineRule="auto"/>
      </w:pPr>
    </w:p>
    <w:p w:rsidR="00A02617" w:rsidRPr="00A02617" w:rsidRDefault="00A02617" w:rsidP="00A02617">
      <w:pPr>
        <w:jc w:val="center"/>
        <w:rPr>
          <w:b/>
          <w:sz w:val="40"/>
          <w:szCs w:val="40"/>
        </w:rPr>
      </w:pPr>
      <w:r w:rsidRPr="00A02617">
        <w:rPr>
          <w:b/>
          <w:sz w:val="40"/>
          <w:szCs w:val="40"/>
        </w:rPr>
        <w:t>Chapter 3</w:t>
      </w:r>
    </w:p>
    <w:p w:rsidR="00055F1B" w:rsidRPr="00A02617" w:rsidRDefault="00055F1B" w:rsidP="00A02617">
      <w:pPr>
        <w:pStyle w:val="Heading1"/>
      </w:pPr>
      <w:r w:rsidRPr="00A90C23">
        <w:t xml:space="preserve"> </w:t>
      </w:r>
      <w:bookmarkStart w:id="33" w:name="_Toc528562819"/>
      <w:r w:rsidRPr="00A02617">
        <w:t>REQUIREMENT AND ANALYSIS</w:t>
      </w:r>
      <w:bookmarkEnd w:id="33"/>
    </w:p>
    <w:p w:rsidR="00F17230" w:rsidRPr="00A90C23" w:rsidRDefault="00F17230" w:rsidP="006B59BF">
      <w:pPr>
        <w:spacing w:line="360" w:lineRule="auto"/>
        <w:jc w:val="both"/>
      </w:pPr>
    </w:p>
    <w:p w:rsidR="00055F1B" w:rsidRPr="00A90C23" w:rsidRDefault="00055F1B" w:rsidP="006B59BF">
      <w:pPr>
        <w:pStyle w:val="Heading2"/>
        <w:spacing w:line="360" w:lineRule="auto"/>
        <w:jc w:val="both"/>
        <w:rPr>
          <w:rFonts w:ascii="Times New Roman" w:hAnsi="Times New Roman" w:cs="Times New Roman"/>
          <w:sz w:val="32"/>
        </w:rPr>
      </w:pPr>
      <w:bookmarkStart w:id="34" w:name="_Toc528562820"/>
      <w:r w:rsidRPr="00A90C23">
        <w:rPr>
          <w:rFonts w:ascii="Times New Roman" w:hAnsi="Times New Roman" w:cs="Times New Roman"/>
          <w:sz w:val="32"/>
        </w:rPr>
        <w:t>3.1 Problem Definition</w:t>
      </w:r>
      <w:bookmarkEnd w:id="34"/>
    </w:p>
    <w:p w:rsidR="00F428A4" w:rsidRPr="00A90C23" w:rsidRDefault="00F428A4" w:rsidP="006B59BF">
      <w:pPr>
        <w:spacing w:line="360" w:lineRule="auto"/>
        <w:jc w:val="both"/>
      </w:pPr>
    </w:p>
    <w:p w:rsidR="004A55AF"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When the car is in warrantee, the servicing is usually provided by Manufacturer’s Official Repair Centre but when the car is out of warranty and we want to service our cars, we all have faced the problems like waiting in a long queue for your turn to come for repairing, there‘s lot of hassle in dealing with the Dealer who you know is charging you more money than what he is supposed to be charging. You will eventually end up paying more than the actual work done on the car. In today’s world where time plays an important role is everyone’s life, it is very hard to go to dealer shop for car servicing because of your busy schedule. You also don’t know anything about your mechanics like his experience, his ratings and reviews because there is no</w:t>
      </w:r>
      <w:r w:rsidR="00A02617">
        <w:rPr>
          <w:rFonts w:eastAsia="Times New Roman"/>
          <w:color w:val="000000"/>
          <w:sz w:val="24"/>
          <w:szCs w:val="24"/>
          <w:lang w:eastAsia="ja-JP"/>
        </w:rPr>
        <w:t xml:space="preserve"> </w:t>
      </w:r>
      <w:r w:rsidRPr="00A90C23">
        <w:rPr>
          <w:rFonts w:eastAsia="Times New Roman"/>
          <w:color w:val="000000"/>
          <w:sz w:val="24"/>
          <w:szCs w:val="24"/>
          <w:lang w:eastAsia="ja-JP"/>
        </w:rPr>
        <w:t xml:space="preserve">such system to give rating and </w:t>
      </w:r>
      <w:r w:rsidR="000B6953" w:rsidRPr="00A90C23">
        <w:rPr>
          <w:rFonts w:eastAsia="Times New Roman"/>
          <w:color w:val="000000"/>
          <w:sz w:val="24"/>
          <w:szCs w:val="24"/>
          <w:lang w:eastAsia="ja-JP"/>
        </w:rPr>
        <w:t>reviews. The</w:t>
      </w:r>
      <w:r w:rsidRPr="00A90C23">
        <w:rPr>
          <w:rFonts w:eastAsia="Times New Roman"/>
          <w:color w:val="000000"/>
          <w:sz w:val="24"/>
          <w:szCs w:val="24"/>
          <w:lang w:eastAsia="ja-JP"/>
        </w:rPr>
        <w:t xml:space="preserve"> other cost-effective way is to go to a local garage. They will charge you less than the Dealer but still the problem of visiting there by making some time out of your busy schedule still exists. Also the Mechanics working in these types of the Local Garage are making way lower income than what other mechanics of same expertise are getting in Dealers or some Official Manufacturer’s service </w:t>
      </w:r>
      <w:r w:rsidR="000B6953" w:rsidRPr="00A90C23">
        <w:rPr>
          <w:rFonts w:eastAsia="Times New Roman"/>
          <w:color w:val="000000"/>
          <w:sz w:val="24"/>
          <w:szCs w:val="24"/>
          <w:lang w:eastAsia="ja-JP"/>
        </w:rPr>
        <w:t>center. India</w:t>
      </w:r>
      <w:r w:rsidRPr="00A90C23">
        <w:rPr>
          <w:rFonts w:eastAsia="Times New Roman"/>
          <w:color w:val="000000"/>
          <w:sz w:val="24"/>
          <w:szCs w:val="24"/>
          <w:lang w:eastAsia="ja-JP"/>
        </w:rPr>
        <w:t xml:space="preserve"> is a place where</w:t>
      </w:r>
      <w:r w:rsidR="000B6953" w:rsidRPr="00A90C23">
        <w:rPr>
          <w:rFonts w:eastAsia="Times New Roman"/>
          <w:sz w:val="24"/>
          <w:szCs w:val="24"/>
          <w:lang w:eastAsia="ja-JP"/>
        </w:rPr>
        <w:t xml:space="preserve"> </w:t>
      </w:r>
      <w:r w:rsidR="000B6953" w:rsidRPr="00A90C23">
        <w:rPr>
          <w:rFonts w:eastAsia="Times New Roman"/>
          <w:color w:val="000000"/>
          <w:sz w:val="24"/>
          <w:szCs w:val="24"/>
          <w:lang w:eastAsia="ja-JP"/>
        </w:rPr>
        <w:t>people</w:t>
      </w:r>
      <w:r w:rsidRPr="00A90C23">
        <w:rPr>
          <w:rFonts w:eastAsia="Times New Roman"/>
          <w:color w:val="000000"/>
          <w:sz w:val="24"/>
          <w:szCs w:val="24"/>
          <w:lang w:eastAsia="ja-JP"/>
        </w:rPr>
        <w:t xml:space="preserve"> with high skills in these types of work</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(e.g. servicing) are getting paid lower than industry standards because they don’t have any platform to reach the masses and they end up working in some local garages, where they are underpaid.</w:t>
      </w:r>
    </w:p>
    <w:p w:rsidR="00A02617" w:rsidRPr="00A02617" w:rsidRDefault="00A02617" w:rsidP="006B59BF">
      <w:pPr>
        <w:spacing w:line="360" w:lineRule="auto"/>
        <w:jc w:val="both"/>
        <w:rPr>
          <w:rFonts w:eastAsia="Times New Roman"/>
          <w:color w:val="000000"/>
          <w:sz w:val="24"/>
          <w:szCs w:val="24"/>
          <w:lang w:eastAsia="ja-JP"/>
        </w:rPr>
      </w:pPr>
    </w:p>
    <w:p w:rsidR="004A55AF" w:rsidRDefault="004A55AF" w:rsidP="00A02617">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 xml:space="preserve">So I think that the current system for automobile repair is broken and need some change. By using my skills which I have acquired in IT, </w:t>
      </w:r>
      <w:r w:rsidR="000B6953" w:rsidRPr="00A90C23">
        <w:rPr>
          <w:rFonts w:eastAsia="Times New Roman"/>
          <w:color w:val="000000"/>
          <w:sz w:val="24"/>
          <w:szCs w:val="24"/>
          <w:lang w:eastAsia="ja-JP"/>
        </w:rPr>
        <w:t>I</w:t>
      </w:r>
      <w:r w:rsidRPr="00A90C23">
        <w:rPr>
          <w:rFonts w:eastAsia="Times New Roman"/>
          <w:color w:val="000000"/>
          <w:sz w:val="24"/>
          <w:szCs w:val="24"/>
          <w:lang w:eastAsia="ja-JP"/>
        </w:rPr>
        <w:t xml:space="preserve"> want to change this whole system by providing an infrastructure for mechanics to get to the mass audience</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(here, car owner) also wants to provide a medium for car owner to find and book mechanics.</w:t>
      </w:r>
    </w:p>
    <w:p w:rsidR="00A02617" w:rsidRDefault="00A02617" w:rsidP="00A02617">
      <w:pPr>
        <w:spacing w:line="360" w:lineRule="auto"/>
        <w:jc w:val="both"/>
        <w:rPr>
          <w:rFonts w:eastAsia="Times New Roman"/>
          <w:color w:val="000000"/>
          <w:sz w:val="24"/>
          <w:szCs w:val="24"/>
          <w:lang w:eastAsia="ja-JP"/>
        </w:rPr>
      </w:pPr>
    </w:p>
    <w:p w:rsidR="00A02617" w:rsidRDefault="00A02617" w:rsidP="00A02617">
      <w:pPr>
        <w:spacing w:line="360" w:lineRule="auto"/>
        <w:jc w:val="both"/>
        <w:rPr>
          <w:rFonts w:eastAsia="Times New Roman"/>
          <w:color w:val="000000"/>
          <w:sz w:val="24"/>
          <w:szCs w:val="24"/>
          <w:lang w:eastAsia="ja-JP"/>
        </w:rPr>
      </w:pPr>
    </w:p>
    <w:p w:rsidR="00A02617" w:rsidRPr="00A90C23" w:rsidRDefault="00A02617" w:rsidP="00A02617">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lastRenderedPageBreak/>
        <w:t>Existing Applications similar to Online Mechanic Finder:</w:t>
      </w: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numPr>
          <w:ilvl w:val="0"/>
          <w:numId w:val="24"/>
        </w:numPr>
        <w:spacing w:line="360" w:lineRule="auto"/>
        <w:jc w:val="both"/>
        <w:textAlignment w:val="baseline"/>
        <w:rPr>
          <w:rFonts w:eastAsia="Times New Roman"/>
          <w:color w:val="000000"/>
          <w:sz w:val="24"/>
          <w:szCs w:val="24"/>
          <w:lang w:eastAsia="ja-JP"/>
        </w:rPr>
      </w:pPr>
      <w:proofErr w:type="spellStart"/>
      <w:r w:rsidRPr="00A90C23">
        <w:rPr>
          <w:rFonts w:eastAsia="Times New Roman"/>
          <w:color w:val="000000"/>
          <w:sz w:val="24"/>
          <w:szCs w:val="24"/>
          <w:lang w:eastAsia="ja-JP"/>
        </w:rPr>
        <w:t>YourMechanic</w:t>
      </w:r>
      <w:proofErr w:type="spellEnd"/>
    </w:p>
    <w:p w:rsidR="004A55AF" w:rsidRPr="00A90C23" w:rsidRDefault="004A55AF" w:rsidP="006B59BF">
      <w:pPr>
        <w:spacing w:line="360" w:lineRule="auto"/>
        <w:ind w:left="720"/>
        <w:jc w:val="both"/>
        <w:rPr>
          <w:rFonts w:eastAsia="Times New Roman"/>
          <w:sz w:val="24"/>
          <w:szCs w:val="24"/>
          <w:lang w:eastAsia="ja-JP"/>
        </w:rPr>
      </w:pPr>
      <w:proofErr w:type="spellStart"/>
      <w:r w:rsidRPr="00A90C23">
        <w:rPr>
          <w:rFonts w:eastAsia="Times New Roman"/>
          <w:color w:val="000000"/>
          <w:sz w:val="24"/>
          <w:szCs w:val="24"/>
          <w:lang w:eastAsia="ja-JP"/>
        </w:rPr>
        <w:t>YourMechanic</w:t>
      </w:r>
      <w:proofErr w:type="spellEnd"/>
      <w:r w:rsidRPr="00A90C23">
        <w:rPr>
          <w:rFonts w:eastAsia="Times New Roman"/>
          <w:color w:val="000000"/>
          <w:sz w:val="24"/>
          <w:szCs w:val="24"/>
          <w:lang w:eastAsia="ja-JP"/>
        </w:rPr>
        <w:t xml:space="preserve"> was founded in 2012 with the goal to make car repair and maintenance</w:t>
      </w:r>
      <w:r w:rsidR="000B6953" w:rsidRPr="00A90C23">
        <w:rPr>
          <w:rFonts w:eastAsia="Times New Roman"/>
          <w:color w:val="000000"/>
          <w:sz w:val="24"/>
          <w:szCs w:val="24"/>
          <w:lang w:eastAsia="ja-JP"/>
        </w:rPr>
        <w:t>,</w:t>
      </w:r>
      <w:r w:rsidR="000B6953" w:rsidRPr="00A90C23">
        <w:rPr>
          <w:rFonts w:eastAsia="Times New Roman"/>
          <w:sz w:val="24"/>
          <w:szCs w:val="24"/>
          <w:lang w:eastAsia="ja-JP"/>
        </w:rPr>
        <w:t xml:space="preserve"> </w:t>
      </w:r>
      <w:r w:rsidR="000B6953" w:rsidRPr="00A90C23">
        <w:rPr>
          <w:rFonts w:eastAsia="Times New Roman"/>
          <w:color w:val="000000"/>
          <w:sz w:val="24"/>
          <w:szCs w:val="24"/>
          <w:lang w:eastAsia="ja-JP"/>
        </w:rPr>
        <w:t>affordable</w:t>
      </w:r>
      <w:r w:rsidRPr="00A90C23">
        <w:rPr>
          <w:rFonts w:eastAsia="Times New Roman"/>
          <w:color w:val="000000"/>
          <w:sz w:val="24"/>
          <w:szCs w:val="24"/>
          <w:lang w:eastAsia="ja-JP"/>
        </w:rPr>
        <w:t>, convenient, and transparent.</w:t>
      </w:r>
    </w:p>
    <w:p w:rsidR="004A55AF" w:rsidRPr="00A90C23" w:rsidRDefault="004A55AF" w:rsidP="006B59BF">
      <w:pPr>
        <w:numPr>
          <w:ilvl w:val="0"/>
          <w:numId w:val="25"/>
        </w:numPr>
        <w:spacing w:line="360" w:lineRule="auto"/>
        <w:jc w:val="both"/>
        <w:textAlignment w:val="baseline"/>
        <w:rPr>
          <w:rFonts w:eastAsia="Times New Roman"/>
          <w:color w:val="000000"/>
          <w:sz w:val="24"/>
          <w:szCs w:val="24"/>
          <w:lang w:eastAsia="ja-JP"/>
        </w:rPr>
      </w:pPr>
      <w:proofErr w:type="spellStart"/>
      <w:r w:rsidRPr="00A90C23">
        <w:rPr>
          <w:rFonts w:eastAsia="Times New Roman"/>
          <w:color w:val="000000"/>
          <w:sz w:val="24"/>
          <w:szCs w:val="24"/>
          <w:lang w:eastAsia="ja-JP"/>
        </w:rPr>
        <w:t>SuperCheapAuto</w:t>
      </w:r>
      <w:proofErr w:type="spellEnd"/>
    </w:p>
    <w:p w:rsidR="004A55AF" w:rsidRDefault="004A55AF" w:rsidP="006B59BF">
      <w:pPr>
        <w:spacing w:line="360" w:lineRule="auto"/>
        <w:ind w:left="720"/>
        <w:jc w:val="both"/>
        <w:rPr>
          <w:rFonts w:eastAsia="Times New Roman"/>
          <w:color w:val="000000"/>
          <w:sz w:val="24"/>
          <w:szCs w:val="24"/>
          <w:lang w:eastAsia="ja-JP"/>
        </w:rPr>
      </w:pPr>
      <w:proofErr w:type="spellStart"/>
      <w:r w:rsidRPr="00A90C23">
        <w:rPr>
          <w:rFonts w:eastAsia="Times New Roman"/>
          <w:color w:val="000000"/>
          <w:sz w:val="24"/>
          <w:szCs w:val="24"/>
          <w:lang w:eastAsia="ja-JP"/>
        </w:rPr>
        <w:t>SuperCheapAuto</w:t>
      </w:r>
      <w:proofErr w:type="spellEnd"/>
      <w:r w:rsidRPr="00A90C23">
        <w:rPr>
          <w:rFonts w:eastAsia="Times New Roman"/>
          <w:color w:val="000000"/>
          <w:sz w:val="24"/>
          <w:szCs w:val="24"/>
          <w:lang w:eastAsia="ja-JP"/>
        </w:rPr>
        <w:t xml:space="preserve"> is a thriving specialty retail business, specializing in automotive parts</w:t>
      </w:r>
      <w:r w:rsidR="000B6953" w:rsidRPr="00A90C23">
        <w:rPr>
          <w:rFonts w:eastAsia="Times New Roman"/>
          <w:sz w:val="24"/>
          <w:szCs w:val="24"/>
          <w:lang w:eastAsia="ja-JP"/>
        </w:rPr>
        <w:t xml:space="preserve"> </w:t>
      </w:r>
      <w:r w:rsidRPr="00A90C23">
        <w:rPr>
          <w:rFonts w:eastAsia="Times New Roman"/>
          <w:color w:val="000000"/>
          <w:sz w:val="24"/>
          <w:szCs w:val="24"/>
          <w:lang w:eastAsia="ja-JP"/>
        </w:rPr>
        <w:t>and accessories. It is an Australian based car repair company</w:t>
      </w:r>
    </w:p>
    <w:p w:rsidR="008B39C7" w:rsidRPr="00A90C23" w:rsidRDefault="008B39C7" w:rsidP="006B59BF">
      <w:pPr>
        <w:spacing w:line="360" w:lineRule="auto"/>
        <w:ind w:left="720"/>
        <w:jc w:val="both"/>
        <w:rPr>
          <w:rFonts w:eastAsia="Times New Roman"/>
          <w:sz w:val="24"/>
          <w:szCs w:val="24"/>
          <w:lang w:eastAsia="ja-JP"/>
        </w:rPr>
      </w:pPr>
    </w:p>
    <w:p w:rsidR="004A55AF" w:rsidRPr="00A90C23" w:rsidRDefault="004A55AF" w:rsidP="008B39C7">
      <w:pPr>
        <w:spacing w:line="360" w:lineRule="auto"/>
        <w:rPr>
          <w:rFonts w:eastAsia="Times New Roman"/>
          <w:sz w:val="24"/>
          <w:szCs w:val="24"/>
          <w:lang w:eastAsia="ja-JP"/>
        </w:rPr>
      </w:pPr>
      <w:r w:rsidRPr="00A90C23">
        <w:rPr>
          <w:rFonts w:eastAsia="Times New Roman"/>
          <w:color w:val="000000"/>
          <w:sz w:val="24"/>
          <w:szCs w:val="24"/>
          <w:lang w:eastAsia="ja-JP"/>
        </w:rPr>
        <w:t>Though these startups are solving the same problem which we are solving but</w:t>
      </w:r>
      <w:r w:rsidR="008B39C7">
        <w:rPr>
          <w:rFonts w:eastAsia="Times New Roman"/>
          <w:sz w:val="24"/>
          <w:szCs w:val="24"/>
          <w:lang w:eastAsia="ja-JP"/>
        </w:rPr>
        <w:t xml:space="preserve"> </w:t>
      </w:r>
      <w:r w:rsidRPr="00A90C23">
        <w:rPr>
          <w:rFonts w:eastAsia="Times New Roman"/>
          <w:color w:val="000000"/>
          <w:sz w:val="24"/>
          <w:szCs w:val="24"/>
          <w:lang w:eastAsia="ja-JP"/>
        </w:rPr>
        <w:t>the way of solving the problem is completely different. They provide mechanics under</w:t>
      </w:r>
      <w:r w:rsidR="008B39C7">
        <w:rPr>
          <w:rFonts w:eastAsia="Times New Roman"/>
          <w:sz w:val="24"/>
          <w:szCs w:val="24"/>
          <w:lang w:eastAsia="ja-JP"/>
        </w:rPr>
        <w:t xml:space="preserve"> </w:t>
      </w:r>
      <w:r w:rsidRPr="00A90C23">
        <w:rPr>
          <w:rFonts w:eastAsia="Times New Roman"/>
          <w:color w:val="000000"/>
          <w:sz w:val="24"/>
          <w:szCs w:val="24"/>
          <w:lang w:eastAsia="ja-JP"/>
        </w:rPr>
        <w:t>their brand so mechanic themselves could not create their own brand while using their</w:t>
      </w:r>
      <w:r w:rsidR="008B39C7">
        <w:rPr>
          <w:rFonts w:eastAsia="Times New Roman"/>
          <w:sz w:val="24"/>
          <w:szCs w:val="24"/>
          <w:lang w:eastAsia="ja-JP"/>
        </w:rPr>
        <w:t xml:space="preserve"> </w:t>
      </w:r>
      <w:r w:rsidRPr="00A90C23">
        <w:rPr>
          <w:rFonts w:eastAsia="Times New Roman"/>
          <w:color w:val="000000"/>
          <w:sz w:val="24"/>
          <w:szCs w:val="24"/>
          <w:lang w:eastAsia="ja-JP"/>
        </w:rPr>
        <w:t>system. This limitations is solved by our system where mechanics can create a good</w:t>
      </w:r>
      <w:r w:rsidR="008B39C7">
        <w:rPr>
          <w:rFonts w:eastAsia="Times New Roman"/>
          <w:sz w:val="24"/>
          <w:szCs w:val="24"/>
          <w:lang w:eastAsia="ja-JP"/>
        </w:rPr>
        <w:t xml:space="preserve"> </w:t>
      </w:r>
      <w:r w:rsidRPr="00A90C23">
        <w:rPr>
          <w:rFonts w:eastAsia="Times New Roman"/>
          <w:color w:val="000000"/>
          <w:sz w:val="24"/>
          <w:szCs w:val="24"/>
          <w:lang w:eastAsia="ja-JP"/>
        </w:rPr>
        <w:t>reputation and their own brand by using our system which let them connect to massive</w:t>
      </w:r>
      <w:r w:rsidR="008B39C7">
        <w:rPr>
          <w:rFonts w:eastAsia="Times New Roman"/>
          <w:sz w:val="24"/>
          <w:szCs w:val="24"/>
          <w:lang w:eastAsia="ja-JP"/>
        </w:rPr>
        <w:t xml:space="preserve"> </w:t>
      </w:r>
      <w:r w:rsidRPr="00A90C23">
        <w:rPr>
          <w:rFonts w:eastAsia="Times New Roman"/>
          <w:color w:val="000000"/>
          <w:sz w:val="24"/>
          <w:szCs w:val="24"/>
          <w:lang w:eastAsia="ja-JP"/>
        </w:rPr>
        <w:t>user base.</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We are also keeping the garages in our system giving them the ability to</w:t>
      </w:r>
      <w:r w:rsidR="008B39C7">
        <w:rPr>
          <w:rFonts w:eastAsia="Times New Roman"/>
          <w:sz w:val="24"/>
          <w:szCs w:val="24"/>
          <w:lang w:eastAsia="ja-JP"/>
        </w:rPr>
        <w:t xml:space="preserve"> </w:t>
      </w:r>
      <w:r w:rsidRPr="00A90C23">
        <w:rPr>
          <w:rFonts w:eastAsia="Times New Roman"/>
          <w:color w:val="000000"/>
          <w:sz w:val="24"/>
          <w:szCs w:val="24"/>
          <w:lang w:eastAsia="ja-JP"/>
        </w:rPr>
        <w:t>reach to massive audience and thus increasing their sales.</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Hence, we are creating an online</w:t>
      </w:r>
      <w:r w:rsidR="008B39C7">
        <w:rPr>
          <w:rFonts w:eastAsia="Times New Roman"/>
          <w:sz w:val="24"/>
          <w:szCs w:val="24"/>
          <w:lang w:eastAsia="ja-JP"/>
        </w:rPr>
        <w:t xml:space="preserve"> </w:t>
      </w:r>
      <w:r w:rsidRPr="00A90C23">
        <w:rPr>
          <w:rFonts w:eastAsia="Times New Roman"/>
          <w:color w:val="000000"/>
          <w:sz w:val="24"/>
          <w:szCs w:val="24"/>
          <w:lang w:eastAsia="ja-JP"/>
        </w:rPr>
        <w:t>platform where Owners can be benefitted by getting a good mechanic to repair his car</w:t>
      </w:r>
      <w:r w:rsidR="008B39C7">
        <w:rPr>
          <w:rFonts w:eastAsia="Times New Roman"/>
          <w:sz w:val="24"/>
          <w:szCs w:val="24"/>
          <w:lang w:eastAsia="ja-JP"/>
        </w:rPr>
        <w:t xml:space="preserve"> </w:t>
      </w:r>
      <w:r w:rsidRPr="00A90C23">
        <w:rPr>
          <w:rFonts w:eastAsia="Times New Roman"/>
          <w:color w:val="000000"/>
          <w:sz w:val="24"/>
          <w:szCs w:val="24"/>
          <w:lang w:eastAsia="ja-JP"/>
        </w:rPr>
        <w:t>when he needs,</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Mechanics can increase their earnings and can also book services and</w:t>
      </w:r>
      <w:r w:rsidR="008B39C7">
        <w:rPr>
          <w:rFonts w:eastAsia="Times New Roman"/>
          <w:sz w:val="24"/>
          <w:szCs w:val="24"/>
          <w:lang w:eastAsia="ja-JP"/>
        </w:rPr>
        <w:t xml:space="preserve"> </w:t>
      </w:r>
      <w:r w:rsidRPr="00A90C23">
        <w:rPr>
          <w:rFonts w:eastAsia="Times New Roman"/>
          <w:color w:val="000000"/>
          <w:sz w:val="24"/>
          <w:szCs w:val="24"/>
          <w:lang w:eastAsia="ja-JP"/>
        </w:rPr>
        <w:t>products from garages and lastly garages can increase their sales and create online</w:t>
      </w:r>
      <w:r w:rsidR="008B39C7">
        <w:rPr>
          <w:rFonts w:eastAsia="Times New Roman"/>
          <w:sz w:val="24"/>
          <w:szCs w:val="24"/>
          <w:lang w:eastAsia="ja-JP"/>
        </w:rPr>
        <w:t xml:space="preserve"> </w:t>
      </w:r>
      <w:r w:rsidRPr="00A90C23">
        <w:rPr>
          <w:rFonts w:eastAsia="Times New Roman"/>
          <w:color w:val="000000"/>
          <w:sz w:val="24"/>
          <w:szCs w:val="24"/>
          <w:lang w:eastAsia="ja-JP"/>
        </w:rPr>
        <w:t>presence through our system.</w:t>
      </w:r>
    </w:p>
    <w:p w:rsidR="00055F1B" w:rsidRPr="00A90C23" w:rsidRDefault="00055F1B" w:rsidP="006B59BF">
      <w:pPr>
        <w:spacing w:line="360" w:lineRule="auto"/>
        <w:jc w:val="both"/>
      </w:pPr>
    </w:p>
    <w:p w:rsidR="00055F1B" w:rsidRPr="00A90C23" w:rsidRDefault="00055F1B" w:rsidP="006B59BF">
      <w:pPr>
        <w:pStyle w:val="Heading2"/>
        <w:spacing w:line="360" w:lineRule="auto"/>
        <w:jc w:val="both"/>
        <w:rPr>
          <w:rFonts w:ascii="Times New Roman" w:hAnsi="Times New Roman" w:cs="Times New Roman"/>
          <w:sz w:val="32"/>
          <w:szCs w:val="32"/>
        </w:rPr>
      </w:pPr>
      <w:bookmarkStart w:id="35" w:name="_Toc528562821"/>
      <w:r w:rsidRPr="00A90C23">
        <w:rPr>
          <w:rFonts w:ascii="Times New Roman" w:hAnsi="Times New Roman" w:cs="Times New Roman"/>
          <w:sz w:val="32"/>
          <w:szCs w:val="32"/>
        </w:rPr>
        <w:t>3.2 Requirements Specification</w:t>
      </w:r>
      <w:bookmarkEnd w:id="35"/>
    </w:p>
    <w:p w:rsidR="004A55AF" w:rsidRPr="00A90C23" w:rsidRDefault="004A55AF" w:rsidP="006B59BF">
      <w:pPr>
        <w:spacing w:line="360" w:lineRule="auto"/>
        <w:jc w:val="both"/>
      </w:pPr>
    </w:p>
    <w:p w:rsidR="004A55AF" w:rsidRDefault="004A55AF" w:rsidP="008B39C7">
      <w:pPr>
        <w:pStyle w:val="NormalWeb"/>
        <w:spacing w:before="0" w:beforeAutospacing="0" w:after="0" w:afterAutospacing="0" w:line="360" w:lineRule="auto"/>
        <w:jc w:val="both"/>
        <w:rPr>
          <w:color w:val="000000"/>
        </w:rPr>
      </w:pPr>
      <w:r w:rsidRPr="00A90C23">
        <w:rPr>
          <w:color w:val="000000"/>
        </w:rPr>
        <w:t>The system provides Car Owners to choose a highly skilled good mechanic who can either take your car to any nearby garage or will take it to his own place, will repair it and then will drop it to your place or you can drop your car to the mechanics place and he’ll use his skills to work perfectly on your car and eventually fix it.</w:t>
      </w:r>
    </w:p>
    <w:p w:rsidR="008B39C7" w:rsidRDefault="008B39C7" w:rsidP="008B39C7">
      <w:pPr>
        <w:pStyle w:val="NormalWeb"/>
        <w:spacing w:before="0" w:beforeAutospacing="0" w:after="0" w:afterAutospacing="0" w:line="360" w:lineRule="auto"/>
        <w:jc w:val="both"/>
        <w:rPr>
          <w:color w:val="000000"/>
        </w:rPr>
      </w:pPr>
    </w:p>
    <w:p w:rsidR="008B39C7" w:rsidRDefault="004A55AF" w:rsidP="008B39C7">
      <w:pPr>
        <w:pStyle w:val="NormalWeb"/>
        <w:spacing w:before="0" w:beforeAutospacing="0" w:after="0" w:afterAutospacing="0" w:line="360" w:lineRule="auto"/>
        <w:jc w:val="both"/>
        <w:rPr>
          <w:color w:val="000000"/>
        </w:rPr>
      </w:pPr>
      <w:r w:rsidRPr="00A90C23">
        <w:rPr>
          <w:color w:val="000000"/>
        </w:rPr>
        <w:t xml:space="preserve">Because this system is changing the whole automobile repair system, it cannot happen overnight. Hence, we are connecting the current local garage to our system where we are </w:t>
      </w:r>
      <w:r w:rsidR="000B6953" w:rsidRPr="00A90C23">
        <w:rPr>
          <w:color w:val="000000"/>
        </w:rPr>
        <w:t>focusing</w:t>
      </w:r>
      <w:r w:rsidRPr="00A90C23">
        <w:rPr>
          <w:color w:val="000000"/>
        </w:rPr>
        <w:t xml:space="preserve"> on increasing the sales and services provided by those garages. For e.g. Mechanic can purchase the parts provided by these Local Garages. Car </w:t>
      </w:r>
      <w:r w:rsidR="000B6953" w:rsidRPr="00A90C23">
        <w:rPr>
          <w:color w:val="000000"/>
        </w:rPr>
        <w:t>Owners</w:t>
      </w:r>
      <w:r w:rsidRPr="00A90C23">
        <w:rPr>
          <w:color w:val="000000"/>
        </w:rPr>
        <w:t xml:space="preserve"> can avail some special offer like free Car Inspection, free Car Wash, Towing Services, Repair Services provided by these Local Garages. </w:t>
      </w:r>
      <w:r w:rsidRPr="00A90C23">
        <w:rPr>
          <w:color w:val="000000"/>
        </w:rPr>
        <w:lastRenderedPageBreak/>
        <w:t>This will help boost the sales of these Garages and so will also make sure that our system is not completely demolishing the current system and therefore, our system will grow and change the current workflow of how these Local Garage operates.</w:t>
      </w:r>
    </w:p>
    <w:p w:rsidR="008B39C7" w:rsidRDefault="008B39C7" w:rsidP="008B39C7">
      <w:pPr>
        <w:pStyle w:val="NormalWeb"/>
        <w:spacing w:before="0" w:beforeAutospacing="0" w:after="0" w:afterAutospacing="0" w:line="360" w:lineRule="auto"/>
        <w:jc w:val="both"/>
      </w:pPr>
    </w:p>
    <w:p w:rsidR="004A55AF" w:rsidRPr="00A90C23" w:rsidRDefault="004A55AF" w:rsidP="008B39C7">
      <w:pPr>
        <w:pStyle w:val="NormalWeb"/>
        <w:spacing w:before="0" w:beforeAutospacing="0" w:after="0" w:afterAutospacing="0" w:line="360" w:lineRule="auto"/>
        <w:jc w:val="both"/>
      </w:pPr>
      <w:r w:rsidRPr="00A90C23">
        <w:rPr>
          <w:color w:val="000000"/>
        </w:rPr>
        <w:t>We are on a mission to change the current Automobile Repair System by interconnecting Car Owner, Garages and Mechanics. This system has the potential to change the current automobile repair industry.</w:t>
      </w:r>
    </w:p>
    <w:p w:rsidR="004A55AF" w:rsidRPr="00A90C23" w:rsidRDefault="004A55AF" w:rsidP="006B59BF">
      <w:pPr>
        <w:spacing w:line="360" w:lineRule="auto"/>
        <w:jc w:val="both"/>
        <w:rPr>
          <w:sz w:val="32"/>
          <w:szCs w:val="32"/>
        </w:rPr>
      </w:pPr>
    </w:p>
    <w:p w:rsidR="00055F1B" w:rsidRPr="00A90C23" w:rsidRDefault="00055F1B" w:rsidP="006B59BF">
      <w:pPr>
        <w:pStyle w:val="Heading2"/>
        <w:spacing w:line="360" w:lineRule="auto"/>
        <w:jc w:val="both"/>
        <w:rPr>
          <w:rFonts w:ascii="Times New Roman" w:hAnsi="Times New Roman" w:cs="Times New Roman"/>
          <w:sz w:val="32"/>
          <w:szCs w:val="32"/>
        </w:rPr>
      </w:pPr>
      <w:bookmarkStart w:id="36" w:name="_Toc528562822"/>
      <w:r w:rsidRPr="00A90C23">
        <w:rPr>
          <w:rFonts w:ascii="Times New Roman" w:hAnsi="Times New Roman" w:cs="Times New Roman"/>
          <w:sz w:val="32"/>
          <w:szCs w:val="32"/>
        </w:rPr>
        <w:t xml:space="preserve">3.3 Planning and </w:t>
      </w:r>
      <w:r w:rsidR="00F428A4" w:rsidRPr="00A90C23">
        <w:rPr>
          <w:rFonts w:ascii="Times New Roman" w:hAnsi="Times New Roman" w:cs="Times New Roman"/>
          <w:sz w:val="32"/>
          <w:szCs w:val="32"/>
        </w:rPr>
        <w:t>Scheduling</w:t>
      </w:r>
      <w:bookmarkEnd w:id="36"/>
    </w:p>
    <w:p w:rsidR="004A55AF" w:rsidRPr="00A90C23" w:rsidRDefault="004A55AF" w:rsidP="006B59BF">
      <w:pPr>
        <w:spacing w:line="360" w:lineRule="auto"/>
        <w:jc w:val="both"/>
      </w:pPr>
    </w:p>
    <w:p w:rsidR="008B39C7" w:rsidRPr="008B39C7" w:rsidRDefault="004A55AF" w:rsidP="006B59BF">
      <w:pPr>
        <w:spacing w:after="160" w:line="360" w:lineRule="auto"/>
        <w:jc w:val="both"/>
        <w:rPr>
          <w:rFonts w:eastAsia="Times New Roman"/>
          <w:b/>
          <w:color w:val="000000"/>
          <w:sz w:val="24"/>
          <w:szCs w:val="24"/>
          <w:u w:val="single"/>
          <w:shd w:val="clear" w:color="auto" w:fill="FFFFFF"/>
          <w:lang w:eastAsia="ja-JP"/>
        </w:rPr>
      </w:pPr>
      <w:r w:rsidRPr="00A90C23">
        <w:rPr>
          <w:rFonts w:eastAsia="Times New Roman"/>
          <w:b/>
          <w:color w:val="000000"/>
          <w:sz w:val="24"/>
          <w:szCs w:val="24"/>
          <w:u w:val="single"/>
          <w:shd w:val="clear" w:color="auto" w:fill="FFFFFF"/>
          <w:lang w:eastAsia="ja-JP"/>
        </w:rPr>
        <w:t>Software development model:</w:t>
      </w:r>
    </w:p>
    <w:p w:rsidR="004A55AF" w:rsidRPr="00A90C23" w:rsidRDefault="004A55AF" w:rsidP="006B59BF">
      <w:pPr>
        <w:spacing w:line="360" w:lineRule="auto"/>
        <w:ind w:firstLine="720"/>
        <w:jc w:val="both"/>
        <w:rPr>
          <w:rFonts w:eastAsia="Times New Roman"/>
          <w:sz w:val="24"/>
          <w:szCs w:val="24"/>
          <w:lang w:eastAsia="ja-JP"/>
        </w:rPr>
      </w:pPr>
      <w:r w:rsidRPr="00A90C23">
        <w:rPr>
          <w:rFonts w:eastAsia="Times New Roman"/>
          <w:color w:val="000000"/>
          <w:sz w:val="24"/>
          <w:szCs w:val="24"/>
          <w:lang w:eastAsia="ja-JP"/>
        </w:rPr>
        <w:t xml:space="preserve">This project will be developed using the Iterative Model of Software Development process. An </w:t>
      </w:r>
      <w:r w:rsidRPr="00A90C23">
        <w:rPr>
          <w:rFonts w:eastAsia="Times New Roman"/>
          <w:b/>
          <w:bCs/>
          <w:color w:val="000000"/>
          <w:sz w:val="24"/>
          <w:szCs w:val="24"/>
          <w:lang w:eastAsia="ja-JP"/>
        </w:rPr>
        <w:t>Iterative Life Cycle Model</w:t>
      </w:r>
      <w:r w:rsidRPr="00A90C23">
        <w:rPr>
          <w:rFonts w:eastAsia="Times New Roman"/>
          <w:color w:val="000000"/>
          <w:sz w:val="24"/>
          <w:szCs w:val="24"/>
          <w:lang w:eastAsia="ja-JP"/>
        </w:rPr>
        <w:t xml:space="preserve"> does not start with a full specification of requirements. In this model, the development begins by specifying and implementing just part of the software, which is then reviewed in order to identify further requirements. Moreover, in iterative model, the iterative process starts with a simple implementation of a small set of the software requirements, which iteratively enhances the evolving versions until the complete system is implemented and ready to be deployed. Each release of Iterative Model is developed in a specific and fixed time period, which is called iteration.</w:t>
      </w:r>
    </w:p>
    <w:p w:rsidR="008B39C7" w:rsidRPr="008B39C7"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 xml:space="preserve">Iterative model can be used in the following </w:t>
      </w:r>
      <w:r w:rsidR="000B6953" w:rsidRPr="00A90C23">
        <w:rPr>
          <w:rFonts w:eastAsia="Times New Roman"/>
          <w:color w:val="000000"/>
          <w:sz w:val="24"/>
          <w:szCs w:val="24"/>
          <w:lang w:eastAsia="ja-JP"/>
        </w:rPr>
        <w:t>scenario:</w:t>
      </w:r>
      <w:r w:rsidR="008B39C7">
        <w:rPr>
          <w:rFonts w:eastAsia="Times New Roman"/>
          <w:color w:val="000000"/>
          <w:sz w:val="24"/>
          <w:szCs w:val="24"/>
          <w:lang w:eastAsia="ja-JP"/>
        </w:rPr>
        <w:t>-</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When the requirements of the complete system are clearly defined and understood.</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The major requirements are defined, while some functionalities and requested enhancements evolve with the process of the development process.</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A new technology is being used and is being learnt by the development team, while they are working on the project.</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If there are some high risk features and goals, which might change in the future.</w:t>
      </w:r>
    </w:p>
    <w:p w:rsidR="004A55AF" w:rsidRPr="00A90C23" w:rsidRDefault="004A55AF" w:rsidP="006B59BF">
      <w:pPr>
        <w:numPr>
          <w:ilvl w:val="0"/>
          <w:numId w:val="26"/>
        </w:numPr>
        <w:shd w:val="clear" w:color="auto" w:fill="FFFFFF"/>
        <w:spacing w:after="280"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When the resources with needed skill sets are not available and are planned to be used on contract basis for specific iterations.</w:t>
      </w:r>
    </w:p>
    <w:p w:rsidR="004A55AF" w:rsidRPr="00A90C23" w:rsidRDefault="004A55AF" w:rsidP="006B59BF">
      <w:pPr>
        <w:spacing w:after="160" w:line="360" w:lineRule="auto"/>
        <w:ind w:firstLine="720"/>
        <w:jc w:val="both"/>
        <w:rPr>
          <w:rFonts w:eastAsia="Times New Roman"/>
          <w:sz w:val="24"/>
          <w:szCs w:val="24"/>
          <w:lang w:eastAsia="ja-JP"/>
        </w:rPr>
      </w:pPr>
      <w:r w:rsidRPr="00A90C23">
        <w:rPr>
          <w:rFonts w:eastAsia="Times New Roman"/>
          <w:color w:val="000000"/>
          <w:sz w:val="24"/>
          <w:szCs w:val="24"/>
          <w:lang w:eastAsia="ja-JP"/>
        </w:rPr>
        <w:t xml:space="preserve">The above characteristics makes iterative model suitable for developing this System where we want to develop a Minimum Viable Product (MVP) of Online Mechanic Locator and deploy </w:t>
      </w:r>
      <w:r w:rsidRPr="00A90C23">
        <w:rPr>
          <w:rFonts w:eastAsia="Times New Roman"/>
          <w:color w:val="000000"/>
          <w:sz w:val="24"/>
          <w:szCs w:val="24"/>
          <w:lang w:eastAsia="ja-JP"/>
        </w:rPr>
        <w:lastRenderedPageBreak/>
        <w:t xml:space="preserve">in the market to get reviews and report from the market to incorporate in the system and release the next version with extended features and functionalities. </w:t>
      </w: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spacing w:after="160" w:line="360" w:lineRule="auto"/>
        <w:jc w:val="both"/>
        <w:rPr>
          <w:rFonts w:eastAsia="Times New Roman"/>
          <w:b/>
          <w:sz w:val="24"/>
          <w:szCs w:val="24"/>
          <w:lang w:eastAsia="ja-JP"/>
        </w:rPr>
      </w:pPr>
      <w:r w:rsidRPr="00A90C23">
        <w:rPr>
          <w:rFonts w:eastAsia="Times New Roman"/>
          <w:b/>
          <w:color w:val="000000"/>
          <w:sz w:val="24"/>
          <w:szCs w:val="24"/>
          <w:u w:val="single"/>
          <w:lang w:eastAsia="ja-JP"/>
        </w:rPr>
        <w:t>Process of Iterative model:</w:t>
      </w:r>
    </w:p>
    <w:p w:rsidR="00A52711" w:rsidRPr="00A90C23" w:rsidRDefault="004A55AF" w:rsidP="006B59BF">
      <w:pPr>
        <w:spacing w:after="160" w:line="360" w:lineRule="auto"/>
        <w:ind w:firstLine="720"/>
        <w:jc w:val="both"/>
        <w:rPr>
          <w:rFonts w:eastAsia="Times New Roman"/>
          <w:sz w:val="24"/>
          <w:szCs w:val="24"/>
          <w:lang w:eastAsia="ja-JP"/>
        </w:rPr>
      </w:pPr>
      <w:r w:rsidRPr="00A90C23">
        <w:rPr>
          <w:rFonts w:eastAsia="Times New Roman"/>
          <w:color w:val="000000"/>
          <w:sz w:val="24"/>
          <w:szCs w:val="24"/>
          <w:lang w:eastAsia="ja-JP"/>
        </w:rPr>
        <w:t>The process of Iterative Model is cyclic, unlike the more traditional models that focus on a rigorous step-by-step process of development. In this process, once the initial planning is complete, a handful of phases are repeated again and again, with the completion of each cycle incrementally improvin</w:t>
      </w:r>
      <w:r w:rsidR="00A90C23">
        <w:rPr>
          <w:rFonts w:eastAsia="Times New Roman"/>
          <w:color w:val="000000"/>
          <w:sz w:val="24"/>
          <w:szCs w:val="24"/>
          <w:lang w:eastAsia="ja-JP"/>
        </w:rPr>
        <w:t>g and iterating on the software.</w:t>
      </w:r>
    </w:p>
    <w:p w:rsidR="00383BE3" w:rsidRPr="00A90C23" w:rsidRDefault="004A55AF" w:rsidP="006B59BF">
      <w:pPr>
        <w:spacing w:after="240" w:line="360" w:lineRule="auto"/>
        <w:jc w:val="both"/>
        <w:rPr>
          <w:rFonts w:eastAsia="Times New Roman"/>
          <w:sz w:val="24"/>
          <w:szCs w:val="24"/>
          <w:lang w:eastAsia="ja-JP"/>
        </w:rPr>
      </w:pPr>
      <w:r w:rsidRPr="00A90C23">
        <w:rPr>
          <w:rFonts w:eastAsia="Times New Roman"/>
          <w:sz w:val="24"/>
          <w:szCs w:val="24"/>
          <w:lang w:eastAsia="ja-JP"/>
        </w:rPr>
        <w:br/>
      </w: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 xml:space="preserve">Gantt </w:t>
      </w:r>
      <w:proofErr w:type="gramStart"/>
      <w:r w:rsidRPr="00A90C23">
        <w:rPr>
          <w:rFonts w:eastAsia="Times New Roman"/>
          <w:color w:val="000000"/>
          <w:sz w:val="24"/>
          <w:szCs w:val="24"/>
          <w:u w:val="single"/>
          <w:lang w:eastAsia="ja-JP"/>
        </w:rPr>
        <w:t>Chart</w:t>
      </w:r>
      <w:proofErr w:type="gramEnd"/>
      <w:r w:rsidRPr="00A90C23">
        <w:rPr>
          <w:rFonts w:eastAsia="Times New Roman"/>
          <w:color w:val="000000"/>
          <w:sz w:val="24"/>
          <w:szCs w:val="24"/>
          <w:u w:val="single"/>
          <w:lang w:eastAsia="ja-JP"/>
        </w:rPr>
        <w:t>:</w:t>
      </w:r>
    </w:p>
    <w:p w:rsidR="004A55AF" w:rsidRPr="00A90C23" w:rsidRDefault="003F7E5A" w:rsidP="006B59BF">
      <w:pPr>
        <w:spacing w:line="36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23.85pt;margin-top:26.9pt;width:514.5pt;height:191.3pt;z-index:251705344;mso-position-horizontal-relative:text;mso-position-vertical-relative:text;mso-width-relative:page;mso-height-relative:page">
            <v:imagedata r:id="rId15" o:title="gand chart"/>
          </v:shape>
        </w:pict>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p>
    <w:p w:rsidR="00A52711" w:rsidRPr="00A90C23" w:rsidRDefault="00A52711" w:rsidP="006B59BF">
      <w:pPr>
        <w:pStyle w:val="Caption"/>
        <w:spacing w:line="360" w:lineRule="auto"/>
        <w:ind w:right="110"/>
        <w:jc w:val="center"/>
        <w:rPr>
          <w:sz w:val="32"/>
          <w:szCs w:val="32"/>
        </w:rPr>
      </w:pPr>
      <w:bookmarkStart w:id="37" w:name="_Toc528411134"/>
      <w:bookmarkStart w:id="38" w:name="_Toc528411310"/>
      <w:bookmarkStart w:id="39" w:name="_Toc528413599"/>
      <w:bookmarkStart w:id="40" w:name="_Toc528562887"/>
      <w:r w:rsidRPr="00A90C23">
        <w:t>Figure 3.</w:t>
      </w:r>
      <w:fldSimple w:instr=" SEQ Figure_3. \* ARABIC ">
        <w:r w:rsidR="00005519">
          <w:rPr>
            <w:noProof/>
          </w:rPr>
          <w:t>1</w:t>
        </w:r>
      </w:fldSimple>
      <w:r w:rsidRPr="00A90C23">
        <w:t xml:space="preserve"> Gantt </w:t>
      </w:r>
      <w:proofErr w:type="gramStart"/>
      <w:r w:rsidRPr="00A90C23">
        <w:t>Chart</w:t>
      </w:r>
      <w:bookmarkEnd w:id="37"/>
      <w:bookmarkEnd w:id="38"/>
      <w:bookmarkEnd w:id="39"/>
      <w:bookmarkEnd w:id="40"/>
      <w:proofErr w:type="gramEnd"/>
    </w:p>
    <w:p w:rsidR="00A52711" w:rsidRDefault="00A52711" w:rsidP="006B59BF">
      <w:pPr>
        <w:spacing w:line="360" w:lineRule="auto"/>
        <w:rPr>
          <w:sz w:val="32"/>
          <w:szCs w:val="32"/>
        </w:rPr>
      </w:pPr>
    </w:p>
    <w:p w:rsidR="00A90C23" w:rsidRDefault="00A90C23" w:rsidP="006B59BF">
      <w:pPr>
        <w:spacing w:line="360" w:lineRule="auto"/>
        <w:rPr>
          <w:sz w:val="32"/>
          <w:szCs w:val="32"/>
        </w:rPr>
      </w:pPr>
    </w:p>
    <w:p w:rsidR="00A90C23" w:rsidRDefault="00A90C23" w:rsidP="006B59BF">
      <w:pPr>
        <w:spacing w:line="360" w:lineRule="auto"/>
        <w:rPr>
          <w:sz w:val="32"/>
          <w:szCs w:val="32"/>
        </w:rPr>
      </w:pPr>
    </w:p>
    <w:p w:rsidR="00A90C23" w:rsidRDefault="00A90C23" w:rsidP="006B59BF">
      <w:pPr>
        <w:spacing w:line="360" w:lineRule="auto"/>
        <w:rPr>
          <w:sz w:val="32"/>
          <w:szCs w:val="32"/>
        </w:rPr>
      </w:pPr>
    </w:p>
    <w:p w:rsidR="00A90C23" w:rsidRPr="00A90C23" w:rsidRDefault="00A90C23" w:rsidP="006B59BF">
      <w:pPr>
        <w:spacing w:line="360" w:lineRule="auto"/>
        <w:jc w:val="both"/>
        <w:rPr>
          <w:sz w:val="32"/>
          <w:szCs w:val="32"/>
        </w:rPr>
      </w:pPr>
    </w:p>
    <w:p w:rsidR="008B39C7" w:rsidRDefault="008B39C7" w:rsidP="006B59BF">
      <w:pPr>
        <w:pStyle w:val="Heading2"/>
        <w:spacing w:line="360" w:lineRule="auto"/>
        <w:jc w:val="both"/>
        <w:rPr>
          <w:rFonts w:ascii="Times New Roman" w:hAnsi="Times New Roman" w:cs="Times New Roman"/>
          <w:sz w:val="32"/>
        </w:rPr>
      </w:pPr>
    </w:p>
    <w:p w:rsidR="00AA6329" w:rsidRPr="00A90C23" w:rsidRDefault="00055F1B" w:rsidP="006B59BF">
      <w:pPr>
        <w:pStyle w:val="Heading2"/>
        <w:spacing w:line="360" w:lineRule="auto"/>
        <w:jc w:val="both"/>
        <w:rPr>
          <w:rFonts w:ascii="Times New Roman" w:hAnsi="Times New Roman" w:cs="Times New Roman"/>
          <w:sz w:val="32"/>
        </w:rPr>
      </w:pPr>
      <w:bookmarkStart w:id="41" w:name="_Toc528562823"/>
      <w:r w:rsidRPr="00A90C23">
        <w:rPr>
          <w:rFonts w:ascii="Times New Roman" w:hAnsi="Times New Roman" w:cs="Times New Roman"/>
          <w:sz w:val="32"/>
        </w:rPr>
        <w:t xml:space="preserve">3.4 Software and </w:t>
      </w:r>
      <w:r w:rsidR="00F428A4" w:rsidRPr="00A90C23">
        <w:rPr>
          <w:rFonts w:ascii="Times New Roman" w:hAnsi="Times New Roman" w:cs="Times New Roman"/>
          <w:sz w:val="32"/>
        </w:rPr>
        <w:t>Hardware Requirements</w:t>
      </w:r>
      <w:bookmarkEnd w:id="41"/>
    </w:p>
    <w:p w:rsidR="00F428A4" w:rsidRPr="00A90C23" w:rsidRDefault="00F428A4" w:rsidP="006B59BF">
      <w:pPr>
        <w:spacing w:line="360" w:lineRule="auto"/>
        <w:jc w:val="both"/>
      </w:pPr>
    </w:p>
    <w:p w:rsidR="004A55AF" w:rsidRPr="004B0643" w:rsidRDefault="004A55AF" w:rsidP="006B59BF">
      <w:pPr>
        <w:spacing w:line="360" w:lineRule="auto"/>
        <w:jc w:val="both"/>
        <w:rPr>
          <w:b/>
          <w:sz w:val="24"/>
          <w:szCs w:val="24"/>
        </w:rPr>
      </w:pPr>
      <w:r w:rsidRPr="004B0643">
        <w:rPr>
          <w:b/>
          <w:sz w:val="24"/>
          <w:szCs w:val="24"/>
        </w:rPr>
        <w:t xml:space="preserve">Software </w:t>
      </w:r>
      <w:r w:rsidR="000B6953" w:rsidRPr="004B0643">
        <w:rPr>
          <w:b/>
          <w:sz w:val="24"/>
          <w:szCs w:val="24"/>
        </w:rPr>
        <w:t>Requirements:</w:t>
      </w:r>
    </w:p>
    <w:p w:rsidR="004A55AF" w:rsidRPr="00A90C23" w:rsidRDefault="004A55AF" w:rsidP="006B59BF">
      <w:pPr>
        <w:spacing w:line="360" w:lineRule="auto"/>
        <w:jc w:val="both"/>
        <w:rPr>
          <w:sz w:val="24"/>
          <w:szCs w:val="24"/>
        </w:rPr>
      </w:pPr>
    </w:p>
    <w:p w:rsidR="008B39C7" w:rsidRPr="004B0643" w:rsidRDefault="004A55AF" w:rsidP="006B59BF">
      <w:pPr>
        <w:spacing w:line="360" w:lineRule="auto"/>
        <w:jc w:val="both"/>
        <w:rPr>
          <w:bCs/>
          <w:color w:val="000000"/>
          <w:sz w:val="24"/>
          <w:szCs w:val="24"/>
        </w:rPr>
      </w:pPr>
      <w:r w:rsidRPr="004B0643">
        <w:rPr>
          <w:bCs/>
          <w:color w:val="000000"/>
          <w:sz w:val="24"/>
          <w:szCs w:val="24"/>
        </w:rPr>
        <w:t>The following are the recommended requirements for the smooth functioning of the entire system:</w:t>
      </w:r>
    </w:p>
    <w:tbl>
      <w:tblPr>
        <w:tblW w:w="9475" w:type="dxa"/>
        <w:tblCellMar>
          <w:top w:w="15" w:type="dxa"/>
          <w:left w:w="15" w:type="dxa"/>
          <w:bottom w:w="15" w:type="dxa"/>
          <w:right w:w="15" w:type="dxa"/>
        </w:tblCellMar>
        <w:tblLook w:val="04A0" w:firstRow="1" w:lastRow="0" w:firstColumn="1" w:lastColumn="0" w:noHBand="0" w:noVBand="1"/>
      </w:tblPr>
      <w:tblGrid>
        <w:gridCol w:w="3151"/>
        <w:gridCol w:w="6324"/>
      </w:tblGrid>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Software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Requirements</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Operating system Platform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Windows 10</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Browser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Any of Chrome, Mozilla, Opera etc.</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Development Environment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24ACC" w:rsidRDefault="004A55AF" w:rsidP="006B59BF">
            <w:pPr>
              <w:spacing w:line="360" w:lineRule="auto"/>
              <w:rPr>
                <w:b/>
                <w:bCs/>
                <w:color w:val="000000"/>
                <w:sz w:val="24"/>
                <w:szCs w:val="24"/>
              </w:rPr>
            </w:pPr>
            <w:r w:rsidRPr="00A90C23">
              <w:rPr>
                <w:b/>
                <w:bCs/>
                <w:color w:val="000000"/>
                <w:sz w:val="24"/>
                <w:szCs w:val="24"/>
              </w:rPr>
              <w:t xml:space="preserve">Sublime Text 3, Django Server, Cordova or </w:t>
            </w:r>
            <w:proofErr w:type="spellStart"/>
            <w:r w:rsidRPr="00A90C23">
              <w:rPr>
                <w:b/>
                <w:bCs/>
                <w:color w:val="000000"/>
                <w:sz w:val="24"/>
                <w:szCs w:val="24"/>
              </w:rPr>
              <w:t>PhoneGap</w:t>
            </w:r>
            <w:proofErr w:type="spellEnd"/>
            <w:r w:rsidR="00424ACC">
              <w:rPr>
                <w:b/>
                <w:bCs/>
                <w:color w:val="000000"/>
                <w:sz w:val="24"/>
                <w:szCs w:val="24"/>
              </w:rPr>
              <w:t xml:space="preserve">, </w:t>
            </w:r>
          </w:p>
          <w:p w:rsidR="004A55AF" w:rsidRPr="00A90C23" w:rsidRDefault="00424ACC" w:rsidP="006B59BF">
            <w:pPr>
              <w:spacing w:line="360" w:lineRule="auto"/>
              <w:rPr>
                <w:sz w:val="24"/>
                <w:szCs w:val="24"/>
              </w:rPr>
            </w:pPr>
            <w:proofErr w:type="spellStart"/>
            <w:r>
              <w:rPr>
                <w:b/>
                <w:bCs/>
                <w:color w:val="000000"/>
                <w:sz w:val="24"/>
                <w:szCs w:val="24"/>
              </w:rPr>
              <w:t>Git</w:t>
            </w:r>
            <w:proofErr w:type="spellEnd"/>
            <w:r>
              <w:rPr>
                <w:b/>
                <w:bCs/>
                <w:color w:val="000000"/>
                <w:sz w:val="24"/>
                <w:szCs w:val="24"/>
              </w:rPr>
              <w:t xml:space="preserve">, GitHub </w:t>
            </w:r>
          </w:p>
          <w:p w:rsidR="004A55AF" w:rsidRPr="00A90C23" w:rsidRDefault="004A55AF" w:rsidP="006B59BF">
            <w:pPr>
              <w:spacing w:line="360" w:lineRule="auto"/>
              <w:rPr>
                <w:sz w:val="24"/>
                <w:szCs w:val="24"/>
              </w:rPr>
            </w:pP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Development Tools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 xml:space="preserve">HTML, CSS, Bootstrap, JavaScript Framework, Django </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Database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MySQL</w:t>
            </w:r>
          </w:p>
        </w:tc>
      </w:tr>
    </w:tbl>
    <w:p w:rsidR="004A55AF" w:rsidRPr="00A90C23" w:rsidRDefault="004A55AF" w:rsidP="006B59BF">
      <w:pPr>
        <w:spacing w:line="360" w:lineRule="auto"/>
        <w:rPr>
          <w:sz w:val="24"/>
          <w:szCs w:val="24"/>
        </w:rPr>
      </w:pPr>
    </w:p>
    <w:p w:rsidR="00A52711" w:rsidRPr="00A90C23" w:rsidRDefault="00A52711" w:rsidP="006B59BF">
      <w:pPr>
        <w:pStyle w:val="Caption"/>
        <w:spacing w:line="360" w:lineRule="auto"/>
        <w:jc w:val="center"/>
        <w:rPr>
          <w:sz w:val="24"/>
          <w:szCs w:val="24"/>
        </w:rPr>
      </w:pPr>
      <w:bookmarkStart w:id="42" w:name="_Toc528411366"/>
      <w:bookmarkStart w:id="43" w:name="_Toc528414023"/>
      <w:bookmarkStart w:id="44" w:name="_Toc528562956"/>
      <w:r w:rsidRPr="00A90C23">
        <w:t>Table 3.</w:t>
      </w:r>
      <w:fldSimple w:instr=" SEQ Table_3. \* ARABIC ">
        <w:r w:rsidR="00005519">
          <w:rPr>
            <w:noProof/>
          </w:rPr>
          <w:t>3</w:t>
        </w:r>
      </w:fldSimple>
      <w:r w:rsidR="00167456" w:rsidRPr="00A90C23">
        <w:t xml:space="preserve"> Software Requirement</w:t>
      </w:r>
      <w:bookmarkEnd w:id="42"/>
      <w:bookmarkEnd w:id="43"/>
      <w:bookmarkEnd w:id="44"/>
    </w:p>
    <w:p w:rsidR="00A52711" w:rsidRDefault="00A52711"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Pr="00A90C23" w:rsidRDefault="008B39C7" w:rsidP="006B59BF">
      <w:pPr>
        <w:spacing w:line="360" w:lineRule="auto"/>
        <w:jc w:val="both"/>
        <w:rPr>
          <w:sz w:val="24"/>
          <w:szCs w:val="24"/>
        </w:rPr>
      </w:pPr>
    </w:p>
    <w:p w:rsidR="004B0643" w:rsidRDefault="004B0643" w:rsidP="006B59BF">
      <w:pPr>
        <w:spacing w:line="360" w:lineRule="auto"/>
        <w:jc w:val="both"/>
        <w:rPr>
          <w:b/>
          <w:sz w:val="24"/>
          <w:szCs w:val="24"/>
        </w:rPr>
      </w:pPr>
    </w:p>
    <w:p w:rsidR="004A55AF" w:rsidRPr="004B0643" w:rsidRDefault="004A55AF" w:rsidP="006B59BF">
      <w:pPr>
        <w:spacing w:line="360" w:lineRule="auto"/>
        <w:jc w:val="both"/>
        <w:rPr>
          <w:b/>
          <w:sz w:val="24"/>
          <w:szCs w:val="24"/>
        </w:rPr>
      </w:pPr>
      <w:r w:rsidRPr="004B0643">
        <w:rPr>
          <w:b/>
          <w:sz w:val="24"/>
          <w:szCs w:val="24"/>
        </w:rPr>
        <w:lastRenderedPageBreak/>
        <w:t xml:space="preserve">Hardware </w:t>
      </w:r>
      <w:r w:rsidR="000B6953" w:rsidRPr="004B0643">
        <w:rPr>
          <w:b/>
          <w:sz w:val="24"/>
          <w:szCs w:val="24"/>
        </w:rPr>
        <w:t>Requirements:</w:t>
      </w:r>
    </w:p>
    <w:p w:rsidR="004A55AF" w:rsidRPr="00A90C23" w:rsidRDefault="004A55AF" w:rsidP="006B59BF">
      <w:pPr>
        <w:spacing w:line="360" w:lineRule="auto"/>
        <w:jc w:val="both"/>
        <w:rPr>
          <w:sz w:val="24"/>
          <w:szCs w:val="24"/>
        </w:rPr>
      </w:pPr>
    </w:p>
    <w:p w:rsidR="004A55AF" w:rsidRPr="004B0643" w:rsidRDefault="004A55AF" w:rsidP="004B0643">
      <w:pPr>
        <w:spacing w:line="360" w:lineRule="auto"/>
        <w:jc w:val="both"/>
        <w:rPr>
          <w:sz w:val="24"/>
          <w:szCs w:val="24"/>
        </w:rPr>
      </w:pPr>
      <w:r w:rsidRPr="004B0643">
        <w:rPr>
          <w:bCs/>
          <w:color w:val="000000"/>
          <w:sz w:val="24"/>
          <w:szCs w:val="24"/>
        </w:rPr>
        <w:t>The following are the minimum requirements for the smooth functioning of the entire system:</w:t>
      </w:r>
    </w:p>
    <w:tbl>
      <w:tblPr>
        <w:tblW w:w="9519" w:type="dxa"/>
        <w:tblCellMar>
          <w:top w:w="15" w:type="dxa"/>
          <w:left w:w="15" w:type="dxa"/>
          <w:bottom w:w="15" w:type="dxa"/>
          <w:right w:w="15" w:type="dxa"/>
        </w:tblCellMar>
        <w:tblLook w:val="04A0" w:firstRow="1" w:lastRow="0" w:firstColumn="1" w:lastColumn="0" w:noHBand="0" w:noVBand="1"/>
      </w:tblPr>
      <w:tblGrid>
        <w:gridCol w:w="2580"/>
        <w:gridCol w:w="6939"/>
      </w:tblGrid>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Hardware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Requirements</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Processor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Intel CORE i3 7th Gen</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24ACC" w:rsidP="006B59BF">
            <w:pPr>
              <w:spacing w:line="360" w:lineRule="auto"/>
              <w:rPr>
                <w:sz w:val="24"/>
                <w:szCs w:val="24"/>
              </w:rPr>
            </w:pPr>
            <w:r>
              <w:rPr>
                <w:b/>
                <w:bCs/>
                <w:color w:val="000000"/>
                <w:sz w:val="24"/>
                <w:szCs w:val="24"/>
              </w:rPr>
              <w:t>500</w:t>
            </w:r>
            <w:r w:rsidR="004A55AF" w:rsidRPr="00A90C23">
              <w:rPr>
                <w:b/>
                <w:bCs/>
                <w:color w:val="000000"/>
                <w:sz w:val="24"/>
                <w:szCs w:val="24"/>
              </w:rPr>
              <w:t xml:space="preserve"> MB or Higher</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Hard Disk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24ACC" w:rsidP="006B59BF">
            <w:pPr>
              <w:spacing w:line="360" w:lineRule="auto"/>
              <w:rPr>
                <w:sz w:val="24"/>
                <w:szCs w:val="24"/>
              </w:rPr>
            </w:pPr>
            <w:r>
              <w:rPr>
                <w:b/>
                <w:bCs/>
                <w:color w:val="000000"/>
                <w:sz w:val="24"/>
                <w:szCs w:val="24"/>
              </w:rPr>
              <w:t>2 G</w:t>
            </w:r>
            <w:r w:rsidR="004A55AF" w:rsidRPr="00A90C23">
              <w:rPr>
                <w:b/>
                <w:bCs/>
                <w:color w:val="000000"/>
                <w:sz w:val="24"/>
                <w:szCs w:val="24"/>
              </w:rPr>
              <w:t>B or Higher</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Internet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shd w:val="clear" w:color="auto" w:fill="FFFFFF"/>
              </w:rPr>
              <w:t>High-speed Internet connection</w:t>
            </w:r>
          </w:p>
        </w:tc>
      </w:tr>
    </w:tbl>
    <w:p w:rsidR="00167456" w:rsidRPr="00A90C23" w:rsidRDefault="00167456" w:rsidP="006B59BF">
      <w:pPr>
        <w:spacing w:line="360" w:lineRule="auto"/>
        <w:rPr>
          <w:sz w:val="24"/>
          <w:szCs w:val="24"/>
        </w:rPr>
      </w:pPr>
    </w:p>
    <w:p w:rsidR="00167456" w:rsidRPr="00A90C23" w:rsidRDefault="00167456" w:rsidP="004B0643">
      <w:pPr>
        <w:pStyle w:val="Caption"/>
        <w:spacing w:line="360" w:lineRule="auto"/>
        <w:jc w:val="center"/>
        <w:rPr>
          <w:sz w:val="24"/>
          <w:szCs w:val="24"/>
        </w:rPr>
      </w:pPr>
      <w:bookmarkStart w:id="45" w:name="_Toc528411367"/>
      <w:bookmarkStart w:id="46" w:name="_Toc528414024"/>
      <w:bookmarkStart w:id="47" w:name="_Toc528562957"/>
      <w:r w:rsidRPr="00A90C23">
        <w:t>Table 3.</w:t>
      </w:r>
      <w:fldSimple w:instr=" SEQ Table_3. \* ARABIC ">
        <w:r w:rsidR="00005519">
          <w:rPr>
            <w:noProof/>
          </w:rPr>
          <w:t>4</w:t>
        </w:r>
      </w:fldSimple>
      <w:r w:rsidRPr="00A90C23">
        <w:t xml:space="preserve"> Hardware Requirement</w:t>
      </w:r>
      <w:bookmarkEnd w:id="45"/>
      <w:bookmarkEnd w:id="46"/>
      <w:bookmarkEnd w:id="47"/>
    </w:p>
    <w:p w:rsidR="00F428A4" w:rsidRPr="00A90C23" w:rsidRDefault="00F428A4" w:rsidP="006B59BF">
      <w:pPr>
        <w:spacing w:line="360" w:lineRule="auto"/>
        <w:rPr>
          <w:sz w:val="32"/>
          <w:szCs w:val="32"/>
        </w:rPr>
      </w:pPr>
    </w:p>
    <w:p w:rsidR="00F428A4" w:rsidRPr="00A90C23" w:rsidRDefault="00F428A4" w:rsidP="006B59BF">
      <w:pPr>
        <w:pStyle w:val="Heading2"/>
        <w:spacing w:line="360" w:lineRule="auto"/>
        <w:jc w:val="both"/>
        <w:rPr>
          <w:rFonts w:ascii="Times New Roman" w:hAnsi="Times New Roman" w:cs="Times New Roman"/>
          <w:sz w:val="32"/>
        </w:rPr>
      </w:pPr>
      <w:bookmarkStart w:id="48" w:name="_Toc528562824"/>
      <w:r w:rsidRPr="00A90C23">
        <w:rPr>
          <w:rFonts w:ascii="Times New Roman" w:hAnsi="Times New Roman" w:cs="Times New Roman"/>
          <w:sz w:val="32"/>
        </w:rPr>
        <w:t>3.5 Preliminary Product Description</w:t>
      </w:r>
      <w:bookmarkEnd w:id="48"/>
    </w:p>
    <w:p w:rsidR="004A55AF" w:rsidRPr="00A90C23" w:rsidRDefault="004A55AF" w:rsidP="006B59BF">
      <w:pPr>
        <w:spacing w:line="360" w:lineRule="auto"/>
        <w:jc w:val="both"/>
      </w:pPr>
    </w:p>
    <w:p w:rsidR="004A55AF"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The system is very innovative and has the potential to change how people do servicing of their car. It has the potential to provide employment to many mechanics who have the skills but don’t have an exposure to the market.</w:t>
      </w:r>
    </w:p>
    <w:p w:rsidR="008B39C7" w:rsidRPr="00A90C23" w:rsidRDefault="008B39C7" w:rsidP="006B59BF">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Following are Preliminary Product Description:</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Car Owners can find and book Mechanics through this system at the comfort of sitting at their home without having to go to garage for repairing their cars.</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Car Owners can also find good Deals and Offers from various different Garage through this system.</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Through this system, Mechanic can earn money by getting connected to huge community of Car Owners where he can provide his services.</w:t>
      </w:r>
    </w:p>
    <w:p w:rsidR="00F428A4" w:rsidRPr="008B39C7"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Garages can provide offers and product listing through this system thus increasing their sales.</w:t>
      </w:r>
    </w:p>
    <w:p w:rsidR="008B39C7" w:rsidRDefault="008B39C7" w:rsidP="006B59BF">
      <w:pPr>
        <w:pStyle w:val="Heading2"/>
        <w:spacing w:line="360" w:lineRule="auto"/>
        <w:jc w:val="both"/>
        <w:rPr>
          <w:rFonts w:ascii="Times New Roman" w:hAnsi="Times New Roman" w:cs="Times New Roman"/>
          <w:sz w:val="32"/>
        </w:rPr>
      </w:pPr>
    </w:p>
    <w:p w:rsidR="00F428A4" w:rsidRPr="00A90C23" w:rsidRDefault="00F428A4" w:rsidP="006B59BF">
      <w:pPr>
        <w:pStyle w:val="Heading2"/>
        <w:spacing w:line="360" w:lineRule="auto"/>
        <w:jc w:val="both"/>
        <w:rPr>
          <w:rFonts w:ascii="Times New Roman" w:hAnsi="Times New Roman" w:cs="Times New Roman"/>
          <w:sz w:val="32"/>
        </w:rPr>
      </w:pPr>
      <w:bookmarkStart w:id="49" w:name="_Toc528562825"/>
      <w:r w:rsidRPr="00A90C23">
        <w:rPr>
          <w:rFonts w:ascii="Times New Roman" w:hAnsi="Times New Roman" w:cs="Times New Roman"/>
          <w:sz w:val="32"/>
        </w:rPr>
        <w:t>3.6 Conceptual Models</w:t>
      </w:r>
      <w:bookmarkEnd w:id="49"/>
    </w:p>
    <w:p w:rsidR="004A55AF" w:rsidRPr="00A90C23" w:rsidRDefault="004A55AF" w:rsidP="006B59BF">
      <w:pPr>
        <w:spacing w:line="360" w:lineRule="auto"/>
        <w:jc w:val="both"/>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Entity Relationship Diagram:</w:t>
      </w:r>
    </w:p>
    <w:p w:rsidR="004A55AF" w:rsidRPr="00A90C23" w:rsidRDefault="00400E89" w:rsidP="006B59BF">
      <w:pPr>
        <w:spacing w:line="360" w:lineRule="auto"/>
        <w:jc w:val="both"/>
        <w:rPr>
          <w:rFonts w:eastAsia="Times New Roman"/>
          <w:color w:val="000000"/>
          <w:sz w:val="24"/>
          <w:szCs w:val="24"/>
          <w:lang w:eastAsia="ja-JP"/>
        </w:rPr>
      </w:pPr>
      <w:r w:rsidRPr="00A90C23">
        <w:rPr>
          <w:noProof/>
          <w:lang w:eastAsia="ja-JP"/>
        </w:rPr>
        <w:drawing>
          <wp:anchor distT="0" distB="0" distL="114300" distR="114300" simplePos="0" relativeHeight="251687936" behindDoc="1" locked="0" layoutInCell="1" allowOverlap="1">
            <wp:simplePos x="0" y="0"/>
            <wp:positionH relativeFrom="margin">
              <wp:posOffset>-355280</wp:posOffset>
            </wp:positionH>
            <wp:positionV relativeFrom="paragraph">
              <wp:posOffset>882015</wp:posOffset>
            </wp:positionV>
            <wp:extent cx="6828182" cy="4253859"/>
            <wp:effectExtent l="0" t="0" r="0" b="0"/>
            <wp:wrapNone/>
            <wp:docPr id="2" name="Picture 2" descr="https://lh4.googleusercontent.com/gcglh48vNIAJXxKyg_1swQoyu1rG6dwNf15141YH4Wa6AHXjic-mQ0OPKQh6oGm_UXvvlv0Lin_q8toxbiIlaAtxaFXPJMnYIVJjzo1aSF-mwFoz1dGVDS-B32daA74_pWlMHM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cglh48vNIAJXxKyg_1swQoyu1rG6dwNf15141YH4Wa6AHXjic-mQ0OPKQh6oGm_UXvvlv0Lin_q8toxbiIlaAtxaFXPJMnYIVJjzo1aSF-mwFoz1dGVDS-B32daA74_pWlMHM5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28182" cy="4253859"/>
                    </a:xfrm>
                    <a:prstGeom prst="rect">
                      <a:avLst/>
                    </a:prstGeom>
                    <a:noFill/>
                    <a:ln>
                      <a:noFill/>
                    </a:ln>
                  </pic:spPr>
                </pic:pic>
              </a:graphicData>
            </a:graphic>
            <wp14:sizeRelH relativeFrom="page">
              <wp14:pctWidth>0</wp14:pctWidth>
            </wp14:sizeRelH>
            <wp14:sizeRelV relativeFrom="page">
              <wp14:pctHeight>0</wp14:pctHeight>
            </wp14:sizeRelV>
          </wp:anchor>
        </w:drawing>
      </w:r>
      <w:r w:rsidR="004A55AF" w:rsidRPr="00A90C23">
        <w:rPr>
          <w:rFonts w:eastAsia="Times New Roman"/>
          <w:sz w:val="24"/>
          <w:szCs w:val="24"/>
          <w:lang w:eastAsia="ja-JP"/>
        </w:rPr>
        <w:br/>
      </w:r>
      <w:r w:rsidR="004A55AF" w:rsidRPr="00A90C23">
        <w:rPr>
          <w:rFonts w:eastAsia="Times New Roman"/>
          <w:color w:val="000000"/>
          <w:sz w:val="24"/>
          <w:szCs w:val="24"/>
          <w:lang w:eastAsia="ja-JP"/>
        </w:rPr>
        <w:t xml:space="preserve">The ER model defines the conceptual view of a database. It works around real-world </w:t>
      </w:r>
      <w:r w:rsidR="004A55AF" w:rsidRPr="00A90C23">
        <w:rPr>
          <w:rFonts w:eastAsia="Times New Roman"/>
          <w:b/>
          <w:bCs/>
          <w:color w:val="000000"/>
          <w:sz w:val="24"/>
          <w:szCs w:val="24"/>
          <w:lang w:eastAsia="ja-JP"/>
        </w:rPr>
        <w:t>entities</w:t>
      </w:r>
      <w:r w:rsidR="004A55AF" w:rsidRPr="00A90C23">
        <w:rPr>
          <w:rFonts w:eastAsia="Times New Roman"/>
          <w:color w:val="000000"/>
          <w:sz w:val="24"/>
          <w:szCs w:val="24"/>
          <w:lang w:eastAsia="ja-JP"/>
        </w:rPr>
        <w:t xml:space="preserve"> and the associations among them. At view level, the ER model is considered a good option for designing databases.</w:t>
      </w:r>
    </w:p>
    <w:p w:rsidR="004A55AF" w:rsidRPr="00A90C23" w:rsidRDefault="004A55AF" w:rsidP="006B59BF">
      <w:pPr>
        <w:spacing w:line="360" w:lineRule="auto"/>
        <w:rPr>
          <w:rFonts w:eastAsia="Times New Roman"/>
          <w:color w:val="000000"/>
          <w:sz w:val="24"/>
          <w:szCs w:val="24"/>
          <w:lang w:eastAsia="ja-JP"/>
        </w:rPr>
      </w:pPr>
    </w:p>
    <w:p w:rsidR="004A55AF" w:rsidRPr="00A90C23" w:rsidRDefault="004A55AF" w:rsidP="006B59BF">
      <w:pPr>
        <w:spacing w:line="360" w:lineRule="auto"/>
        <w:rPr>
          <w:rFonts w:eastAsia="Times New Roman"/>
          <w:color w:val="000000"/>
          <w:sz w:val="24"/>
          <w:szCs w:val="24"/>
          <w:lang w:eastAsia="ja-JP"/>
        </w:rPr>
      </w:pPr>
    </w:p>
    <w:p w:rsidR="004A55AF" w:rsidRPr="00A90C23" w:rsidRDefault="004A55AF" w:rsidP="006B59BF">
      <w:pPr>
        <w:spacing w:line="360" w:lineRule="auto"/>
        <w:rPr>
          <w:sz w:val="24"/>
          <w:szCs w:val="24"/>
        </w:rPr>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rPr>
          <w:sz w:val="32"/>
          <w:szCs w:val="32"/>
        </w:rPr>
      </w:pPr>
    </w:p>
    <w:p w:rsidR="00AA6329" w:rsidRPr="00A90C23" w:rsidRDefault="00AA6329" w:rsidP="006B59BF">
      <w:pPr>
        <w:spacing w:line="360" w:lineRule="auto"/>
      </w:pPr>
    </w:p>
    <w:p w:rsidR="00AA6329" w:rsidRPr="00A90C23" w:rsidRDefault="00AA6329" w:rsidP="006B59BF">
      <w:pPr>
        <w:spacing w:line="360" w:lineRule="auto"/>
        <w:rPr>
          <w:rFonts w:eastAsia="Merriweather"/>
          <w:sz w:val="28"/>
          <w:szCs w:val="28"/>
        </w:rPr>
      </w:pPr>
    </w:p>
    <w:p w:rsidR="00AA6329" w:rsidRPr="00A90C23" w:rsidRDefault="00AA6329" w:rsidP="006B59BF">
      <w:pPr>
        <w:spacing w:line="360" w:lineRule="auto"/>
      </w:pPr>
    </w:p>
    <w:p w:rsidR="00A90C23" w:rsidRDefault="00A90C23" w:rsidP="006B59BF">
      <w:pPr>
        <w:pStyle w:val="Caption"/>
        <w:spacing w:line="360" w:lineRule="auto"/>
        <w:jc w:val="center"/>
        <w:rPr>
          <w:i w:val="0"/>
          <w:iCs w:val="0"/>
          <w:color w:val="auto"/>
          <w:szCs w:val="22"/>
        </w:rPr>
      </w:pPr>
      <w:bookmarkStart w:id="50" w:name="_Toc528413600"/>
    </w:p>
    <w:p w:rsidR="008B39C7" w:rsidRPr="008B39C7" w:rsidRDefault="008B39C7" w:rsidP="008B39C7"/>
    <w:p w:rsidR="00A90C23" w:rsidRDefault="00A90C23" w:rsidP="006B59BF">
      <w:pPr>
        <w:pStyle w:val="Caption"/>
        <w:spacing w:line="360" w:lineRule="auto"/>
        <w:jc w:val="center"/>
      </w:pPr>
    </w:p>
    <w:p w:rsidR="004B0643" w:rsidRDefault="004B0643" w:rsidP="004B0643"/>
    <w:p w:rsidR="004B0643" w:rsidRPr="004B0643" w:rsidRDefault="004B0643" w:rsidP="004B0643"/>
    <w:p w:rsidR="00A90C23" w:rsidRDefault="00A90C23" w:rsidP="006B59BF">
      <w:pPr>
        <w:pStyle w:val="Caption"/>
        <w:spacing w:line="360" w:lineRule="auto"/>
        <w:ind w:left="2160" w:firstLine="720"/>
        <w:jc w:val="left"/>
      </w:pPr>
      <w:r>
        <w:t xml:space="preserve">           </w:t>
      </w:r>
      <w:bookmarkStart w:id="51" w:name="_Toc528562888"/>
      <w:r w:rsidR="00400E89" w:rsidRPr="00A90C23">
        <w:t>Figure 3.</w:t>
      </w:r>
      <w:fldSimple w:instr=" SEQ Figure_3. \* ARABIC ">
        <w:r w:rsidR="00005519">
          <w:rPr>
            <w:noProof/>
          </w:rPr>
          <w:t>2</w:t>
        </w:r>
      </w:fldSimple>
      <w:r w:rsidR="00400E89" w:rsidRPr="00A90C23">
        <w:t xml:space="preserve"> ER Diagram</w:t>
      </w:r>
      <w:bookmarkEnd w:id="50"/>
      <w:bookmarkEnd w:id="51"/>
    </w:p>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Pr="008B39C7" w:rsidRDefault="008B39C7" w:rsidP="008B39C7"/>
    <w:p w:rsidR="008B39C7" w:rsidRDefault="008B39C7" w:rsidP="00A02617">
      <w:pPr>
        <w:pStyle w:val="Heading1"/>
      </w:pPr>
    </w:p>
    <w:p w:rsidR="008B39C7" w:rsidRPr="008B39C7" w:rsidRDefault="008B39C7" w:rsidP="008B39C7">
      <w:pPr>
        <w:jc w:val="center"/>
        <w:rPr>
          <w:b/>
          <w:sz w:val="40"/>
          <w:szCs w:val="40"/>
        </w:rPr>
      </w:pPr>
      <w:r w:rsidRPr="008B39C7">
        <w:rPr>
          <w:b/>
          <w:sz w:val="40"/>
          <w:szCs w:val="40"/>
        </w:rPr>
        <w:t>CHAPTER 4</w:t>
      </w:r>
    </w:p>
    <w:p w:rsidR="00400E89" w:rsidRDefault="003330F6" w:rsidP="008B39C7">
      <w:pPr>
        <w:pStyle w:val="Heading1"/>
      </w:pPr>
      <w:r w:rsidRPr="00A90C23">
        <w:t xml:space="preserve"> </w:t>
      </w:r>
      <w:bookmarkStart w:id="52" w:name="_Toc528562826"/>
      <w:r w:rsidRPr="008B39C7">
        <w:t>SYSTEM DESIGN</w:t>
      </w:r>
      <w:bookmarkEnd w:id="52"/>
    </w:p>
    <w:p w:rsidR="008B39C7" w:rsidRPr="008B39C7" w:rsidRDefault="008B39C7" w:rsidP="008B39C7"/>
    <w:p w:rsidR="003330F6" w:rsidRPr="00A90C23" w:rsidRDefault="003330F6" w:rsidP="006B59BF">
      <w:pPr>
        <w:pStyle w:val="Heading2"/>
        <w:spacing w:line="360" w:lineRule="auto"/>
        <w:jc w:val="both"/>
        <w:rPr>
          <w:rFonts w:ascii="Times New Roman" w:hAnsi="Times New Roman" w:cs="Times New Roman"/>
          <w:sz w:val="32"/>
        </w:rPr>
      </w:pPr>
      <w:bookmarkStart w:id="53" w:name="_Toc528562827"/>
      <w:r w:rsidRPr="00A90C23">
        <w:rPr>
          <w:rFonts w:ascii="Times New Roman" w:hAnsi="Times New Roman" w:cs="Times New Roman"/>
          <w:sz w:val="32"/>
        </w:rPr>
        <w:t>4.1 Basic Modules</w:t>
      </w:r>
      <w:bookmarkEnd w:id="53"/>
      <w:r w:rsidRPr="00A90C23">
        <w:rPr>
          <w:rFonts w:ascii="Times New Roman" w:hAnsi="Times New Roman" w:cs="Times New Roman"/>
          <w:sz w:val="32"/>
        </w:rPr>
        <w:t xml:space="preserve"> </w:t>
      </w:r>
    </w:p>
    <w:p w:rsidR="003330F6" w:rsidRPr="00A90C23" w:rsidRDefault="003330F6" w:rsidP="006B59BF">
      <w:pPr>
        <w:pStyle w:val="NormalWeb"/>
        <w:spacing w:before="0" w:beforeAutospacing="0" w:after="0" w:afterAutospacing="0" w:line="360" w:lineRule="auto"/>
        <w:jc w:val="both"/>
      </w:pPr>
      <w:r w:rsidRPr="00A90C23">
        <w:rPr>
          <w:color w:val="000000"/>
        </w:rPr>
        <w:t>There will be three modules in this syst</w:t>
      </w:r>
      <w:r w:rsidR="00AC6460">
        <w:rPr>
          <w:color w:val="000000"/>
        </w:rPr>
        <w:t>em i.e. Owner, Mechanic, Garage.</w:t>
      </w:r>
    </w:p>
    <w:p w:rsidR="003330F6" w:rsidRPr="00A90C23" w:rsidRDefault="003330F6" w:rsidP="006B59BF">
      <w:pPr>
        <w:pStyle w:val="NormalWeb"/>
        <w:spacing w:before="0" w:beforeAutospacing="0" w:after="0" w:afterAutospacing="0" w:line="360" w:lineRule="auto"/>
        <w:jc w:val="both"/>
      </w:pPr>
      <w:r w:rsidRPr="00A90C23">
        <w:rPr>
          <w:color w:val="000000"/>
        </w:rPr>
        <w:t>The details of these modules is given below.</w:t>
      </w:r>
    </w:p>
    <w:p w:rsidR="003330F6" w:rsidRPr="00A90C23" w:rsidRDefault="003330F6" w:rsidP="006B59BF">
      <w:pPr>
        <w:spacing w:line="360" w:lineRule="auto"/>
        <w:jc w:val="both"/>
        <w:rPr>
          <w:sz w:val="24"/>
          <w:szCs w:val="24"/>
        </w:rPr>
      </w:pPr>
    </w:p>
    <w:p w:rsidR="003330F6" w:rsidRPr="00A90C23" w:rsidRDefault="003330F6" w:rsidP="006B59BF">
      <w:pPr>
        <w:pStyle w:val="NormalWeb"/>
        <w:numPr>
          <w:ilvl w:val="0"/>
          <w:numId w:val="29"/>
        </w:numPr>
        <w:spacing w:before="0" w:beforeAutospacing="0" w:after="0" w:afterAutospacing="0" w:line="360" w:lineRule="auto"/>
        <w:jc w:val="both"/>
        <w:textAlignment w:val="baseline"/>
        <w:rPr>
          <w:b/>
          <w:color w:val="000000"/>
        </w:rPr>
      </w:pPr>
      <w:r w:rsidRPr="00A90C23">
        <w:rPr>
          <w:b/>
          <w:color w:val="000000"/>
          <w:u w:val="single"/>
        </w:rPr>
        <w:t>Owner</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Login/Register.</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Edit their Profile.</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see and locate Mechanics Profiles, Garages offers and services.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broadcast their car problem, it can be seen by all the Mechanics in the system.</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tell problem to a particular Mechanic, it can only be seen by that Mechanic.</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chat with Mechanics.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give ratings and reviews to Mechanics and Garages.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report Garages and Mechanics.</w:t>
      </w:r>
    </w:p>
    <w:p w:rsidR="003330F6" w:rsidRPr="00A90C23" w:rsidRDefault="003330F6" w:rsidP="006B59BF">
      <w:pPr>
        <w:spacing w:line="360" w:lineRule="auto"/>
        <w:jc w:val="both"/>
        <w:rPr>
          <w:sz w:val="24"/>
          <w:szCs w:val="24"/>
        </w:rPr>
      </w:pPr>
    </w:p>
    <w:p w:rsidR="003330F6" w:rsidRPr="00A90C23" w:rsidRDefault="003330F6" w:rsidP="006B59BF">
      <w:pPr>
        <w:pStyle w:val="NormalWeb"/>
        <w:spacing w:before="0" w:beforeAutospacing="0" w:after="0" w:afterAutospacing="0" w:line="360" w:lineRule="auto"/>
        <w:jc w:val="both"/>
      </w:pPr>
      <w:r w:rsidRPr="00A90C23">
        <w:rPr>
          <w:color w:val="000000"/>
        </w:rPr>
        <w:t xml:space="preserve">      2. </w:t>
      </w:r>
      <w:r w:rsidRPr="00A90C23">
        <w:rPr>
          <w:b/>
          <w:color w:val="000000"/>
        </w:rPr>
        <w:t xml:space="preserve"> </w:t>
      </w:r>
      <w:r w:rsidRPr="00A90C23">
        <w:rPr>
          <w:b/>
          <w:color w:val="000000"/>
          <w:u w:val="single"/>
        </w:rPr>
        <w:t>Mechanic</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Login//Register.</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Edit their Profiles.</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Can see the broadcasted problems and confirm or ignore them.</w:t>
      </w:r>
      <w:r w:rsidR="000B6953" w:rsidRPr="00A90C23">
        <w:rPr>
          <w:color w:val="000000"/>
        </w:rPr>
        <w:t xml:space="preserve"> </w:t>
      </w:r>
      <w:r w:rsidRPr="00A90C23">
        <w:rPr>
          <w:color w:val="000000"/>
        </w:rPr>
        <w:t>If confirmed</w:t>
      </w:r>
    </w:p>
    <w:p w:rsidR="003330F6" w:rsidRPr="00A90C23" w:rsidRDefault="003330F6" w:rsidP="006B59BF">
      <w:pPr>
        <w:pStyle w:val="NormalWeb"/>
        <w:spacing w:before="0" w:beforeAutospacing="0" w:after="0" w:afterAutospacing="0" w:line="360" w:lineRule="auto"/>
        <w:ind w:left="720"/>
        <w:jc w:val="both"/>
      </w:pPr>
      <w:r w:rsidRPr="00A90C23">
        <w:rPr>
          <w:color w:val="000000"/>
        </w:rPr>
        <w:t>then can chat with Owner and solve his/her problems.</w:t>
      </w:r>
    </w:p>
    <w:p w:rsidR="003330F6" w:rsidRPr="00A90C23" w:rsidRDefault="003330F6" w:rsidP="006B59BF">
      <w:pPr>
        <w:pStyle w:val="NormalWeb"/>
        <w:numPr>
          <w:ilvl w:val="0"/>
          <w:numId w:val="32"/>
        </w:numPr>
        <w:spacing w:before="0" w:beforeAutospacing="0" w:after="0" w:afterAutospacing="0" w:line="360" w:lineRule="auto"/>
        <w:jc w:val="both"/>
        <w:textAlignment w:val="baseline"/>
        <w:rPr>
          <w:color w:val="000000"/>
        </w:rPr>
      </w:pPr>
      <w:r w:rsidRPr="00A90C23">
        <w:rPr>
          <w:color w:val="000000"/>
        </w:rPr>
        <w:t>Can see his personalized question asked by User and if agrees than can</w:t>
      </w:r>
    </w:p>
    <w:p w:rsidR="003330F6" w:rsidRPr="00A90C23" w:rsidRDefault="003330F6" w:rsidP="006B59BF">
      <w:pPr>
        <w:pStyle w:val="NormalWeb"/>
        <w:spacing w:before="0" w:beforeAutospacing="0" w:after="0" w:afterAutospacing="0" w:line="360" w:lineRule="auto"/>
        <w:ind w:left="720"/>
        <w:jc w:val="both"/>
      </w:pPr>
      <w:r w:rsidRPr="00A90C23">
        <w:rPr>
          <w:color w:val="000000"/>
        </w:rPr>
        <w:t>chat with Owner.</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see various Garages nearby and see their services like motor parts, slots for repairing is open or not.</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chat or call Garage for booking slots or purchasing motor parts.</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Report Garages.</w:t>
      </w:r>
    </w:p>
    <w:p w:rsidR="003330F6" w:rsidRPr="00A90C23" w:rsidRDefault="003330F6" w:rsidP="006B59BF">
      <w:pPr>
        <w:spacing w:line="360" w:lineRule="auto"/>
        <w:jc w:val="both"/>
        <w:rPr>
          <w:sz w:val="24"/>
          <w:szCs w:val="24"/>
        </w:rPr>
      </w:pPr>
    </w:p>
    <w:p w:rsidR="003330F6" w:rsidRPr="00A90C23" w:rsidRDefault="003330F6" w:rsidP="006B59BF">
      <w:pPr>
        <w:pStyle w:val="NormalWeb"/>
        <w:spacing w:before="0" w:beforeAutospacing="0" w:after="0" w:afterAutospacing="0" w:line="360" w:lineRule="auto"/>
        <w:jc w:val="both"/>
      </w:pPr>
      <w:r w:rsidRPr="00A90C23">
        <w:rPr>
          <w:color w:val="000000"/>
        </w:rPr>
        <w:lastRenderedPageBreak/>
        <w:t xml:space="preserve">      3.  </w:t>
      </w:r>
      <w:r w:rsidRPr="00A90C23">
        <w:rPr>
          <w:b/>
          <w:color w:val="000000"/>
          <w:u w:val="single"/>
        </w:rPr>
        <w:t>Garages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Login/Registration.</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sell their services</w:t>
      </w:r>
      <w:r w:rsidR="000B6953" w:rsidRPr="00A90C23">
        <w:rPr>
          <w:color w:val="000000"/>
        </w:rPr>
        <w:t xml:space="preserve"> </w:t>
      </w:r>
      <w:r w:rsidRPr="00A90C23">
        <w:rPr>
          <w:color w:val="000000"/>
        </w:rPr>
        <w:t xml:space="preserve">(e.g. Car </w:t>
      </w:r>
      <w:r w:rsidR="000B6953" w:rsidRPr="00A90C23">
        <w:rPr>
          <w:color w:val="000000"/>
        </w:rPr>
        <w:t>Wash, Free</w:t>
      </w:r>
      <w:r w:rsidRPr="00A90C23">
        <w:rPr>
          <w:color w:val="000000"/>
        </w:rPr>
        <w:t xml:space="preserve"> Inspection of Car) to Owners.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sell motor parts and slot booking facility to Mechanics.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chat with Mechanics.</w:t>
      </w:r>
    </w:p>
    <w:p w:rsidR="00400E89" w:rsidRDefault="003330F6" w:rsidP="006B59BF">
      <w:pPr>
        <w:pStyle w:val="NormalWeb"/>
        <w:numPr>
          <w:ilvl w:val="0"/>
          <w:numId w:val="34"/>
        </w:numPr>
        <w:spacing w:before="0" w:beforeAutospacing="0" w:after="0" w:afterAutospacing="0" w:line="360" w:lineRule="auto"/>
        <w:jc w:val="both"/>
        <w:textAlignment w:val="baseline"/>
        <w:rPr>
          <w:color w:val="000000"/>
          <w:sz w:val="22"/>
          <w:szCs w:val="22"/>
        </w:rPr>
      </w:pPr>
      <w:r w:rsidRPr="00A90C23">
        <w:rPr>
          <w:color w:val="000000"/>
        </w:rPr>
        <w:t>Can report Mechanics.</w:t>
      </w:r>
    </w:p>
    <w:p w:rsidR="008B39C7" w:rsidRPr="008B39C7" w:rsidRDefault="008B39C7" w:rsidP="008B39C7">
      <w:pPr>
        <w:pStyle w:val="NormalWeb"/>
        <w:spacing w:before="0" w:beforeAutospacing="0" w:after="0" w:afterAutospacing="0" w:line="360" w:lineRule="auto"/>
        <w:ind w:left="720"/>
        <w:jc w:val="both"/>
        <w:textAlignment w:val="baseline"/>
        <w:rPr>
          <w:color w:val="000000"/>
          <w:sz w:val="22"/>
          <w:szCs w:val="22"/>
        </w:rPr>
      </w:pPr>
    </w:p>
    <w:p w:rsidR="003330F6" w:rsidRPr="00A90C23" w:rsidRDefault="003330F6" w:rsidP="006B59BF">
      <w:pPr>
        <w:pStyle w:val="Heading2"/>
        <w:spacing w:line="360" w:lineRule="auto"/>
        <w:jc w:val="both"/>
        <w:rPr>
          <w:rFonts w:ascii="Times New Roman" w:hAnsi="Times New Roman" w:cs="Times New Roman"/>
          <w:sz w:val="32"/>
        </w:rPr>
      </w:pPr>
      <w:bookmarkStart w:id="54" w:name="_Toc528562828"/>
      <w:r w:rsidRPr="00A90C23">
        <w:rPr>
          <w:rFonts w:ascii="Times New Roman" w:hAnsi="Times New Roman" w:cs="Times New Roman"/>
          <w:sz w:val="32"/>
        </w:rPr>
        <w:t>4.2 Data Design</w:t>
      </w:r>
      <w:bookmarkEnd w:id="54"/>
      <w:r w:rsidRPr="00A90C23">
        <w:rPr>
          <w:rFonts w:ascii="Times New Roman" w:hAnsi="Times New Roman" w:cs="Times New Roman"/>
          <w:sz w:val="32"/>
        </w:rPr>
        <w:t xml:space="preserve">  </w:t>
      </w:r>
    </w:p>
    <w:p w:rsidR="003F4863" w:rsidRPr="00A90C23" w:rsidRDefault="003F4863" w:rsidP="006B59BF">
      <w:pPr>
        <w:spacing w:line="360" w:lineRule="auto"/>
        <w:jc w:val="both"/>
      </w:pPr>
    </w:p>
    <w:p w:rsidR="001224DF" w:rsidRDefault="003330F6" w:rsidP="008B39C7">
      <w:pPr>
        <w:pStyle w:val="Heading3"/>
        <w:spacing w:line="360" w:lineRule="auto"/>
        <w:jc w:val="both"/>
        <w:rPr>
          <w:rFonts w:ascii="Times New Roman" w:hAnsi="Times New Roman" w:cs="Times New Roman"/>
          <w:sz w:val="28"/>
        </w:rPr>
      </w:pPr>
      <w:bookmarkStart w:id="55" w:name="_Toc528562829"/>
      <w:r w:rsidRPr="00A90C23">
        <w:rPr>
          <w:rFonts w:ascii="Times New Roman" w:hAnsi="Times New Roman" w:cs="Times New Roman"/>
          <w:sz w:val="28"/>
        </w:rPr>
        <w:t>4.2.1 Schema Design</w:t>
      </w:r>
      <w:bookmarkEnd w:id="55"/>
    </w:p>
    <w:p w:rsidR="008B39C7" w:rsidRPr="008B39C7" w:rsidRDefault="008B39C7" w:rsidP="008B39C7"/>
    <w:p w:rsidR="001224DF" w:rsidRPr="00A90C23" w:rsidRDefault="001224DF" w:rsidP="006B59BF">
      <w:pPr>
        <w:spacing w:line="360" w:lineRule="auto"/>
        <w:jc w:val="both"/>
        <w:rPr>
          <w:rFonts w:eastAsia="Times New Roman"/>
          <w:sz w:val="24"/>
          <w:szCs w:val="24"/>
          <w:lang w:eastAsia="ja-JP"/>
        </w:rPr>
      </w:pPr>
      <w:r w:rsidRPr="00A90C23">
        <w:rPr>
          <w:rFonts w:eastAsia="Times New Roman"/>
          <w:color w:val="000000"/>
          <w:sz w:val="24"/>
          <w:szCs w:val="24"/>
          <w:lang w:eastAsia="ja-JP"/>
        </w:rPr>
        <w:t>Owner Table:</w:t>
      </w:r>
    </w:p>
    <w:tbl>
      <w:tblPr>
        <w:tblW w:w="9364" w:type="dxa"/>
        <w:tblCellMar>
          <w:top w:w="15" w:type="dxa"/>
          <w:left w:w="15" w:type="dxa"/>
          <w:bottom w:w="15" w:type="dxa"/>
          <w:right w:w="15" w:type="dxa"/>
        </w:tblCellMar>
        <w:tblLook w:val="04A0" w:firstRow="1" w:lastRow="0" w:firstColumn="1" w:lastColumn="0" w:noHBand="0" w:noVBand="1"/>
      </w:tblPr>
      <w:tblGrid>
        <w:gridCol w:w="1557"/>
        <w:gridCol w:w="1421"/>
        <w:gridCol w:w="1482"/>
        <w:gridCol w:w="2190"/>
        <w:gridCol w:w="2714"/>
      </w:tblGrid>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Owner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11</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Ajay</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Middle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Anand</w:t>
            </w:r>
            <w:proofErr w:type="spellEnd"/>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La</w:t>
            </w:r>
            <w:r w:rsidR="000B6953" w:rsidRPr="00A90C23">
              <w:rPr>
                <w:rFonts w:eastAsia="Times New Roman"/>
                <w:color w:val="000000"/>
                <w:lang w:eastAsia="ja-JP"/>
              </w:rPr>
              <w:t>s</w:t>
            </w:r>
            <w:r w:rsidRPr="00A90C23">
              <w:rPr>
                <w:rFonts w:eastAsia="Times New Roman"/>
                <w:color w:val="000000"/>
                <w:lang w:eastAsia="ja-JP"/>
              </w:rPr>
              <w:t>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Sharma</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ajayasharma@gmail.com</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Residential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Santacruz</w:t>
            </w:r>
            <w:proofErr w:type="spellEnd"/>
            <w:r w:rsidRPr="00A90C23">
              <w:rPr>
                <w:rFonts w:eastAsia="Times New Roman"/>
                <w:color w:val="000000"/>
                <w:lang w:eastAsia="ja-JP"/>
              </w:rPr>
              <w:t>,</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400054</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9768876321</w:t>
            </w:r>
          </w:p>
        </w:tc>
      </w:tr>
    </w:tbl>
    <w:p w:rsidR="001224DF" w:rsidRPr="00A90C23" w:rsidRDefault="001224DF" w:rsidP="006B59BF">
      <w:pPr>
        <w:pStyle w:val="Caption"/>
        <w:spacing w:line="360" w:lineRule="auto"/>
        <w:ind w:right="440"/>
        <w:jc w:val="left"/>
      </w:pPr>
    </w:p>
    <w:p w:rsidR="001224DF" w:rsidRDefault="001224DF"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Pr="00A90C23" w:rsidRDefault="008B39C7" w:rsidP="006B59BF">
      <w:pPr>
        <w:spacing w:line="360" w:lineRule="auto"/>
        <w:rPr>
          <w:rFonts w:eastAsia="Times New Roman"/>
          <w:color w:val="000000"/>
          <w:sz w:val="24"/>
          <w:szCs w:val="24"/>
          <w:lang w:eastAsia="ja-JP"/>
        </w:rPr>
      </w:pPr>
    </w:p>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z w:val="24"/>
          <w:szCs w:val="24"/>
          <w:lang w:eastAsia="ja-JP"/>
        </w:rPr>
        <w:lastRenderedPageBreak/>
        <w:t>Car Table:</w:t>
      </w:r>
    </w:p>
    <w:tbl>
      <w:tblPr>
        <w:tblW w:w="9373" w:type="dxa"/>
        <w:tblCellMar>
          <w:top w:w="15" w:type="dxa"/>
          <w:left w:w="15" w:type="dxa"/>
          <w:bottom w:w="15" w:type="dxa"/>
          <w:right w:w="15" w:type="dxa"/>
        </w:tblCellMar>
        <w:tblLook w:val="04A0" w:firstRow="1" w:lastRow="0" w:firstColumn="1" w:lastColumn="0" w:noHBand="0" w:noVBand="1"/>
      </w:tblPr>
      <w:tblGrid>
        <w:gridCol w:w="1680"/>
        <w:gridCol w:w="1738"/>
        <w:gridCol w:w="1813"/>
        <w:gridCol w:w="2703"/>
        <w:gridCol w:w="1439"/>
      </w:tblGrid>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r>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Make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Mahindra</w:t>
            </w:r>
          </w:p>
        </w:tc>
      </w:tr>
      <w:tr w:rsidR="001224DF" w:rsidRPr="00A90C23" w:rsidTr="001224DF">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Model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Scorpio</w:t>
            </w:r>
          </w:p>
        </w:tc>
      </w:tr>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is of which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2017</w:t>
            </w:r>
          </w:p>
        </w:tc>
      </w:tr>
    </w:tbl>
    <w:p w:rsidR="008B39C7" w:rsidRPr="00A90C23" w:rsidRDefault="008B39C7" w:rsidP="006B59BF">
      <w:pPr>
        <w:spacing w:line="360" w:lineRule="auto"/>
        <w:rPr>
          <w:rFonts w:eastAsia="Times New Roman"/>
          <w:color w:val="000000"/>
          <w:sz w:val="24"/>
          <w:szCs w:val="24"/>
          <w:lang w:eastAsia="ja-JP"/>
        </w:rPr>
      </w:pPr>
    </w:p>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sz w:val="24"/>
          <w:szCs w:val="24"/>
          <w:lang w:eastAsia="ja-JP"/>
        </w:rPr>
        <w:t>Problem_Post</w:t>
      </w:r>
      <w:proofErr w:type="spellEnd"/>
      <w:r w:rsidRPr="00A90C23">
        <w:rPr>
          <w:rFonts w:eastAsia="Times New Roman"/>
          <w:color w:val="000000"/>
          <w:sz w:val="24"/>
          <w:szCs w:val="24"/>
          <w:lang w:eastAsia="ja-JP"/>
        </w:rPr>
        <w:t xml:space="preserve"> Table:</w:t>
      </w:r>
    </w:p>
    <w:tbl>
      <w:tblPr>
        <w:tblW w:w="8575" w:type="dxa"/>
        <w:tblCellMar>
          <w:top w:w="15" w:type="dxa"/>
          <w:left w:w="15" w:type="dxa"/>
          <w:bottom w:w="15" w:type="dxa"/>
          <w:right w:w="15" w:type="dxa"/>
        </w:tblCellMar>
        <w:tblLook w:val="04A0" w:firstRow="1" w:lastRow="0" w:firstColumn="1" w:lastColumn="0" w:noHBand="0" w:noVBand="1"/>
      </w:tblPr>
      <w:tblGrid>
        <w:gridCol w:w="1274"/>
        <w:gridCol w:w="1369"/>
        <w:gridCol w:w="1375"/>
        <w:gridCol w:w="3042"/>
        <w:gridCol w:w="1515"/>
      </w:tblGrid>
      <w:tr w:rsidR="001224DF" w:rsidRPr="00A90C23" w:rsidTr="00424ACC">
        <w:trPr>
          <w:trHeight w:val="26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13</w:t>
            </w:r>
          </w:p>
        </w:tc>
      </w:tr>
      <w:tr w:rsidR="001224DF" w:rsidRPr="00A90C23" w:rsidTr="00424ACC">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Problem Posts</w:t>
            </w:r>
          </w:p>
        </w:tc>
      </w:tr>
      <w:tr w:rsidR="001224DF" w:rsidRPr="00A90C23" w:rsidTr="00424ACC">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date_time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Date and Time of Post creation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15/06/2018</w:t>
            </w:r>
          </w:p>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11:15:09</w:t>
            </w:r>
          </w:p>
        </w:tc>
      </w:tr>
    </w:tbl>
    <w:p w:rsidR="008B39C7" w:rsidRPr="00A90C23" w:rsidRDefault="008B39C7" w:rsidP="006B59BF">
      <w:pPr>
        <w:spacing w:line="360" w:lineRule="auto"/>
        <w:rPr>
          <w:rFonts w:eastAsia="Times New Roman"/>
          <w:color w:val="000000"/>
          <w:lang w:eastAsia="ja-JP"/>
        </w:rPr>
      </w:pPr>
    </w:p>
    <w:p w:rsidR="001224DF" w:rsidRPr="00424ACC" w:rsidRDefault="001224DF" w:rsidP="006B59BF">
      <w:pPr>
        <w:spacing w:line="360" w:lineRule="auto"/>
        <w:rPr>
          <w:rFonts w:eastAsia="Times New Roman"/>
          <w:sz w:val="28"/>
          <w:szCs w:val="24"/>
          <w:lang w:eastAsia="ja-JP"/>
        </w:rPr>
      </w:pPr>
      <w:r w:rsidRPr="00424ACC">
        <w:rPr>
          <w:rFonts w:eastAsia="Times New Roman"/>
          <w:color w:val="000000"/>
          <w:sz w:val="24"/>
          <w:lang w:eastAsia="ja-JP"/>
        </w:rPr>
        <w:t>Mechanic Table:</w:t>
      </w:r>
    </w:p>
    <w:tbl>
      <w:tblPr>
        <w:tblW w:w="0" w:type="auto"/>
        <w:tblCellMar>
          <w:top w:w="15" w:type="dxa"/>
          <w:left w:w="15" w:type="dxa"/>
          <w:bottom w:w="15" w:type="dxa"/>
          <w:right w:w="15" w:type="dxa"/>
        </w:tblCellMar>
        <w:tblLook w:val="04A0" w:firstRow="1" w:lastRow="0" w:firstColumn="1" w:lastColumn="0" w:noHBand="0" w:noVBand="1"/>
      </w:tblPr>
      <w:tblGrid>
        <w:gridCol w:w="1398"/>
        <w:gridCol w:w="1276"/>
        <w:gridCol w:w="1331"/>
        <w:gridCol w:w="1844"/>
        <w:gridCol w:w="2706"/>
      </w:tblGrid>
      <w:tr w:rsidR="001224DF" w:rsidRPr="00A90C23" w:rsidTr="001224DF">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Mechanic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15</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Narendra</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Middle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Ashok</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Mishra</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narendramishra@gmail.com</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Mechanic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Vile Parle,</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400056</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8976102554</w:t>
            </w:r>
          </w:p>
        </w:tc>
      </w:tr>
    </w:tbl>
    <w:p w:rsidR="00F801E3" w:rsidRPr="00A90C23" w:rsidRDefault="00F801E3" w:rsidP="006B59BF">
      <w:pPr>
        <w:spacing w:line="360" w:lineRule="auto"/>
        <w:rPr>
          <w:rFonts w:eastAsia="Times New Roman"/>
          <w:color w:val="000000"/>
          <w:lang w:eastAsia="ja-JP"/>
        </w:rPr>
      </w:pPr>
    </w:p>
    <w:p w:rsidR="001224DF" w:rsidRPr="00424ACC" w:rsidRDefault="001224DF" w:rsidP="006B59BF">
      <w:pPr>
        <w:spacing w:line="360" w:lineRule="auto"/>
        <w:rPr>
          <w:rFonts w:eastAsia="Times New Roman"/>
          <w:sz w:val="28"/>
          <w:szCs w:val="24"/>
          <w:lang w:eastAsia="ja-JP"/>
        </w:rPr>
      </w:pPr>
      <w:r w:rsidRPr="00424ACC">
        <w:rPr>
          <w:rFonts w:eastAsia="Times New Roman"/>
          <w:color w:val="000000"/>
          <w:sz w:val="24"/>
          <w:lang w:eastAsia="ja-JP"/>
        </w:rPr>
        <w:t>Garage Table:</w:t>
      </w:r>
    </w:p>
    <w:tbl>
      <w:tblPr>
        <w:tblW w:w="0" w:type="auto"/>
        <w:tblCellMar>
          <w:top w:w="15" w:type="dxa"/>
          <w:left w:w="15" w:type="dxa"/>
          <w:bottom w:w="15" w:type="dxa"/>
          <w:right w:w="15" w:type="dxa"/>
        </w:tblCellMar>
        <w:tblLook w:val="04A0" w:firstRow="1" w:lastRow="0" w:firstColumn="1" w:lastColumn="0" w:noHBand="0" w:noVBand="1"/>
      </w:tblPr>
      <w:tblGrid>
        <w:gridCol w:w="1984"/>
        <w:gridCol w:w="1276"/>
        <w:gridCol w:w="1225"/>
        <w:gridCol w:w="2438"/>
        <w:gridCol w:w="2417"/>
      </w:tblGrid>
      <w:tr w:rsidR="001224DF" w:rsidRPr="00A90C23" w:rsidTr="001224DF">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25</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Hero Auto Parts</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garage_owner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Full Name of Garage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Siven</w:t>
            </w:r>
            <w:proofErr w:type="spellEnd"/>
            <w:r w:rsidRPr="00A90C23">
              <w:rPr>
                <w:rFonts w:eastAsia="Times New Roman"/>
                <w:color w:val="000000"/>
                <w:lang w:eastAsia="ja-JP"/>
              </w:rPr>
              <w:t xml:space="preserve"> Singh</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registration_number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Registration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267XJ123W8</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Santacruz</w:t>
            </w:r>
            <w:proofErr w:type="spellEnd"/>
            <w:r w:rsidRPr="00A90C23">
              <w:rPr>
                <w:rFonts w:eastAsia="Times New Roman"/>
                <w:color w:val="000000"/>
                <w:lang w:eastAsia="ja-JP"/>
              </w:rPr>
              <w:t>,</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400054</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sivensingh123 @gmail.com</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9768876321</w:t>
            </w:r>
          </w:p>
        </w:tc>
      </w:tr>
    </w:tbl>
    <w:p w:rsidR="001224DF" w:rsidRPr="00A90C23" w:rsidRDefault="001224DF" w:rsidP="006B59BF">
      <w:pPr>
        <w:spacing w:line="360" w:lineRule="auto"/>
        <w:rPr>
          <w:rFonts w:eastAsia="Times New Roman"/>
          <w:color w:val="000000"/>
          <w:lang w:eastAsia="ja-JP"/>
        </w:rPr>
      </w:pPr>
    </w:p>
    <w:p w:rsidR="001224DF" w:rsidRPr="00A90C23" w:rsidRDefault="001224DF" w:rsidP="006B59BF">
      <w:pPr>
        <w:spacing w:line="360" w:lineRule="auto"/>
        <w:rPr>
          <w:rFonts w:eastAsia="Times New Roman"/>
          <w:sz w:val="24"/>
          <w:szCs w:val="24"/>
          <w:lang w:eastAsia="ja-JP"/>
        </w:rPr>
      </w:pPr>
      <w:r w:rsidRPr="00424ACC">
        <w:rPr>
          <w:rFonts w:eastAsia="Times New Roman"/>
          <w:color w:val="000000"/>
          <w:sz w:val="24"/>
          <w:lang w:eastAsia="ja-JP"/>
        </w:rPr>
        <w:t>Product</w:t>
      </w:r>
      <w:r w:rsidRPr="00A90C23">
        <w:rPr>
          <w:rFonts w:eastAsia="Times New Roman"/>
          <w:color w:val="000000"/>
          <w:lang w:eastAsia="ja-JP"/>
        </w:rPr>
        <w:t xml:space="preserve"> Table:</w:t>
      </w:r>
    </w:p>
    <w:tbl>
      <w:tblPr>
        <w:tblW w:w="9369" w:type="dxa"/>
        <w:tblCellMar>
          <w:top w:w="15" w:type="dxa"/>
          <w:left w:w="15" w:type="dxa"/>
          <w:bottom w:w="15" w:type="dxa"/>
          <w:right w:w="15" w:type="dxa"/>
        </w:tblCellMar>
        <w:tblLook w:val="04A0" w:firstRow="1" w:lastRow="0" w:firstColumn="1" w:lastColumn="0" w:noHBand="0" w:noVBand="1"/>
      </w:tblPr>
      <w:tblGrid>
        <w:gridCol w:w="2040"/>
        <w:gridCol w:w="1361"/>
        <w:gridCol w:w="1420"/>
        <w:gridCol w:w="3363"/>
        <w:gridCol w:w="1185"/>
      </w:tblGrid>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34</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car_product_make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is of which Car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Mahindra</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car_product_model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is of which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Thar</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Brake Pad</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680</w:t>
            </w:r>
          </w:p>
        </w:tc>
      </w:tr>
    </w:tbl>
    <w:p w:rsidR="001224DF" w:rsidRPr="00A90C23" w:rsidRDefault="001224DF" w:rsidP="006B59BF">
      <w:pPr>
        <w:spacing w:line="360" w:lineRule="auto"/>
      </w:pPr>
    </w:p>
    <w:p w:rsidR="003F4863" w:rsidRPr="00A90C23" w:rsidRDefault="003F4863" w:rsidP="006B59BF">
      <w:pPr>
        <w:spacing w:line="360" w:lineRule="auto"/>
      </w:pPr>
    </w:p>
    <w:p w:rsidR="00A90C23" w:rsidRPr="00A90C23" w:rsidRDefault="00A90C23" w:rsidP="006B59BF">
      <w:pPr>
        <w:spacing w:line="360" w:lineRule="auto"/>
      </w:pPr>
    </w:p>
    <w:p w:rsidR="00F801E3" w:rsidRPr="00A90C23" w:rsidRDefault="00F801E3" w:rsidP="006B59BF">
      <w:pPr>
        <w:spacing w:line="360" w:lineRule="auto"/>
      </w:pPr>
    </w:p>
    <w:p w:rsidR="001224DF" w:rsidRPr="00A90C23" w:rsidRDefault="001224DF" w:rsidP="006B59BF">
      <w:pPr>
        <w:spacing w:line="360" w:lineRule="auto"/>
        <w:rPr>
          <w:rFonts w:eastAsia="Times New Roman"/>
          <w:sz w:val="24"/>
          <w:szCs w:val="24"/>
          <w:lang w:eastAsia="ja-JP"/>
        </w:rPr>
      </w:pPr>
      <w:r w:rsidRPr="00424ACC">
        <w:rPr>
          <w:rFonts w:eastAsia="Times New Roman"/>
          <w:color w:val="000000"/>
          <w:sz w:val="24"/>
          <w:lang w:eastAsia="ja-JP"/>
        </w:rPr>
        <w:t>Offer</w:t>
      </w:r>
      <w:r w:rsidRPr="00A90C23">
        <w:rPr>
          <w:rFonts w:eastAsia="Times New Roman"/>
          <w:color w:val="000000"/>
          <w:lang w:eastAsia="ja-JP"/>
        </w:rPr>
        <w:t xml:space="preserve"> Table:</w:t>
      </w:r>
    </w:p>
    <w:tbl>
      <w:tblPr>
        <w:tblW w:w="9328" w:type="dxa"/>
        <w:tblCellMar>
          <w:top w:w="15" w:type="dxa"/>
          <w:left w:w="15" w:type="dxa"/>
          <w:bottom w:w="15" w:type="dxa"/>
          <w:right w:w="15" w:type="dxa"/>
        </w:tblCellMar>
        <w:tblLook w:val="04A0" w:firstRow="1" w:lastRow="0" w:firstColumn="1" w:lastColumn="0" w:noHBand="0" w:noVBand="1"/>
      </w:tblPr>
      <w:tblGrid>
        <w:gridCol w:w="1571"/>
        <w:gridCol w:w="1528"/>
        <w:gridCol w:w="1594"/>
        <w:gridCol w:w="1623"/>
        <w:gridCol w:w="3012"/>
      </w:tblGrid>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41</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Free Car Wash</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Get your car wash for free</w:t>
            </w:r>
          </w:p>
        </w:tc>
      </w:tr>
    </w:tbl>
    <w:p w:rsidR="008B39C7" w:rsidRDefault="008B39C7" w:rsidP="006B59BF">
      <w:pPr>
        <w:pStyle w:val="Heading3"/>
        <w:spacing w:line="360" w:lineRule="auto"/>
        <w:rPr>
          <w:rFonts w:ascii="Times New Roman" w:hAnsi="Times New Roman" w:cs="Times New Roman"/>
          <w:sz w:val="28"/>
        </w:rPr>
      </w:pPr>
    </w:p>
    <w:p w:rsidR="003330F6" w:rsidRPr="00A90C23" w:rsidRDefault="003330F6" w:rsidP="006B59BF">
      <w:pPr>
        <w:pStyle w:val="Heading3"/>
        <w:spacing w:line="360" w:lineRule="auto"/>
        <w:rPr>
          <w:rFonts w:ascii="Times New Roman" w:hAnsi="Times New Roman" w:cs="Times New Roman"/>
          <w:sz w:val="28"/>
        </w:rPr>
      </w:pPr>
      <w:bookmarkStart w:id="56" w:name="_Toc528562830"/>
      <w:r w:rsidRPr="00A90C23">
        <w:rPr>
          <w:rFonts w:ascii="Times New Roman" w:hAnsi="Times New Roman" w:cs="Times New Roman"/>
          <w:sz w:val="28"/>
        </w:rPr>
        <w:t>4.2.2 Data Integrity and Constraints</w:t>
      </w:r>
      <w:bookmarkEnd w:id="56"/>
      <w:r w:rsidRPr="00A90C23">
        <w:rPr>
          <w:rFonts w:ascii="Times New Roman" w:hAnsi="Times New Roman" w:cs="Times New Roman"/>
          <w:sz w:val="28"/>
        </w:rPr>
        <w:t xml:space="preserve"> </w:t>
      </w:r>
    </w:p>
    <w:p w:rsidR="005C79DB" w:rsidRPr="00A90C23" w:rsidRDefault="005C79DB" w:rsidP="006B59BF">
      <w:pPr>
        <w:spacing w:line="360" w:lineRule="auto"/>
      </w:pPr>
    </w:p>
    <w:p w:rsidR="005C79DB" w:rsidRPr="00A90C23" w:rsidRDefault="005C79DB" w:rsidP="006B59BF">
      <w:pPr>
        <w:spacing w:line="360" w:lineRule="auto"/>
        <w:rPr>
          <w:rFonts w:eastAsia="Times New Roman"/>
          <w:sz w:val="24"/>
        </w:rPr>
      </w:pPr>
      <w:r w:rsidRPr="00A90C23">
        <w:rPr>
          <w:sz w:val="24"/>
        </w:rPr>
        <w:t>Owner Table:</w:t>
      </w:r>
    </w:p>
    <w:tbl>
      <w:tblPr>
        <w:tblW w:w="9670" w:type="dxa"/>
        <w:tblCellMar>
          <w:top w:w="15" w:type="dxa"/>
          <w:left w:w="15" w:type="dxa"/>
          <w:bottom w:w="15" w:type="dxa"/>
          <w:right w:w="15" w:type="dxa"/>
        </w:tblCellMar>
        <w:tblLook w:val="04A0" w:firstRow="1" w:lastRow="0" w:firstColumn="1" w:lastColumn="0" w:noHBand="0" w:noVBand="1"/>
      </w:tblPr>
      <w:tblGrid>
        <w:gridCol w:w="2167"/>
        <w:gridCol w:w="1987"/>
        <w:gridCol w:w="1315"/>
        <w:gridCol w:w="2792"/>
        <w:gridCol w:w="1409"/>
      </w:tblGrid>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5C79DB" w:rsidRPr="00A90C23" w:rsidRDefault="005C79DB" w:rsidP="006B59BF">
      <w:pPr>
        <w:spacing w:line="360" w:lineRule="auto"/>
      </w:pPr>
    </w:p>
    <w:p w:rsidR="005C79DB" w:rsidRDefault="005C79DB" w:rsidP="006B59BF">
      <w:pPr>
        <w:spacing w:line="360" w:lineRule="auto"/>
      </w:pPr>
    </w:p>
    <w:p w:rsidR="00A90C23" w:rsidRDefault="00A90C23" w:rsidP="006B59BF">
      <w:pPr>
        <w:spacing w:line="360" w:lineRule="auto"/>
      </w:pPr>
    </w:p>
    <w:p w:rsidR="00A90C23" w:rsidRDefault="00A90C23" w:rsidP="006B59BF">
      <w:pPr>
        <w:spacing w:line="360" w:lineRule="auto"/>
      </w:pPr>
    </w:p>
    <w:p w:rsidR="008B39C7" w:rsidRPr="00A90C23" w:rsidRDefault="008B39C7" w:rsidP="006B59BF">
      <w:pPr>
        <w:spacing w:line="360" w:lineRule="auto"/>
      </w:pPr>
    </w:p>
    <w:p w:rsidR="008B39C7" w:rsidRDefault="008B39C7" w:rsidP="006B59BF">
      <w:pPr>
        <w:pStyle w:val="NormalWeb"/>
        <w:spacing w:before="0" w:beforeAutospacing="0" w:after="0" w:afterAutospacing="0" w:line="360" w:lineRule="auto"/>
        <w:rPr>
          <w:color w:val="000000"/>
        </w:rPr>
      </w:pPr>
    </w:p>
    <w:p w:rsidR="005C79DB" w:rsidRPr="00A90C23" w:rsidRDefault="005C79DB" w:rsidP="006B59BF">
      <w:pPr>
        <w:pStyle w:val="NormalWeb"/>
        <w:spacing w:before="0" w:beforeAutospacing="0" w:after="0" w:afterAutospacing="0" w:line="360" w:lineRule="auto"/>
      </w:pPr>
      <w:r w:rsidRPr="00A90C23">
        <w:rPr>
          <w:color w:val="000000"/>
        </w:rPr>
        <w:t>Car Table:</w:t>
      </w:r>
    </w:p>
    <w:tbl>
      <w:tblPr>
        <w:tblW w:w="9725" w:type="dxa"/>
        <w:tblCellMar>
          <w:top w:w="15" w:type="dxa"/>
          <w:left w:w="15" w:type="dxa"/>
          <w:bottom w:w="15" w:type="dxa"/>
          <w:right w:w="15" w:type="dxa"/>
        </w:tblCellMar>
        <w:tblLook w:val="04A0" w:firstRow="1" w:lastRow="0" w:firstColumn="1" w:lastColumn="0" w:noHBand="0" w:noVBand="1"/>
      </w:tblPr>
      <w:tblGrid>
        <w:gridCol w:w="1790"/>
        <w:gridCol w:w="1861"/>
        <w:gridCol w:w="1231"/>
        <w:gridCol w:w="3524"/>
        <w:gridCol w:w="1319"/>
      </w:tblGrid>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424ACC">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424ACC">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&gt;2005 and &lt; current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rFonts w:eastAsiaTheme="minorEastAsia"/>
          <w:i/>
          <w:iCs/>
          <w:color w:val="44546A" w:themeColor="text2"/>
          <w:sz w:val="22"/>
          <w:szCs w:val="18"/>
          <w:lang w:eastAsia="en-US"/>
        </w:rPr>
      </w:pPr>
    </w:p>
    <w:p w:rsidR="005C79DB" w:rsidRPr="00A90C23" w:rsidRDefault="005C79DB" w:rsidP="006B59BF">
      <w:pPr>
        <w:pStyle w:val="NormalWeb"/>
        <w:spacing w:before="0" w:beforeAutospacing="0" w:after="0" w:afterAutospacing="0" w:line="360" w:lineRule="auto"/>
      </w:pPr>
      <w:proofErr w:type="spellStart"/>
      <w:r w:rsidRPr="00A90C23">
        <w:rPr>
          <w:color w:val="000000"/>
        </w:rPr>
        <w:t>Problem_Post</w:t>
      </w:r>
      <w:proofErr w:type="spellEnd"/>
      <w:r w:rsidRPr="00A90C23">
        <w:rPr>
          <w:color w:val="000000"/>
        </w:rPr>
        <w:t xml:space="preserve"> Table:</w:t>
      </w:r>
    </w:p>
    <w:tbl>
      <w:tblPr>
        <w:tblW w:w="9702" w:type="dxa"/>
        <w:tblCellMar>
          <w:top w:w="15" w:type="dxa"/>
          <w:left w:w="15" w:type="dxa"/>
          <w:bottom w:w="15" w:type="dxa"/>
          <w:right w:w="15" w:type="dxa"/>
        </w:tblCellMar>
        <w:tblLook w:val="04A0" w:firstRow="1" w:lastRow="0" w:firstColumn="1" w:lastColumn="0" w:noHBand="0" w:noVBand="1"/>
      </w:tblPr>
      <w:tblGrid>
        <w:gridCol w:w="2035"/>
        <w:gridCol w:w="2116"/>
        <w:gridCol w:w="1400"/>
        <w:gridCol w:w="2650"/>
        <w:gridCol w:w="1501"/>
      </w:tblGrid>
      <w:tr w:rsidR="005C79DB" w:rsidRPr="00A90C23" w:rsidTr="005C79DB">
        <w:trPr>
          <w:trHeight w:val="358"/>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date_time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 Generated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rPr>
        <w:t>Mechanic Table:</w:t>
      </w:r>
    </w:p>
    <w:tbl>
      <w:tblPr>
        <w:tblW w:w="9704" w:type="dxa"/>
        <w:tblCellMar>
          <w:top w:w="15" w:type="dxa"/>
          <w:left w:w="15" w:type="dxa"/>
          <w:bottom w:w="15" w:type="dxa"/>
          <w:right w:w="15" w:type="dxa"/>
        </w:tblCellMar>
        <w:tblLook w:val="04A0" w:firstRow="1" w:lastRow="0" w:firstColumn="1" w:lastColumn="0" w:noHBand="0" w:noVBand="1"/>
      </w:tblPr>
      <w:tblGrid>
        <w:gridCol w:w="2175"/>
        <w:gridCol w:w="1994"/>
        <w:gridCol w:w="1319"/>
        <w:gridCol w:w="2802"/>
        <w:gridCol w:w="1414"/>
      </w:tblGrid>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lastRenderedPageBreak/>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color w:val="000000"/>
          <w:sz w:val="22"/>
          <w:szCs w:val="22"/>
        </w:rPr>
      </w:pPr>
    </w:p>
    <w:tbl>
      <w:tblPr>
        <w:tblpPr w:leftFromText="180" w:rightFromText="180" w:vertAnchor="page" w:horzAnchor="margin" w:tblpY="2844"/>
        <w:tblW w:w="9740" w:type="dxa"/>
        <w:tblCellMar>
          <w:top w:w="15" w:type="dxa"/>
          <w:left w:w="15" w:type="dxa"/>
          <w:bottom w:w="15" w:type="dxa"/>
          <w:right w:w="15" w:type="dxa"/>
        </w:tblCellMar>
        <w:tblLook w:val="04A0" w:firstRow="1" w:lastRow="0" w:firstColumn="1" w:lastColumn="0" w:noHBand="0" w:noVBand="1"/>
      </w:tblPr>
      <w:tblGrid>
        <w:gridCol w:w="2832"/>
        <w:gridCol w:w="1830"/>
        <w:gridCol w:w="1210"/>
        <w:gridCol w:w="2571"/>
        <w:gridCol w:w="1297"/>
      </w:tblGrid>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 xml:space="preserve">Primary </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Foreign</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Foreign</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garage_owner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registration_number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bl>
    <w:p w:rsidR="00DC066C" w:rsidRDefault="00AC6460" w:rsidP="008B39C7">
      <w:pPr>
        <w:pStyle w:val="NormalWeb"/>
        <w:spacing w:before="0" w:beforeAutospacing="0" w:after="0" w:afterAutospacing="0" w:line="360" w:lineRule="auto"/>
        <w:rPr>
          <w:color w:val="000000"/>
          <w:sz w:val="22"/>
          <w:szCs w:val="22"/>
        </w:rPr>
      </w:pPr>
      <w:r>
        <w:rPr>
          <w:color w:val="000000"/>
          <w:sz w:val="22"/>
          <w:szCs w:val="22"/>
        </w:rPr>
        <w:t>Garage Table:</w:t>
      </w:r>
    </w:p>
    <w:p w:rsidR="008B39C7" w:rsidRPr="008B39C7" w:rsidRDefault="008B39C7" w:rsidP="008B39C7">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Product Table:</w:t>
      </w:r>
    </w:p>
    <w:tbl>
      <w:tblPr>
        <w:tblW w:w="9733" w:type="dxa"/>
        <w:tblCellMar>
          <w:top w:w="15" w:type="dxa"/>
          <w:left w:w="15" w:type="dxa"/>
          <w:bottom w:w="15" w:type="dxa"/>
          <w:right w:w="15" w:type="dxa"/>
        </w:tblCellMar>
        <w:tblLook w:val="04A0" w:firstRow="1" w:lastRow="0" w:firstColumn="1" w:lastColumn="0" w:noHBand="0" w:noVBand="1"/>
      </w:tblPr>
      <w:tblGrid>
        <w:gridCol w:w="2827"/>
        <w:gridCol w:w="1896"/>
        <w:gridCol w:w="1254"/>
        <w:gridCol w:w="2411"/>
        <w:gridCol w:w="1345"/>
      </w:tblGrid>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Auto_increment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car_product_make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car_product_model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lastRenderedPageBreak/>
              <w:t>product_name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5C79DB" w:rsidRPr="00A90C23" w:rsidRDefault="005C79DB" w:rsidP="006B59BF">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Offer Table:</w:t>
      </w:r>
    </w:p>
    <w:tbl>
      <w:tblPr>
        <w:tblW w:w="9869" w:type="dxa"/>
        <w:tblCellMar>
          <w:top w:w="15" w:type="dxa"/>
          <w:left w:w="15" w:type="dxa"/>
          <w:bottom w:w="15" w:type="dxa"/>
          <w:right w:w="15" w:type="dxa"/>
        </w:tblCellMar>
        <w:tblLook w:val="04A0" w:firstRow="1" w:lastRow="0" w:firstColumn="1" w:lastColumn="0" w:noHBand="0" w:noVBand="1"/>
      </w:tblPr>
      <w:tblGrid>
        <w:gridCol w:w="2175"/>
        <w:gridCol w:w="2124"/>
        <w:gridCol w:w="1405"/>
        <w:gridCol w:w="2659"/>
        <w:gridCol w:w="1506"/>
      </w:tblGrid>
      <w:tr w:rsidR="005C79DB" w:rsidRPr="00A90C23" w:rsidTr="005C79DB">
        <w:trPr>
          <w:trHeight w:val="40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4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Heading4"/>
        <w:spacing w:line="360" w:lineRule="auto"/>
        <w:rPr>
          <w:rFonts w:ascii="Times New Roman" w:eastAsiaTheme="minorEastAsia" w:hAnsi="Times New Roman" w:cs="Times New Roman"/>
          <w:i/>
          <w:color w:val="44546A" w:themeColor="text2"/>
          <w:sz w:val="22"/>
          <w:szCs w:val="18"/>
        </w:rPr>
      </w:pPr>
    </w:p>
    <w:p w:rsidR="005C79DB" w:rsidRDefault="005C79DB" w:rsidP="008B39C7">
      <w:pPr>
        <w:pStyle w:val="Heading4"/>
        <w:spacing w:line="360" w:lineRule="auto"/>
        <w:rPr>
          <w:rFonts w:ascii="Times New Roman" w:hAnsi="Times New Roman" w:cs="Times New Roman"/>
          <w:sz w:val="28"/>
        </w:rPr>
      </w:pPr>
      <w:r w:rsidRPr="00A90C23">
        <w:rPr>
          <w:rFonts w:ascii="Times New Roman" w:hAnsi="Times New Roman" w:cs="Times New Roman"/>
          <w:sz w:val="28"/>
        </w:rPr>
        <w:t>Mapping tables:</w:t>
      </w:r>
    </w:p>
    <w:p w:rsidR="008B39C7" w:rsidRPr="008B39C7" w:rsidRDefault="008B39C7" w:rsidP="008B39C7"/>
    <w:p w:rsidR="005C79DB" w:rsidRPr="00A90C23" w:rsidRDefault="005C79DB" w:rsidP="006B59BF">
      <w:pPr>
        <w:pStyle w:val="NormalWeb"/>
        <w:spacing w:before="0" w:beforeAutospacing="0" w:after="0" w:afterAutospacing="0" w:line="360" w:lineRule="auto"/>
      </w:pPr>
      <w:r w:rsidRPr="00A90C23">
        <w:rPr>
          <w:color w:val="000000"/>
          <w:sz w:val="22"/>
          <w:szCs w:val="22"/>
        </w:rPr>
        <w:t>Owner-Mechanic-Mapping Table:</w:t>
      </w:r>
    </w:p>
    <w:tbl>
      <w:tblPr>
        <w:tblW w:w="9886" w:type="dxa"/>
        <w:tblCellMar>
          <w:top w:w="15" w:type="dxa"/>
          <w:left w:w="15" w:type="dxa"/>
          <w:bottom w:w="15" w:type="dxa"/>
          <w:right w:w="15" w:type="dxa"/>
        </w:tblCellMar>
        <w:tblLook w:val="04A0" w:firstRow="1" w:lastRow="0" w:firstColumn="1" w:lastColumn="0" w:noHBand="0" w:noVBand="1"/>
      </w:tblPr>
      <w:tblGrid>
        <w:gridCol w:w="2192"/>
        <w:gridCol w:w="2124"/>
        <w:gridCol w:w="1405"/>
        <w:gridCol w:w="2659"/>
        <w:gridCol w:w="1506"/>
      </w:tblGrid>
      <w:tr w:rsidR="005C79DB" w:rsidRPr="00A90C23" w:rsidTr="005C79DB">
        <w:trPr>
          <w:trHeight w:val="32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Owner-Offer-Mapping Table:</w:t>
      </w:r>
    </w:p>
    <w:tbl>
      <w:tblPr>
        <w:tblW w:w="9868" w:type="dxa"/>
        <w:tblCellMar>
          <w:top w:w="15" w:type="dxa"/>
          <w:left w:w="15" w:type="dxa"/>
          <w:bottom w:w="15" w:type="dxa"/>
          <w:right w:w="15" w:type="dxa"/>
        </w:tblCellMar>
        <w:tblLook w:val="04A0" w:firstRow="1" w:lastRow="0" w:firstColumn="1" w:lastColumn="0" w:noHBand="0" w:noVBand="1"/>
      </w:tblPr>
      <w:tblGrid>
        <w:gridCol w:w="2096"/>
        <w:gridCol w:w="2146"/>
        <w:gridCol w:w="1419"/>
        <w:gridCol w:w="2686"/>
        <w:gridCol w:w="1521"/>
      </w:tblGrid>
      <w:tr w:rsidR="005C79DB" w:rsidRPr="00A90C23" w:rsidTr="005C79DB">
        <w:trPr>
          <w:trHeight w:val="327"/>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DC066C" w:rsidRPr="00A90C23" w:rsidRDefault="00DC066C" w:rsidP="006B59BF">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Mechanic-</w:t>
      </w:r>
      <w:proofErr w:type="spellStart"/>
      <w:r w:rsidRPr="00A90C23">
        <w:rPr>
          <w:color w:val="000000"/>
          <w:sz w:val="22"/>
          <w:szCs w:val="22"/>
        </w:rPr>
        <w:t>Problem_Post</w:t>
      </w:r>
      <w:proofErr w:type="spellEnd"/>
      <w:r w:rsidRPr="00A90C23">
        <w:rPr>
          <w:color w:val="000000"/>
          <w:sz w:val="22"/>
          <w:szCs w:val="22"/>
        </w:rPr>
        <w:t>-Mapping Table:</w:t>
      </w:r>
    </w:p>
    <w:tbl>
      <w:tblPr>
        <w:tblW w:w="9871" w:type="dxa"/>
        <w:tblCellMar>
          <w:top w:w="15" w:type="dxa"/>
          <w:left w:w="15" w:type="dxa"/>
          <w:bottom w:w="15" w:type="dxa"/>
          <w:right w:w="15" w:type="dxa"/>
        </w:tblCellMar>
        <w:tblLook w:val="04A0" w:firstRow="1" w:lastRow="0" w:firstColumn="1" w:lastColumn="0" w:noHBand="0" w:noVBand="1"/>
      </w:tblPr>
      <w:tblGrid>
        <w:gridCol w:w="2190"/>
        <w:gridCol w:w="2120"/>
        <w:gridCol w:w="1403"/>
        <w:gridCol w:w="2655"/>
        <w:gridCol w:w="1503"/>
      </w:tblGrid>
      <w:tr w:rsidR="005C79DB" w:rsidRPr="00A90C23" w:rsidTr="005C79DB">
        <w:trPr>
          <w:trHeight w:val="33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Mechanic-Product-Mapping Table:</w:t>
      </w:r>
    </w:p>
    <w:tbl>
      <w:tblPr>
        <w:tblW w:w="9871" w:type="dxa"/>
        <w:tblCellMar>
          <w:top w:w="15" w:type="dxa"/>
          <w:left w:w="15" w:type="dxa"/>
          <w:bottom w:w="15" w:type="dxa"/>
          <w:right w:w="15" w:type="dxa"/>
        </w:tblCellMar>
        <w:tblLook w:val="04A0" w:firstRow="1" w:lastRow="0" w:firstColumn="1" w:lastColumn="0" w:noHBand="0" w:noVBand="1"/>
      </w:tblPr>
      <w:tblGrid>
        <w:gridCol w:w="2190"/>
        <w:gridCol w:w="2120"/>
        <w:gridCol w:w="1403"/>
        <w:gridCol w:w="2655"/>
        <w:gridCol w:w="1503"/>
      </w:tblGrid>
      <w:tr w:rsidR="005C79DB" w:rsidRPr="00A90C23" w:rsidTr="005C79DB">
        <w:trPr>
          <w:trHeight w:val="37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5C79DB" w:rsidRPr="00A90C23" w:rsidRDefault="005C79DB"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A90C23" w:rsidRDefault="00A90C23" w:rsidP="006B59BF">
      <w:pPr>
        <w:spacing w:line="360" w:lineRule="auto"/>
      </w:pPr>
    </w:p>
    <w:p w:rsidR="008B39C7" w:rsidRPr="00A90C23" w:rsidRDefault="008B39C7" w:rsidP="006B59BF">
      <w:pPr>
        <w:spacing w:line="360" w:lineRule="auto"/>
      </w:pPr>
    </w:p>
    <w:p w:rsidR="003330F6" w:rsidRDefault="003330F6" w:rsidP="006B59BF">
      <w:pPr>
        <w:pStyle w:val="Heading2"/>
        <w:spacing w:line="360" w:lineRule="auto"/>
        <w:rPr>
          <w:rFonts w:ascii="Times New Roman" w:hAnsi="Times New Roman" w:cs="Times New Roman"/>
          <w:sz w:val="32"/>
        </w:rPr>
      </w:pPr>
      <w:bookmarkStart w:id="57" w:name="_Toc528562831"/>
      <w:r w:rsidRPr="00A90C23">
        <w:rPr>
          <w:rFonts w:ascii="Times New Roman" w:hAnsi="Times New Roman" w:cs="Times New Roman"/>
          <w:sz w:val="32"/>
        </w:rPr>
        <w:t>4.3 Procedural Design</w:t>
      </w:r>
      <w:bookmarkEnd w:id="57"/>
    </w:p>
    <w:p w:rsidR="008B39C7" w:rsidRPr="008B39C7" w:rsidRDefault="008B39C7" w:rsidP="008B39C7"/>
    <w:p w:rsidR="000B6953" w:rsidRPr="00A90C23" w:rsidRDefault="000B6953" w:rsidP="006B59BF">
      <w:pPr>
        <w:pStyle w:val="Heading3"/>
        <w:spacing w:line="360" w:lineRule="auto"/>
        <w:rPr>
          <w:rFonts w:ascii="Times New Roman" w:hAnsi="Times New Roman" w:cs="Times New Roman"/>
          <w:sz w:val="28"/>
        </w:rPr>
      </w:pPr>
      <w:bookmarkStart w:id="58" w:name="_Toc528562832"/>
      <w:r w:rsidRPr="00A90C23">
        <w:rPr>
          <w:rFonts w:ascii="Times New Roman" w:hAnsi="Times New Roman" w:cs="Times New Roman"/>
          <w:sz w:val="28"/>
        </w:rPr>
        <w:t>4.3.1 Logical Diagram</w:t>
      </w:r>
      <w:bookmarkEnd w:id="58"/>
    </w:p>
    <w:p w:rsidR="003330F6" w:rsidRPr="00A90C23" w:rsidRDefault="003F7E5A" w:rsidP="006B59BF">
      <w:pPr>
        <w:spacing w:line="360" w:lineRule="auto"/>
      </w:pPr>
      <w:r>
        <w:rPr>
          <w:noProof/>
        </w:rPr>
        <w:pict>
          <v:shape id="_x0000_s1033" type="#_x0000_t75" style="position:absolute;margin-left:-78.35pt;margin-top:16.1pt;width:639.9pt;height:494.4pt;z-index:251710464;mso-position-horizontal-relative:text;mso-position-vertical-relative:text;mso-width-relative:page;mso-height-relative:page">
            <v:imagedata r:id="rId17" o:title="Owner App Use Case"/>
          </v:shape>
        </w:pict>
      </w:r>
    </w:p>
    <w:p w:rsidR="003330F6" w:rsidRPr="00CA408E" w:rsidRDefault="003330F6" w:rsidP="006B59BF">
      <w:pPr>
        <w:spacing w:line="360" w:lineRule="auto"/>
        <w:rPr>
          <w:b/>
          <w:sz w:val="24"/>
          <w:szCs w:val="24"/>
        </w:rPr>
      </w:pPr>
      <w:r w:rsidRPr="00CA408E">
        <w:rPr>
          <w:b/>
          <w:sz w:val="24"/>
          <w:szCs w:val="24"/>
        </w:rPr>
        <w:t>Use Case</w:t>
      </w:r>
      <w:r w:rsidR="00CA408E">
        <w:rPr>
          <w:b/>
          <w:sz w:val="24"/>
          <w:szCs w:val="24"/>
        </w:rPr>
        <w:t>s</w:t>
      </w:r>
      <w:r w:rsidRPr="00CA408E">
        <w:rPr>
          <w:b/>
          <w:sz w:val="24"/>
          <w:szCs w:val="24"/>
        </w:rPr>
        <w:t>:</w:t>
      </w:r>
    </w:p>
    <w:p w:rsidR="003330F6" w:rsidRPr="00A90C23" w:rsidRDefault="003330F6" w:rsidP="006B59BF">
      <w:pPr>
        <w:spacing w:line="360" w:lineRule="auto"/>
        <w:rPr>
          <w:sz w:val="24"/>
          <w:szCs w:val="24"/>
        </w:rPr>
      </w:pPr>
    </w:p>
    <w:p w:rsidR="003330F6" w:rsidRPr="00A90C23" w:rsidRDefault="003330F6" w:rsidP="006B59BF">
      <w:pPr>
        <w:spacing w:line="360" w:lineRule="auto"/>
        <w:rPr>
          <w:sz w:val="24"/>
          <w:szCs w:val="24"/>
        </w:rPr>
      </w:pPr>
    </w:p>
    <w:p w:rsidR="003330F6" w:rsidRPr="00A90C23" w:rsidRDefault="003330F6" w:rsidP="006B59BF">
      <w:pPr>
        <w:pStyle w:val="NormalWeb"/>
        <w:spacing w:before="0" w:beforeAutospacing="0" w:after="0" w:afterAutospacing="0" w:line="360" w:lineRule="auto"/>
        <w:textAlignment w:val="baseline"/>
        <w:rPr>
          <w:color w:val="000000"/>
          <w:sz w:val="22"/>
          <w:szCs w:val="22"/>
        </w:rPr>
      </w:pPr>
    </w:p>
    <w:p w:rsidR="009B4B7C" w:rsidRPr="00A90C23" w:rsidRDefault="009B4B7C"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F4863" w:rsidRPr="00A90C23" w:rsidRDefault="003F4863" w:rsidP="008B39C7">
      <w:pPr>
        <w:pStyle w:val="Caption"/>
        <w:spacing w:line="360" w:lineRule="auto"/>
        <w:ind w:right="440"/>
        <w:jc w:val="left"/>
      </w:pPr>
      <w:bookmarkStart w:id="59" w:name="_Toc528411143"/>
      <w:bookmarkStart w:id="60" w:name="_Toc528411319"/>
    </w:p>
    <w:p w:rsidR="003F4863" w:rsidRPr="00A90C23" w:rsidRDefault="003F4863" w:rsidP="006B59BF">
      <w:pPr>
        <w:spacing w:line="360" w:lineRule="auto"/>
      </w:pPr>
    </w:p>
    <w:p w:rsidR="003F4863" w:rsidRPr="00A90C23" w:rsidRDefault="003F4863" w:rsidP="006B59BF">
      <w:pPr>
        <w:pStyle w:val="Caption"/>
        <w:spacing w:line="360" w:lineRule="auto"/>
      </w:pPr>
    </w:p>
    <w:p w:rsidR="003330F6" w:rsidRPr="00A90C23" w:rsidRDefault="000B6953" w:rsidP="006B59BF">
      <w:pPr>
        <w:pStyle w:val="Caption"/>
        <w:spacing w:line="360" w:lineRule="auto"/>
        <w:ind w:right="440"/>
        <w:jc w:val="center"/>
      </w:pPr>
      <w:bookmarkStart w:id="61" w:name="_Toc528413634"/>
      <w:r w:rsidRPr="00A90C23">
        <w:t xml:space="preserve">                   </w:t>
      </w:r>
      <w:bookmarkStart w:id="62" w:name="_Toc528562897"/>
      <w:r w:rsidR="00167456" w:rsidRPr="00A90C23">
        <w:t>Figure 4.</w:t>
      </w:r>
      <w:fldSimple w:instr=" SEQ Figure_4. \* ARABIC ">
        <w:r w:rsidR="00005519">
          <w:rPr>
            <w:noProof/>
          </w:rPr>
          <w:t>1</w:t>
        </w:r>
      </w:fldSimple>
      <w:r w:rsidR="00167456" w:rsidRPr="00A90C23">
        <w:t xml:space="preserve"> Owner App Use Case</w:t>
      </w:r>
      <w:bookmarkEnd w:id="59"/>
      <w:bookmarkEnd w:id="60"/>
      <w:bookmarkEnd w:id="61"/>
      <w:bookmarkEnd w:id="62"/>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167456" w:rsidRPr="00A90C23" w:rsidRDefault="003F7E5A" w:rsidP="006B59BF">
      <w:pPr>
        <w:spacing w:line="360" w:lineRule="auto"/>
      </w:pPr>
      <w:r>
        <w:rPr>
          <w:noProof/>
        </w:rPr>
        <w:pict>
          <v:shape id="_x0000_s1028" type="#_x0000_t75" style="position:absolute;margin-left:-79.5pt;margin-top:13.8pt;width:619.5pt;height:560.6pt;z-index:251697152;mso-position-horizontal-relative:text;mso-position-vertical-relative:text;mso-width-relative:page;mso-height-relative:page">
            <v:imagedata r:id="rId18" o:title="Garage App Use Case"/>
          </v:shape>
        </w:pict>
      </w:r>
    </w:p>
    <w:p w:rsidR="00167456" w:rsidRPr="00A90C23" w:rsidRDefault="00167456" w:rsidP="006B59BF">
      <w:pPr>
        <w:spacing w:line="360" w:lineRule="auto"/>
      </w:pPr>
    </w:p>
    <w:p w:rsidR="00167456" w:rsidRPr="00A90C23" w:rsidRDefault="00167456" w:rsidP="006B59BF">
      <w:pPr>
        <w:spacing w:line="360" w:lineRule="auto"/>
      </w:pPr>
    </w:p>
    <w:p w:rsidR="00167456" w:rsidRPr="00A90C23" w:rsidRDefault="00167456" w:rsidP="006B59BF">
      <w:pPr>
        <w:spacing w:line="360" w:lineRule="auto"/>
      </w:pPr>
    </w:p>
    <w:p w:rsidR="00167456" w:rsidRPr="00A90C23" w:rsidRDefault="0016745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8B39C7" w:rsidRDefault="008B39C7" w:rsidP="006B59BF">
      <w:pPr>
        <w:spacing w:line="360" w:lineRule="auto"/>
      </w:pPr>
    </w:p>
    <w:p w:rsidR="008B39C7" w:rsidRPr="00A90C23" w:rsidRDefault="008B39C7" w:rsidP="006B59BF">
      <w:pPr>
        <w:spacing w:line="360" w:lineRule="auto"/>
      </w:pPr>
    </w:p>
    <w:p w:rsidR="00400E89" w:rsidRPr="00A90C23" w:rsidRDefault="00400E89" w:rsidP="006B59BF">
      <w:pPr>
        <w:spacing w:line="360" w:lineRule="auto"/>
      </w:pPr>
    </w:p>
    <w:p w:rsidR="00087D74" w:rsidRPr="00A90C23" w:rsidRDefault="000B6953" w:rsidP="006B59BF">
      <w:pPr>
        <w:pStyle w:val="Caption"/>
        <w:spacing w:line="360" w:lineRule="auto"/>
        <w:ind w:right="440"/>
        <w:jc w:val="left"/>
      </w:pPr>
      <w:bookmarkStart w:id="63" w:name="_Toc528411144"/>
      <w:bookmarkStart w:id="64" w:name="_Toc528411320"/>
      <w:bookmarkStart w:id="65" w:name="_Toc528413635"/>
      <w:r w:rsidRPr="00A90C23">
        <w:t xml:space="preserve">                                                      </w:t>
      </w:r>
      <w:bookmarkStart w:id="66" w:name="_Toc528562898"/>
      <w:r w:rsidR="00167456" w:rsidRPr="00A90C23">
        <w:t>Figure 4.</w:t>
      </w:r>
      <w:fldSimple w:instr=" SEQ Figure_4. \* ARABIC ">
        <w:r w:rsidR="00005519">
          <w:rPr>
            <w:noProof/>
          </w:rPr>
          <w:t>2</w:t>
        </w:r>
      </w:fldSimple>
      <w:r w:rsidR="00167456" w:rsidRPr="00A90C23">
        <w:t xml:space="preserve"> Garage App Use Case</w:t>
      </w:r>
      <w:bookmarkEnd w:id="63"/>
      <w:bookmarkEnd w:id="64"/>
      <w:bookmarkEnd w:id="65"/>
      <w:bookmarkEnd w:id="66"/>
    </w:p>
    <w:p w:rsidR="00400E89" w:rsidRPr="00A90C23" w:rsidRDefault="003F7E5A" w:rsidP="008B39C7">
      <w:pPr>
        <w:spacing w:line="360" w:lineRule="auto"/>
      </w:pPr>
      <w:r>
        <w:rPr>
          <w:noProof/>
        </w:rPr>
        <w:lastRenderedPageBreak/>
        <w:pict>
          <v:shape id="_x0000_s1035" type="#_x0000_t75" style="position:absolute;margin-left:-1in;margin-top:0;width:624.75pt;height:603.75pt;z-index:251712512;mso-position-horizontal:absolute;mso-position-horizontal-relative:text;mso-position-vertical:absolute;mso-position-vertical-relative:text;mso-width-relative:page;mso-height-relative:page">
            <v:imagedata r:id="rId19" o:title="Mechanic App Use Case"/>
            <w10:wrap type="square"/>
          </v:shape>
        </w:pict>
      </w:r>
    </w:p>
    <w:p w:rsidR="00087D74" w:rsidRPr="00A90C23" w:rsidRDefault="000B6953" w:rsidP="006B59BF">
      <w:pPr>
        <w:pStyle w:val="Caption"/>
        <w:spacing w:line="360" w:lineRule="auto"/>
        <w:ind w:right="770"/>
        <w:jc w:val="center"/>
      </w:pPr>
      <w:r w:rsidRPr="00A90C23">
        <w:t xml:space="preserve">                        </w:t>
      </w:r>
      <w:r w:rsidR="00167456" w:rsidRPr="00A90C23">
        <w:t xml:space="preserve"> </w:t>
      </w:r>
      <w:bookmarkStart w:id="67" w:name="_Toc528411145"/>
      <w:bookmarkStart w:id="68" w:name="_Toc528411321"/>
      <w:bookmarkStart w:id="69" w:name="_Toc528413636"/>
      <w:bookmarkStart w:id="70" w:name="_Toc528562899"/>
      <w:r w:rsidR="00167456" w:rsidRPr="00A90C23">
        <w:t>Figure 4.</w:t>
      </w:r>
      <w:fldSimple w:instr=" SEQ Figure_4. \* ARABIC ">
        <w:r w:rsidR="00005519">
          <w:rPr>
            <w:noProof/>
          </w:rPr>
          <w:t>3</w:t>
        </w:r>
      </w:fldSimple>
      <w:r w:rsidR="00167456" w:rsidRPr="00A90C23">
        <w:t xml:space="preserve"> Mechanic App Use Case</w:t>
      </w:r>
      <w:bookmarkEnd w:id="67"/>
      <w:bookmarkEnd w:id="68"/>
      <w:bookmarkEnd w:id="69"/>
      <w:bookmarkEnd w:id="70"/>
    </w:p>
    <w:p w:rsidR="00400E89" w:rsidRPr="00A90C23" w:rsidRDefault="00400E89" w:rsidP="006B59BF">
      <w:pPr>
        <w:spacing w:line="360" w:lineRule="auto"/>
        <w:rPr>
          <w:sz w:val="24"/>
          <w:szCs w:val="24"/>
        </w:rPr>
      </w:pPr>
    </w:p>
    <w:p w:rsidR="00400E89" w:rsidRPr="00A90C23" w:rsidRDefault="00400E89" w:rsidP="006B59BF">
      <w:pPr>
        <w:spacing w:line="360" w:lineRule="auto"/>
        <w:rPr>
          <w:sz w:val="24"/>
          <w:szCs w:val="24"/>
        </w:rPr>
      </w:pPr>
    </w:p>
    <w:p w:rsidR="00087D74" w:rsidRPr="00CA408E" w:rsidRDefault="003F7E5A" w:rsidP="006B59BF">
      <w:pPr>
        <w:spacing w:line="360" w:lineRule="auto"/>
        <w:rPr>
          <w:b/>
          <w:sz w:val="24"/>
          <w:szCs w:val="24"/>
        </w:rPr>
      </w:pPr>
      <w:r>
        <w:rPr>
          <w:b/>
          <w:noProof/>
        </w:rPr>
        <w:pict>
          <v:shape id="_x0000_s1029" type="#_x0000_t75" style="position:absolute;margin-left:-44.25pt;margin-top:18.55pt;width:557.25pt;height:581.6pt;z-index:251699200;mso-position-horizontal-relative:text;mso-position-vertical-relative:text;mso-width-relative:page;mso-height-relative:page">
            <v:imagedata r:id="rId20" o:title="owner sequence diagram"/>
          </v:shape>
        </w:pict>
      </w:r>
      <w:r w:rsidR="00087D74" w:rsidRPr="00CA408E">
        <w:rPr>
          <w:b/>
          <w:sz w:val="24"/>
          <w:szCs w:val="24"/>
        </w:rPr>
        <w:t>Sequence Diagram:</w:t>
      </w: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400E89" w:rsidRPr="00A90C23" w:rsidRDefault="00400E89" w:rsidP="006B59BF">
      <w:pPr>
        <w:spacing w:line="360" w:lineRule="auto"/>
        <w:ind w:right="480"/>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8B39C7">
      <w:pPr>
        <w:spacing w:line="360" w:lineRule="auto"/>
        <w:ind w:right="480"/>
        <w:rPr>
          <w:sz w:val="24"/>
          <w:szCs w:val="24"/>
        </w:rPr>
      </w:pPr>
    </w:p>
    <w:p w:rsidR="00087D74" w:rsidRPr="00A90C23" w:rsidRDefault="000B6953" w:rsidP="006B59BF">
      <w:pPr>
        <w:pStyle w:val="Caption"/>
        <w:spacing w:line="360" w:lineRule="auto"/>
        <w:ind w:right="440"/>
        <w:jc w:val="center"/>
        <w:rPr>
          <w:sz w:val="24"/>
          <w:szCs w:val="24"/>
        </w:rPr>
      </w:pPr>
      <w:bookmarkStart w:id="71" w:name="_Toc528411146"/>
      <w:bookmarkStart w:id="72" w:name="_Toc528411322"/>
      <w:bookmarkStart w:id="73" w:name="_Toc528413637"/>
      <w:r w:rsidRPr="00A90C23">
        <w:t xml:space="preserve">       </w:t>
      </w:r>
      <w:bookmarkStart w:id="74" w:name="_Toc528562900"/>
      <w:r w:rsidR="00167456" w:rsidRPr="00A90C23">
        <w:t>Figure 4.</w:t>
      </w:r>
      <w:fldSimple w:instr=" SEQ Figure_4. \* ARABIC ">
        <w:r w:rsidR="00005519">
          <w:rPr>
            <w:noProof/>
          </w:rPr>
          <w:t>4</w:t>
        </w:r>
      </w:fldSimple>
      <w:r w:rsidR="00167456" w:rsidRPr="00A90C23">
        <w:t xml:space="preserve"> Owner Sequence D</w:t>
      </w:r>
      <w:bookmarkEnd w:id="71"/>
      <w:bookmarkEnd w:id="72"/>
      <w:r w:rsidR="00400E89" w:rsidRPr="00A90C23">
        <w:t>iagram</w:t>
      </w:r>
      <w:bookmarkEnd w:id="73"/>
      <w:bookmarkEnd w:id="74"/>
    </w:p>
    <w:p w:rsidR="00087D74" w:rsidRPr="00A90C23" w:rsidRDefault="003F7E5A" w:rsidP="006B59BF">
      <w:pPr>
        <w:spacing w:line="360" w:lineRule="auto"/>
        <w:jc w:val="right"/>
        <w:rPr>
          <w:sz w:val="24"/>
          <w:szCs w:val="24"/>
        </w:rPr>
      </w:pPr>
      <w:r>
        <w:rPr>
          <w:noProof/>
        </w:rPr>
        <w:lastRenderedPageBreak/>
        <w:pict>
          <v:shape id="_x0000_s1030" type="#_x0000_t75" style="position:absolute;left:0;text-align:left;margin-left:-46.7pt;margin-top:-1.85pt;width:553.5pt;height:612.45pt;z-index:251701248;mso-position-horizontal-relative:text;mso-position-vertical-relative:text;mso-width-relative:page;mso-height-relative:page">
            <v:imagedata r:id="rId21" o:title="garage sequence diagram"/>
          </v:shape>
        </w:pict>
      </w: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400E89" w:rsidRPr="00A90C23" w:rsidRDefault="00400E89" w:rsidP="008B39C7">
      <w:pPr>
        <w:pStyle w:val="Caption"/>
        <w:spacing w:line="360" w:lineRule="auto"/>
        <w:ind w:right="440"/>
        <w:jc w:val="left"/>
      </w:pPr>
      <w:bookmarkStart w:id="75" w:name="_Toc528411147"/>
      <w:bookmarkStart w:id="76" w:name="_Toc528411323"/>
    </w:p>
    <w:p w:rsidR="00167456" w:rsidRPr="00A90C23" w:rsidRDefault="000B6953" w:rsidP="006B59BF">
      <w:pPr>
        <w:pStyle w:val="Caption"/>
        <w:spacing w:line="360" w:lineRule="auto"/>
        <w:ind w:right="440"/>
        <w:jc w:val="center"/>
        <w:rPr>
          <w:sz w:val="24"/>
          <w:szCs w:val="24"/>
        </w:rPr>
      </w:pPr>
      <w:bookmarkStart w:id="77" w:name="_Toc528413638"/>
      <w:r w:rsidRPr="00A90C23">
        <w:t xml:space="preserve">      </w:t>
      </w:r>
      <w:bookmarkStart w:id="78" w:name="_Toc528562901"/>
      <w:r w:rsidR="00167456" w:rsidRPr="00A90C23">
        <w:t>Figure 4.</w:t>
      </w:r>
      <w:fldSimple w:instr=" SEQ Figure_4. \* ARABIC ">
        <w:r w:rsidR="00005519">
          <w:rPr>
            <w:noProof/>
          </w:rPr>
          <w:t>5</w:t>
        </w:r>
      </w:fldSimple>
      <w:r w:rsidR="00167456" w:rsidRPr="00A90C23">
        <w:t xml:space="preserve"> Garage Sequence Diagram</w:t>
      </w:r>
      <w:bookmarkEnd w:id="75"/>
      <w:bookmarkEnd w:id="76"/>
      <w:bookmarkEnd w:id="77"/>
      <w:bookmarkEnd w:id="78"/>
    </w:p>
    <w:p w:rsidR="00400E89" w:rsidRPr="00A90C23" w:rsidRDefault="003F7E5A" w:rsidP="006B59BF">
      <w:pPr>
        <w:spacing w:line="360" w:lineRule="auto"/>
        <w:rPr>
          <w:sz w:val="24"/>
          <w:szCs w:val="24"/>
        </w:rPr>
      </w:pPr>
      <w:r>
        <w:rPr>
          <w:noProof/>
        </w:rPr>
        <w:lastRenderedPageBreak/>
        <w:pict>
          <v:shape id="_x0000_s1031" type="#_x0000_t75" style="position:absolute;margin-left:-39.9pt;margin-top:16.6pt;width:553.5pt;height:595.3pt;z-index:251703296;mso-position-horizontal-relative:text;mso-position-vertical-relative:text;mso-width-relative:page;mso-height-relative:page">
            <v:imagedata r:id="rId22" o:title="mechanic sequence diagram"/>
          </v:shape>
        </w:pict>
      </w: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jc w:val="right"/>
        <w:rPr>
          <w:sz w:val="24"/>
          <w:szCs w:val="24"/>
        </w:rPr>
      </w:pPr>
    </w:p>
    <w:p w:rsidR="00087D74" w:rsidRPr="00A90C23" w:rsidRDefault="00087D74" w:rsidP="006B59BF">
      <w:pPr>
        <w:spacing w:line="360" w:lineRule="auto"/>
        <w:jc w:val="right"/>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400E89" w:rsidRPr="00A90C23" w:rsidRDefault="00400E89" w:rsidP="008B39C7">
      <w:pPr>
        <w:pStyle w:val="Caption"/>
        <w:spacing w:line="360" w:lineRule="auto"/>
        <w:ind w:right="440"/>
        <w:jc w:val="left"/>
      </w:pPr>
      <w:bookmarkStart w:id="79" w:name="_Toc528411148"/>
      <w:bookmarkStart w:id="80" w:name="_Toc528411324"/>
    </w:p>
    <w:p w:rsidR="00167456" w:rsidRPr="00A90C23" w:rsidRDefault="000B6953" w:rsidP="006B59BF">
      <w:pPr>
        <w:pStyle w:val="Caption"/>
        <w:spacing w:line="360" w:lineRule="auto"/>
        <w:ind w:right="440"/>
        <w:jc w:val="center"/>
      </w:pPr>
      <w:bookmarkStart w:id="81" w:name="_Toc528413639"/>
      <w:r w:rsidRPr="00A90C23">
        <w:t xml:space="preserve">     </w:t>
      </w:r>
      <w:bookmarkStart w:id="82" w:name="_Toc528562902"/>
      <w:r w:rsidR="00167456" w:rsidRPr="00A90C23">
        <w:t>Figure 4.</w:t>
      </w:r>
      <w:fldSimple w:instr=" SEQ Figure_4. \* ARABIC ">
        <w:r w:rsidR="00005519">
          <w:rPr>
            <w:noProof/>
          </w:rPr>
          <w:t>6</w:t>
        </w:r>
      </w:fldSimple>
      <w:r w:rsidR="00167456" w:rsidRPr="00A90C23">
        <w:t xml:space="preserve"> Mechanic Sequence Diagram</w:t>
      </w:r>
      <w:bookmarkEnd w:id="79"/>
      <w:bookmarkEnd w:id="80"/>
      <w:bookmarkEnd w:id="81"/>
      <w:bookmarkEnd w:id="82"/>
    </w:p>
    <w:p w:rsidR="00A90C23" w:rsidRDefault="00A90C23" w:rsidP="006B59BF">
      <w:pPr>
        <w:spacing w:line="360" w:lineRule="auto"/>
        <w:rPr>
          <w:sz w:val="24"/>
          <w:szCs w:val="24"/>
        </w:rPr>
      </w:pPr>
    </w:p>
    <w:p w:rsidR="003F4863" w:rsidRPr="00CA408E" w:rsidRDefault="00400E89" w:rsidP="006B59BF">
      <w:pPr>
        <w:spacing w:line="360" w:lineRule="auto"/>
        <w:rPr>
          <w:b/>
          <w:sz w:val="24"/>
          <w:szCs w:val="24"/>
        </w:rPr>
      </w:pPr>
      <w:r w:rsidRPr="00CA408E">
        <w:rPr>
          <w:b/>
          <w:bCs/>
          <w:noProof/>
          <w:color w:val="000000"/>
          <w:lang w:eastAsia="ja-JP"/>
        </w:rPr>
        <w:drawing>
          <wp:anchor distT="0" distB="0" distL="114300" distR="114300" simplePos="0" relativeHeight="251706368" behindDoc="0" locked="0" layoutInCell="1" allowOverlap="1">
            <wp:simplePos x="0" y="0"/>
            <wp:positionH relativeFrom="margin">
              <wp:align>right</wp:align>
            </wp:positionH>
            <wp:positionV relativeFrom="paragraph">
              <wp:posOffset>224598</wp:posOffset>
            </wp:positionV>
            <wp:extent cx="6362065" cy="7639050"/>
            <wp:effectExtent l="0" t="0" r="635" b="0"/>
            <wp:wrapNone/>
            <wp:docPr id="12" name="Picture 12" descr="https://lh6.googleusercontent.com/kOxNAYSwuMimHGQaiDuJoEXfZyJ9yPz9jk6_h5y55-fyptarFFdAGaZU_sSxCjL6c6qBdcDBRmQyveTQ0qF8sTV2FZZQKJCxK4oxXV7uAMiXT1KrxyM-iDc-5QXK7Vn-YEez81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kOxNAYSwuMimHGQaiDuJoEXfZyJ9yPz9jk6_h5y55-fyptarFFdAGaZU_sSxCjL6c6qBdcDBRmQyveTQ0qF8sTV2FZZQKJCxK4oxXV7uAMiXT1KrxyM-iDc-5QXK7Vn-YEez81S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065" cy="7639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08E">
        <w:rPr>
          <w:b/>
          <w:sz w:val="24"/>
          <w:szCs w:val="24"/>
        </w:rPr>
        <w:t>Activity</w:t>
      </w:r>
      <w:r w:rsidR="003F4863" w:rsidRPr="00CA408E">
        <w:rPr>
          <w:b/>
          <w:sz w:val="24"/>
          <w:szCs w:val="24"/>
        </w:rPr>
        <w:t xml:space="preserve"> Diagram:</w:t>
      </w: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0B6953" w:rsidP="006B59BF">
      <w:pPr>
        <w:pStyle w:val="Caption"/>
        <w:spacing w:line="360" w:lineRule="auto"/>
        <w:ind w:right="440"/>
        <w:jc w:val="center"/>
      </w:pPr>
      <w:bookmarkStart w:id="83" w:name="_Toc528413640"/>
      <w:r w:rsidRPr="00A90C23">
        <w:t xml:space="preserve">      </w:t>
      </w:r>
      <w:bookmarkStart w:id="84" w:name="_Toc528562903"/>
      <w:r w:rsidR="003F4863" w:rsidRPr="00A90C23">
        <w:t>Figure 4.</w:t>
      </w:r>
      <w:fldSimple w:instr=" SEQ Figure_4. \* ARABIC ">
        <w:r w:rsidR="00005519">
          <w:rPr>
            <w:noProof/>
          </w:rPr>
          <w:t>7</w:t>
        </w:r>
      </w:fldSimple>
      <w:r w:rsidR="003F4863" w:rsidRPr="00A90C23">
        <w:t xml:space="preserve"> Garage Activity Diagram</w:t>
      </w:r>
      <w:bookmarkEnd w:id="83"/>
      <w:bookmarkEnd w:id="84"/>
    </w:p>
    <w:p w:rsidR="003F4863" w:rsidRPr="00A90C23" w:rsidRDefault="008B39C7" w:rsidP="006B59BF">
      <w:pPr>
        <w:spacing w:line="360" w:lineRule="auto"/>
      </w:pPr>
      <w:r w:rsidRPr="00A90C23">
        <w:rPr>
          <w:b/>
          <w:bCs/>
          <w:noProof/>
          <w:color w:val="000000"/>
          <w:lang w:eastAsia="ja-JP"/>
        </w:rPr>
        <w:lastRenderedPageBreak/>
        <w:drawing>
          <wp:anchor distT="0" distB="0" distL="114300" distR="114300" simplePos="0" relativeHeight="251707392" behindDoc="0" locked="0" layoutInCell="1" allowOverlap="1">
            <wp:simplePos x="0" y="0"/>
            <wp:positionH relativeFrom="margin">
              <wp:posOffset>-254123</wp:posOffset>
            </wp:positionH>
            <wp:positionV relativeFrom="paragraph">
              <wp:posOffset>1905</wp:posOffset>
            </wp:positionV>
            <wp:extent cx="6105525" cy="8052640"/>
            <wp:effectExtent l="0" t="0" r="0" b="5715"/>
            <wp:wrapNone/>
            <wp:docPr id="13" name="Picture 13" descr="https://lh5.googleusercontent.com/Zkldh8-9STSejG2iiJVMkCtRVIYYvrCvM1YmfApI38KDxTZbTxGHDXX_8NbwMQ-BLbdXt9XqPROEpQGlxWs5HSszFlU42jCI5_tuZYSTLBSyqBwaY1pqX5BHbLXDDvgKkiDYkr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Zkldh8-9STSejG2iiJVMkCtRVIYYvrCvM1YmfApI38KDxTZbTxGHDXX_8NbwMQ-BLbdXt9XqPROEpQGlxWs5HSszFlU42jCI5_tuZYSTLBSyqBwaY1pqX5BHbLXDDvgKkiDYkrU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8052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E89" w:rsidRPr="00A90C23" w:rsidRDefault="00400E89"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0B6953" w:rsidP="006B59BF">
      <w:pPr>
        <w:pStyle w:val="Caption"/>
        <w:spacing w:line="360" w:lineRule="auto"/>
        <w:ind w:right="440"/>
        <w:jc w:val="center"/>
      </w:pPr>
      <w:bookmarkStart w:id="85" w:name="_Toc528413641"/>
      <w:r w:rsidRPr="00A90C23">
        <w:t xml:space="preserve">     </w:t>
      </w:r>
      <w:bookmarkStart w:id="86" w:name="_Toc528562904"/>
      <w:r w:rsidR="003F4863" w:rsidRPr="00A90C23">
        <w:t>Figure 4.</w:t>
      </w:r>
      <w:fldSimple w:instr=" SEQ Figure_4. \* ARABIC ">
        <w:r w:rsidR="00005519">
          <w:rPr>
            <w:noProof/>
          </w:rPr>
          <w:t>8</w:t>
        </w:r>
      </w:fldSimple>
      <w:r w:rsidR="003F4863" w:rsidRPr="00A90C23">
        <w:t xml:space="preserve"> Mechanic Activity Diagram</w:t>
      </w:r>
      <w:bookmarkEnd w:id="85"/>
      <w:bookmarkEnd w:id="86"/>
    </w:p>
    <w:p w:rsidR="003F4863" w:rsidRPr="00A90C23" w:rsidRDefault="008B39C7" w:rsidP="006B59BF">
      <w:pPr>
        <w:spacing w:line="360" w:lineRule="auto"/>
      </w:pPr>
      <w:r w:rsidRPr="00A90C23">
        <w:rPr>
          <w:b/>
          <w:bCs/>
          <w:noProof/>
          <w:color w:val="000000"/>
          <w:lang w:eastAsia="ja-JP"/>
        </w:rPr>
        <w:lastRenderedPageBreak/>
        <w:drawing>
          <wp:anchor distT="0" distB="0" distL="114300" distR="114300" simplePos="0" relativeHeight="251708416" behindDoc="0" locked="0" layoutInCell="1" allowOverlap="1">
            <wp:simplePos x="0" y="0"/>
            <wp:positionH relativeFrom="margin">
              <wp:align>left</wp:align>
            </wp:positionH>
            <wp:positionV relativeFrom="paragraph">
              <wp:posOffset>2406</wp:posOffset>
            </wp:positionV>
            <wp:extent cx="5848350" cy="7872778"/>
            <wp:effectExtent l="0" t="0" r="0" b="0"/>
            <wp:wrapNone/>
            <wp:docPr id="18" name="Picture 18" descr="https://lh3.googleusercontent.com/A_KfzdXNrTTU0fXfGwfPykWgVDnczNX25wslPgSBNQIgbRqjnG85DAuL7TPnVFbx-FNa-o-f6ZVign52VSNO75IYHK7Cz4vjLGWZie15xXgrtuUSy0dT2B46TtCNfOsk6fGmn8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A_KfzdXNrTTU0fXfGwfPykWgVDnczNX25wslPgSBNQIgbRqjnG85DAuL7TPnVFbx-FNa-o-f6ZVign52VSNO75IYHK7Cz4vjLGWZie15xXgrtuUSy0dT2B46TtCNfOsk6fGmn89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78727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8B39C7">
      <w:pPr>
        <w:spacing w:line="360" w:lineRule="auto"/>
        <w:ind w:right="550"/>
      </w:pPr>
    </w:p>
    <w:p w:rsidR="003F4863" w:rsidRPr="00A90C23" w:rsidRDefault="000B6953" w:rsidP="006B59BF">
      <w:pPr>
        <w:pStyle w:val="Caption"/>
        <w:spacing w:line="360" w:lineRule="auto"/>
        <w:ind w:right="440"/>
        <w:jc w:val="center"/>
      </w:pPr>
      <w:bookmarkStart w:id="87" w:name="_Toc528413642"/>
      <w:r w:rsidRPr="00A90C23">
        <w:t xml:space="preserve">     </w:t>
      </w:r>
      <w:bookmarkStart w:id="88" w:name="_Toc528562905"/>
      <w:r w:rsidR="003F4863" w:rsidRPr="00A90C23">
        <w:t>Figure 4.</w:t>
      </w:r>
      <w:fldSimple w:instr=" SEQ Figure_4. \* ARABIC ">
        <w:r w:rsidR="00005519">
          <w:rPr>
            <w:noProof/>
          </w:rPr>
          <w:t>9</w:t>
        </w:r>
      </w:fldSimple>
      <w:r w:rsidR="003F4863" w:rsidRPr="00A90C23">
        <w:t xml:space="preserve"> Owner Activity Diagram</w:t>
      </w:r>
      <w:bookmarkEnd w:id="87"/>
      <w:bookmarkEnd w:id="88"/>
    </w:p>
    <w:p w:rsidR="008B39C7" w:rsidRDefault="008B39C7" w:rsidP="006B59BF">
      <w:pPr>
        <w:pStyle w:val="Heading2"/>
        <w:spacing w:line="360" w:lineRule="auto"/>
        <w:rPr>
          <w:rFonts w:ascii="Times New Roman" w:hAnsi="Times New Roman" w:cs="Times New Roman"/>
          <w:sz w:val="32"/>
        </w:rPr>
      </w:pPr>
    </w:p>
    <w:p w:rsidR="00652648" w:rsidRPr="00A90C23" w:rsidRDefault="00652648" w:rsidP="006B59BF">
      <w:pPr>
        <w:pStyle w:val="Heading2"/>
        <w:spacing w:line="360" w:lineRule="auto"/>
        <w:rPr>
          <w:rFonts w:ascii="Times New Roman" w:hAnsi="Times New Roman" w:cs="Times New Roman"/>
          <w:sz w:val="32"/>
        </w:rPr>
      </w:pPr>
      <w:bookmarkStart w:id="89" w:name="_Toc528562833"/>
      <w:r w:rsidRPr="00A90C23">
        <w:rPr>
          <w:rFonts w:ascii="Times New Roman" w:hAnsi="Times New Roman" w:cs="Times New Roman"/>
          <w:sz w:val="32"/>
        </w:rPr>
        <w:t>4.4 User Interface Diagram</w:t>
      </w:r>
      <w:bookmarkEnd w:id="89"/>
    </w:p>
    <w:p w:rsidR="00652648" w:rsidRPr="00A90C23" w:rsidRDefault="003F7E5A" w:rsidP="006B59BF">
      <w:pPr>
        <w:spacing w:line="360" w:lineRule="auto"/>
      </w:pPr>
      <w:r>
        <w:rPr>
          <w:noProof/>
        </w:rPr>
        <w:pict>
          <v:shape id="_x0000_s1037" type="#_x0000_t75" style="position:absolute;margin-left:274pt;margin-top:7.35pt;width:178.55pt;height:265.8pt;z-index:251716608;mso-position-horizontal-relative:text;mso-position-vertical-relative:text;mso-width-relative:page;mso-height-relative:page">
            <v:imagedata r:id="rId26" o:title="Sign up"/>
          </v:shape>
        </w:pict>
      </w:r>
      <w:r>
        <w:rPr>
          <w:noProof/>
        </w:rPr>
        <w:pict>
          <v:shape id="_x0000_s1036" type="#_x0000_t75" style="position:absolute;margin-left:6.95pt;margin-top:4.75pt;width:180.25pt;height:270.2pt;z-index:251714560;mso-position-horizontal-relative:text;mso-position-vertical-relative:text;mso-width-relative:page;mso-height-relative:page">
            <v:imagedata r:id="rId27" o:title="Login PAGE"/>
          </v:shape>
        </w:pict>
      </w: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r w:rsidRPr="00A90C23">
        <w:tab/>
      </w:r>
      <w:r w:rsidRPr="00A90C23">
        <w:tab/>
      </w:r>
      <w:r w:rsidRPr="00A90C23">
        <w:rPr>
          <w:sz w:val="24"/>
        </w:rPr>
        <w:t>Login Page</w:t>
      </w:r>
      <w:r w:rsidRPr="00A90C23">
        <w:rPr>
          <w:sz w:val="24"/>
        </w:rPr>
        <w:tab/>
      </w:r>
      <w:r w:rsidRPr="00A90C23">
        <w:rPr>
          <w:sz w:val="24"/>
        </w:rPr>
        <w:tab/>
      </w:r>
      <w:r w:rsidRPr="00A90C23">
        <w:rPr>
          <w:sz w:val="24"/>
        </w:rPr>
        <w:tab/>
      </w:r>
      <w:r w:rsidRPr="00A90C23">
        <w:rPr>
          <w:sz w:val="24"/>
        </w:rPr>
        <w:tab/>
      </w:r>
      <w:r w:rsidRPr="00A90C23">
        <w:rPr>
          <w:sz w:val="24"/>
        </w:rPr>
        <w:tab/>
      </w:r>
      <w:r w:rsidRPr="00A90C23">
        <w:rPr>
          <w:sz w:val="24"/>
        </w:rPr>
        <w:tab/>
      </w:r>
      <w:r w:rsidR="00A90C23">
        <w:rPr>
          <w:sz w:val="24"/>
        </w:rPr>
        <w:t xml:space="preserve"> </w:t>
      </w:r>
      <w:r w:rsidR="008B39C7">
        <w:rPr>
          <w:sz w:val="24"/>
          <w:szCs w:val="24"/>
        </w:rPr>
        <w:t>Sign up Page</w:t>
      </w:r>
    </w:p>
    <w:p w:rsidR="00652648" w:rsidRPr="00A90C23" w:rsidRDefault="003F7E5A" w:rsidP="006B59BF">
      <w:pPr>
        <w:spacing w:line="360" w:lineRule="auto"/>
      </w:pPr>
      <w:r>
        <w:rPr>
          <w:noProof/>
        </w:rPr>
        <w:pict>
          <v:shape id="_x0000_s1039" type="#_x0000_t75" style="position:absolute;margin-left:275.55pt;margin-top:7.75pt;width:178.35pt;height:267.8pt;z-index:251720704;mso-position-horizontal-relative:text;mso-position-vertical-relative:text;mso-width-relative:page;mso-height-relative:page">
            <v:imagedata r:id="rId28" o:title="User Profile"/>
          </v:shape>
        </w:pict>
      </w:r>
      <w:r>
        <w:rPr>
          <w:noProof/>
        </w:rPr>
        <w:pict>
          <v:shape id="_x0000_s1038" type="#_x0000_t75" style="position:absolute;margin-left:9.3pt;margin-top:9.3pt;width:179.15pt;height:269pt;z-index:251718656;mso-position-horizontal-relative:text;mso-position-vertical-relative:text;mso-width-relative:page;mso-height-relative:page">
            <v:imagedata r:id="rId29" o:title="Home Page"/>
          </v:shape>
        </w:pict>
      </w: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A90C23" w:rsidRPr="00A90C23" w:rsidRDefault="00A90C23" w:rsidP="006B59BF">
      <w:pPr>
        <w:spacing w:line="360" w:lineRule="auto"/>
      </w:pPr>
    </w:p>
    <w:p w:rsidR="00652648" w:rsidRPr="00A90C23" w:rsidRDefault="00652648" w:rsidP="006B59BF">
      <w:pPr>
        <w:spacing w:line="360" w:lineRule="auto"/>
        <w:rPr>
          <w:sz w:val="24"/>
          <w:szCs w:val="24"/>
        </w:rPr>
      </w:pPr>
      <w:r w:rsidRPr="00A90C23">
        <w:t xml:space="preserve">                           </w:t>
      </w:r>
      <w:r w:rsidRPr="00A90C23">
        <w:rPr>
          <w:sz w:val="24"/>
          <w:szCs w:val="24"/>
        </w:rPr>
        <w:t>Home Page</w:t>
      </w:r>
      <w:r w:rsidR="00A90C23">
        <w:rPr>
          <w:sz w:val="24"/>
          <w:szCs w:val="24"/>
        </w:rPr>
        <w:tab/>
      </w:r>
      <w:r w:rsidR="00A90C23">
        <w:rPr>
          <w:sz w:val="24"/>
          <w:szCs w:val="24"/>
        </w:rPr>
        <w:tab/>
      </w:r>
      <w:r w:rsidR="00A90C23">
        <w:rPr>
          <w:sz w:val="24"/>
          <w:szCs w:val="24"/>
        </w:rPr>
        <w:tab/>
      </w:r>
      <w:r w:rsidR="00A90C23">
        <w:rPr>
          <w:sz w:val="24"/>
          <w:szCs w:val="24"/>
        </w:rPr>
        <w:tab/>
      </w:r>
      <w:r w:rsidR="00A90C23">
        <w:rPr>
          <w:sz w:val="24"/>
          <w:szCs w:val="24"/>
        </w:rPr>
        <w:tab/>
        <w:t xml:space="preserve">    </w:t>
      </w:r>
      <w:r w:rsidRPr="00A90C23">
        <w:rPr>
          <w:sz w:val="24"/>
          <w:szCs w:val="24"/>
        </w:rPr>
        <w:t xml:space="preserve"> </w:t>
      </w:r>
      <w:r w:rsidR="00A90C23">
        <w:rPr>
          <w:sz w:val="24"/>
          <w:szCs w:val="24"/>
        </w:rPr>
        <w:t xml:space="preserve">           </w:t>
      </w:r>
      <w:r w:rsidRPr="00A90C23">
        <w:rPr>
          <w:sz w:val="24"/>
          <w:szCs w:val="24"/>
        </w:rPr>
        <w:t>Profile Page</w:t>
      </w:r>
    </w:p>
    <w:p w:rsidR="00652648" w:rsidRPr="00A90C23" w:rsidRDefault="00652648" w:rsidP="006B59BF">
      <w:pPr>
        <w:spacing w:line="360" w:lineRule="auto"/>
        <w:rPr>
          <w:sz w:val="24"/>
          <w:szCs w:val="24"/>
        </w:rPr>
      </w:pPr>
    </w:p>
    <w:p w:rsidR="00652648" w:rsidRPr="00A90C23" w:rsidRDefault="003F7E5A" w:rsidP="006B59BF">
      <w:pPr>
        <w:spacing w:line="360" w:lineRule="auto"/>
        <w:rPr>
          <w:sz w:val="24"/>
          <w:szCs w:val="24"/>
        </w:rPr>
      </w:pPr>
      <w:r>
        <w:rPr>
          <w:noProof/>
        </w:rPr>
        <w:pict>
          <v:shape id="_x0000_s1045" type="#_x0000_t75" style="position:absolute;margin-left:271.75pt;margin-top:16.45pt;width:175.4pt;height:263.2pt;z-index:251732992;mso-position-horizontal-relative:text;mso-position-vertical-relative:text;mso-width-relative:page;mso-height-relative:page">
            <v:imagedata r:id="rId30" o:title="Garage Offers"/>
          </v:shape>
        </w:pict>
      </w:r>
      <w:r>
        <w:rPr>
          <w:noProof/>
        </w:rPr>
        <w:pict>
          <v:shape id="_x0000_s1040" type="#_x0000_t75" style="position:absolute;margin-left:.1pt;margin-top:14.65pt;width:176.55pt;height:264.65pt;z-index:251722752;mso-position-horizontal-relative:text;mso-position-vertical-relative:text;mso-width-relative:page;mso-height-relative:page">
            <v:imagedata r:id="rId31" o:title="Broadcasting Question Page"/>
          </v:shape>
        </w:pict>
      </w:r>
      <w:r w:rsidR="00652648" w:rsidRPr="00A90C23">
        <w:rPr>
          <w:sz w:val="24"/>
          <w:szCs w:val="24"/>
        </w:rPr>
        <w:t xml:space="preserve">  </w:t>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p>
    <w:p w:rsidR="00652648" w:rsidRPr="00A90C23" w:rsidRDefault="00652648" w:rsidP="006B59BF">
      <w:pPr>
        <w:spacing w:line="360" w:lineRule="auto"/>
        <w:rPr>
          <w:sz w:val="24"/>
          <w:szCs w:val="24"/>
        </w:rPr>
      </w:pPr>
    </w:p>
    <w:p w:rsidR="00652648" w:rsidRPr="00A90C23" w:rsidRDefault="00652648" w:rsidP="006B59BF">
      <w:pPr>
        <w:spacing w:line="360" w:lineRule="auto"/>
        <w:rPr>
          <w:sz w:val="24"/>
          <w:szCs w:val="24"/>
        </w:rPr>
      </w:pPr>
    </w:p>
    <w:p w:rsidR="00652648" w:rsidRPr="00A90C23" w:rsidRDefault="00652648" w:rsidP="006B59BF">
      <w:pPr>
        <w:spacing w:line="360" w:lineRule="auto"/>
        <w:rPr>
          <w:sz w:val="24"/>
          <w:szCs w:val="24"/>
        </w:rPr>
      </w:pPr>
    </w:p>
    <w:p w:rsidR="008B39C7" w:rsidRPr="00A90C23" w:rsidRDefault="008B39C7" w:rsidP="006B59BF">
      <w:pPr>
        <w:spacing w:line="360" w:lineRule="auto"/>
        <w:rPr>
          <w:sz w:val="24"/>
          <w:szCs w:val="24"/>
        </w:rPr>
      </w:pPr>
    </w:p>
    <w:p w:rsidR="00652648" w:rsidRPr="00A90C23" w:rsidRDefault="00652648" w:rsidP="006B59BF">
      <w:pPr>
        <w:spacing w:line="360" w:lineRule="auto"/>
        <w:rPr>
          <w:sz w:val="24"/>
          <w:szCs w:val="24"/>
        </w:rPr>
      </w:pPr>
      <w:r w:rsidRPr="00A90C23">
        <w:rPr>
          <w:sz w:val="24"/>
          <w:szCs w:val="24"/>
        </w:rPr>
        <w:t xml:space="preserve">                Broa</w:t>
      </w:r>
      <w:r w:rsidR="00CA408E">
        <w:rPr>
          <w:sz w:val="24"/>
          <w:szCs w:val="24"/>
        </w:rPr>
        <w:t>dcast Problem</w:t>
      </w:r>
      <w:r w:rsidR="00CA408E">
        <w:rPr>
          <w:sz w:val="24"/>
          <w:szCs w:val="24"/>
        </w:rPr>
        <w:tab/>
      </w:r>
      <w:r w:rsidR="00CA408E">
        <w:rPr>
          <w:sz w:val="24"/>
          <w:szCs w:val="24"/>
        </w:rPr>
        <w:tab/>
      </w:r>
      <w:r w:rsidR="00CA408E">
        <w:rPr>
          <w:sz w:val="24"/>
          <w:szCs w:val="24"/>
        </w:rPr>
        <w:tab/>
      </w:r>
      <w:r w:rsidR="00CA408E">
        <w:rPr>
          <w:sz w:val="24"/>
          <w:szCs w:val="24"/>
        </w:rPr>
        <w:tab/>
      </w:r>
      <w:r w:rsidR="00CA408E">
        <w:rPr>
          <w:sz w:val="24"/>
          <w:szCs w:val="24"/>
        </w:rPr>
        <w:tab/>
        <w:t xml:space="preserve">             </w:t>
      </w:r>
      <w:r w:rsidRPr="00A90C23">
        <w:rPr>
          <w:sz w:val="24"/>
          <w:szCs w:val="24"/>
        </w:rPr>
        <w:t>Garage Offers</w:t>
      </w:r>
    </w:p>
    <w:p w:rsidR="00652648" w:rsidRPr="00A90C23" w:rsidRDefault="003F7E5A" w:rsidP="006B59BF">
      <w:pPr>
        <w:spacing w:line="360" w:lineRule="auto"/>
        <w:rPr>
          <w:sz w:val="24"/>
          <w:szCs w:val="24"/>
        </w:rPr>
      </w:pPr>
      <w:r>
        <w:rPr>
          <w:noProof/>
        </w:rPr>
        <w:pict>
          <v:shape id="_x0000_s1042" type="#_x0000_t75" style="position:absolute;margin-left:135.45pt;margin-top:17.05pt;width:176.4pt;height:264.65pt;z-index:251726848;mso-position-horizontal-relative:text;mso-position-vertical-relative:text;mso-width-relative:page;mso-height-relative:page">
            <v:imagedata r:id="rId32" o:title="Garage UI"/>
          </v:shape>
        </w:pict>
      </w:r>
      <w:r w:rsidR="00652648" w:rsidRPr="00A90C23">
        <w:rPr>
          <w:sz w:val="24"/>
          <w:szCs w:val="24"/>
        </w:rPr>
        <w:tab/>
        <w:t xml:space="preserve">     Question Page</w: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spacing w:line="360" w:lineRule="auto"/>
        <w:rPr>
          <w:sz w:val="24"/>
          <w:szCs w:val="24"/>
        </w:rPr>
      </w:pPr>
      <w:r w:rsidRPr="00A90C23">
        <w:rPr>
          <w:sz w:val="24"/>
          <w:szCs w:val="24"/>
        </w:rPr>
        <w:tab/>
      </w:r>
      <w:r w:rsidRPr="00A90C23">
        <w:rPr>
          <w:sz w:val="24"/>
          <w:szCs w:val="24"/>
        </w:rPr>
        <w:tab/>
      </w:r>
      <w:r w:rsidRPr="00A90C23">
        <w:rPr>
          <w:sz w:val="24"/>
          <w:szCs w:val="24"/>
        </w:rPr>
        <w:tab/>
      </w:r>
      <w:r w:rsidRPr="00A90C23">
        <w:rPr>
          <w:sz w:val="24"/>
          <w:szCs w:val="24"/>
        </w:rPr>
        <w:tab/>
      </w:r>
      <w:r w:rsidRPr="00A90C23">
        <w:rPr>
          <w:sz w:val="24"/>
          <w:szCs w:val="24"/>
        </w:rPr>
        <w:tab/>
        <w:t xml:space="preserve">     Garage UI</w: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3F7E5A" w:rsidP="006B59BF">
      <w:pPr>
        <w:spacing w:line="360" w:lineRule="auto"/>
        <w:rPr>
          <w:sz w:val="24"/>
          <w:szCs w:val="24"/>
        </w:rPr>
      </w:pPr>
      <w:r>
        <w:rPr>
          <w:noProof/>
        </w:rPr>
        <w:pict>
          <v:shape id="_x0000_s1043" type="#_x0000_t75" style="position:absolute;margin-left:18pt;margin-top:4.75pt;width:232.4pt;height:349.6pt;z-index:251728896;mso-position-horizontal-relative:text;mso-position-vertical-relative:text;mso-width-relative:page;mso-height-relative:page">
            <v:imagedata r:id="rId33" o:title="Mechanic UI"/>
          </v:shape>
        </w:pict>
      </w:r>
      <w:r>
        <w:rPr>
          <w:noProof/>
        </w:rPr>
        <w:pict>
          <v:shape id="_x0000_s1044" type="#_x0000_t75" style="position:absolute;margin-left:257.5pt;margin-top:5.35pt;width:232.05pt;height:347.3pt;z-index:251730944;mso-position-horizontal-relative:text;mso-position-vertical-relative:text;mso-width-relative:page;mso-height-relative:page">
            <v:imagedata r:id="rId34" o:title="Mechanic Profile"/>
          </v:shape>
        </w:pic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Default="00A1458A"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spacing w:line="360" w:lineRule="auto"/>
        <w:rPr>
          <w:sz w:val="24"/>
          <w:szCs w:val="24"/>
        </w:rPr>
      </w:pPr>
      <w:r w:rsidRPr="00A90C23">
        <w:rPr>
          <w:sz w:val="24"/>
          <w:szCs w:val="24"/>
        </w:rPr>
        <w:tab/>
      </w:r>
      <w:r w:rsidRPr="00A90C23">
        <w:rPr>
          <w:sz w:val="24"/>
          <w:szCs w:val="24"/>
        </w:rPr>
        <w:tab/>
      </w:r>
      <w:r w:rsidRPr="00A90C23">
        <w:rPr>
          <w:sz w:val="24"/>
          <w:szCs w:val="24"/>
        </w:rPr>
        <w:tab/>
        <w:t>Mechanic UI</w:t>
      </w:r>
      <w:r w:rsidRPr="00A90C23">
        <w:rPr>
          <w:sz w:val="24"/>
          <w:szCs w:val="24"/>
        </w:rPr>
        <w:tab/>
      </w:r>
      <w:r w:rsidRPr="00A90C23">
        <w:rPr>
          <w:sz w:val="24"/>
          <w:szCs w:val="24"/>
        </w:rPr>
        <w:tab/>
      </w:r>
      <w:r w:rsidRPr="00A90C23">
        <w:rPr>
          <w:sz w:val="24"/>
          <w:szCs w:val="24"/>
        </w:rPr>
        <w:tab/>
      </w:r>
      <w:r w:rsidRPr="00A90C23">
        <w:rPr>
          <w:sz w:val="24"/>
          <w:szCs w:val="24"/>
        </w:rPr>
        <w:tab/>
      </w:r>
      <w:r w:rsidRPr="00A90C23">
        <w:rPr>
          <w:sz w:val="24"/>
          <w:szCs w:val="24"/>
        </w:rPr>
        <w:tab/>
        <w:t>Mechanic Profile</w:t>
      </w:r>
    </w:p>
    <w:p w:rsidR="00A1458A" w:rsidRPr="00A90C23" w:rsidRDefault="00A1458A" w:rsidP="006B59BF">
      <w:pPr>
        <w:spacing w:line="360" w:lineRule="auto"/>
        <w:rPr>
          <w:sz w:val="24"/>
          <w:szCs w:val="24"/>
        </w:rPr>
      </w:pPr>
      <w:r w:rsidRPr="00A90C23">
        <w:rPr>
          <w:sz w:val="24"/>
          <w:szCs w:val="24"/>
        </w:rPr>
        <w:t xml:space="preserve"> </w:t>
      </w:r>
      <w:r w:rsidRPr="00A90C23">
        <w:rPr>
          <w:sz w:val="24"/>
          <w:szCs w:val="24"/>
        </w:rPr>
        <w:tab/>
      </w:r>
      <w:r w:rsidRPr="00A90C23">
        <w:rPr>
          <w:sz w:val="24"/>
          <w:szCs w:val="24"/>
        </w:rPr>
        <w:tab/>
      </w:r>
      <w:r w:rsidRPr="00A90C23">
        <w:rPr>
          <w:sz w:val="24"/>
          <w:szCs w:val="24"/>
        </w:rPr>
        <w:tab/>
      </w:r>
    </w:p>
    <w:p w:rsidR="00A1458A" w:rsidRPr="00A90C23" w:rsidRDefault="00560C46" w:rsidP="006B59BF">
      <w:pPr>
        <w:pStyle w:val="Caption"/>
        <w:spacing w:line="360" w:lineRule="auto"/>
        <w:jc w:val="center"/>
        <w:rPr>
          <w:sz w:val="24"/>
          <w:szCs w:val="24"/>
        </w:rPr>
      </w:pPr>
      <w:r w:rsidRPr="00A90C23">
        <w:t xml:space="preserve">             </w:t>
      </w:r>
      <w:bookmarkStart w:id="90" w:name="_Toc528562906"/>
      <w:r w:rsidRPr="00A90C23">
        <w:t>Figure 4.</w:t>
      </w:r>
      <w:fldSimple w:instr=" SEQ Figure_4. \* ARABIC ">
        <w:r w:rsidR="00005519">
          <w:rPr>
            <w:noProof/>
          </w:rPr>
          <w:t>10</w:t>
        </w:r>
      </w:fldSimple>
      <w:r w:rsidRPr="00A90C23">
        <w:t xml:space="preserve"> GUI</w:t>
      </w:r>
      <w:bookmarkEnd w:id="90"/>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90C23" w:rsidRDefault="00A90C23"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pStyle w:val="Heading2"/>
        <w:spacing w:line="360" w:lineRule="auto"/>
        <w:jc w:val="both"/>
        <w:rPr>
          <w:rFonts w:ascii="Times New Roman" w:hAnsi="Times New Roman" w:cs="Times New Roman"/>
          <w:sz w:val="32"/>
        </w:rPr>
      </w:pPr>
      <w:bookmarkStart w:id="91" w:name="_Toc528562834"/>
      <w:r w:rsidRPr="00A90C23">
        <w:rPr>
          <w:rFonts w:ascii="Times New Roman" w:hAnsi="Times New Roman" w:cs="Times New Roman"/>
          <w:sz w:val="32"/>
        </w:rPr>
        <w:t>4.5 Security</w:t>
      </w:r>
      <w:bookmarkEnd w:id="91"/>
    </w:p>
    <w:p w:rsidR="00A1458A" w:rsidRPr="00A90C23" w:rsidRDefault="00A1458A" w:rsidP="006B59BF">
      <w:pPr>
        <w:spacing w:line="360" w:lineRule="auto"/>
        <w:jc w:val="both"/>
      </w:pPr>
    </w:p>
    <w:p w:rsidR="00A1458A" w:rsidRPr="00A90C23" w:rsidRDefault="00A1458A" w:rsidP="006B59BF">
      <w:pPr>
        <w:spacing w:line="360" w:lineRule="auto"/>
        <w:jc w:val="both"/>
        <w:rPr>
          <w:b/>
          <w:sz w:val="28"/>
          <w:szCs w:val="32"/>
        </w:rPr>
      </w:pPr>
      <w:r w:rsidRPr="00A90C23">
        <w:rPr>
          <w:b/>
          <w:sz w:val="28"/>
          <w:szCs w:val="32"/>
        </w:rPr>
        <w:t>Authentication</w:t>
      </w:r>
    </w:p>
    <w:p w:rsidR="00A1458A" w:rsidRPr="00A90C23" w:rsidRDefault="00A1458A" w:rsidP="006B59BF">
      <w:pPr>
        <w:spacing w:line="360" w:lineRule="auto"/>
        <w:jc w:val="both"/>
        <w:rPr>
          <w:b/>
          <w:sz w:val="14"/>
          <w:szCs w:val="32"/>
        </w:rPr>
      </w:pPr>
    </w:p>
    <w:p w:rsidR="00A1458A" w:rsidRPr="00A90C23" w:rsidRDefault="00A1458A" w:rsidP="006B59BF">
      <w:pPr>
        <w:pStyle w:val="ListParagraph"/>
        <w:numPr>
          <w:ilvl w:val="0"/>
          <w:numId w:val="35"/>
        </w:numPr>
        <w:spacing w:line="360" w:lineRule="auto"/>
        <w:jc w:val="both"/>
        <w:rPr>
          <w:b/>
          <w:sz w:val="28"/>
          <w:szCs w:val="32"/>
          <w:u w:val="single"/>
        </w:rPr>
      </w:pPr>
      <w:r w:rsidRPr="00A90C23">
        <w:rPr>
          <w:sz w:val="24"/>
          <w:szCs w:val="24"/>
          <w:u w:val="single"/>
        </w:rPr>
        <w:t>Wrong Username</w:t>
      </w:r>
      <w:r w:rsidRPr="00A90C23">
        <w:rPr>
          <w:sz w:val="24"/>
          <w:szCs w:val="24"/>
        </w:rPr>
        <w:t>: If the Username is wrong user won’t be able to enter the application. The username is checked from the Authentication.</w:t>
      </w:r>
    </w:p>
    <w:p w:rsidR="00A1458A" w:rsidRPr="00A90C23" w:rsidRDefault="00A1458A" w:rsidP="006B59BF">
      <w:pPr>
        <w:pStyle w:val="ListParagraph"/>
        <w:numPr>
          <w:ilvl w:val="0"/>
          <w:numId w:val="35"/>
        </w:numPr>
        <w:spacing w:line="360" w:lineRule="auto"/>
        <w:jc w:val="both"/>
        <w:rPr>
          <w:b/>
          <w:sz w:val="28"/>
          <w:szCs w:val="32"/>
          <w:u w:val="single"/>
        </w:rPr>
      </w:pPr>
      <w:r w:rsidRPr="00A90C23">
        <w:rPr>
          <w:sz w:val="24"/>
          <w:szCs w:val="24"/>
          <w:u w:val="single"/>
        </w:rPr>
        <w:t>Wrong Password</w:t>
      </w:r>
      <w:r w:rsidRPr="00A90C23">
        <w:rPr>
          <w:sz w:val="24"/>
          <w:szCs w:val="24"/>
        </w:rPr>
        <w:t>: If the Password is wrong user won’t be able to enter the application. The username is checked from the Authentication.</w:t>
      </w:r>
    </w:p>
    <w:p w:rsidR="00A1458A" w:rsidRPr="00A90C23" w:rsidRDefault="00A1458A" w:rsidP="006B59BF">
      <w:pPr>
        <w:spacing w:line="360" w:lineRule="auto"/>
        <w:jc w:val="both"/>
        <w:rPr>
          <w:sz w:val="24"/>
          <w:szCs w:val="24"/>
        </w:rPr>
      </w:pPr>
    </w:p>
    <w:p w:rsidR="00A1458A" w:rsidRPr="00A90C23" w:rsidRDefault="00A1458A" w:rsidP="006B59BF">
      <w:pPr>
        <w:spacing w:line="360" w:lineRule="auto"/>
        <w:jc w:val="both"/>
        <w:rPr>
          <w:b/>
          <w:sz w:val="28"/>
          <w:szCs w:val="28"/>
        </w:rPr>
      </w:pPr>
      <w:r w:rsidRPr="00A90C23">
        <w:rPr>
          <w:b/>
          <w:sz w:val="28"/>
          <w:szCs w:val="28"/>
        </w:rPr>
        <w:t>Profile</w:t>
      </w:r>
    </w:p>
    <w:p w:rsidR="00A1458A" w:rsidRPr="00A90C23" w:rsidRDefault="00A1458A" w:rsidP="006B59BF">
      <w:pPr>
        <w:spacing w:line="360" w:lineRule="auto"/>
        <w:jc w:val="both"/>
        <w:rPr>
          <w:b/>
          <w:sz w:val="14"/>
          <w:szCs w:val="28"/>
        </w:rPr>
      </w:pPr>
    </w:p>
    <w:p w:rsidR="00A1458A"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Car Owner</w:t>
      </w:r>
      <w:r w:rsidR="00A1458A" w:rsidRPr="00A90C23">
        <w:rPr>
          <w:sz w:val="24"/>
          <w:szCs w:val="24"/>
          <w:u w:val="single"/>
        </w:rPr>
        <w:t xml:space="preserve"> Data</w:t>
      </w:r>
      <w:r w:rsidRPr="00A90C23">
        <w:rPr>
          <w:sz w:val="24"/>
          <w:szCs w:val="24"/>
        </w:rPr>
        <w:t>: The Car owner</w:t>
      </w:r>
      <w:r w:rsidR="00A1458A" w:rsidRPr="00A90C23">
        <w:rPr>
          <w:sz w:val="24"/>
          <w:szCs w:val="24"/>
        </w:rPr>
        <w:t xml:space="preserve"> Data is very important. </w:t>
      </w:r>
      <w:r w:rsidRPr="00A90C23">
        <w:rPr>
          <w:sz w:val="24"/>
          <w:szCs w:val="24"/>
        </w:rPr>
        <w:t>When the car owner</w:t>
      </w:r>
      <w:r w:rsidR="00A1458A" w:rsidRPr="00A90C23">
        <w:rPr>
          <w:sz w:val="24"/>
          <w:szCs w:val="24"/>
        </w:rPr>
        <w:t xml:space="preserve"> enters the profile, the information is stored in the database. </w:t>
      </w:r>
      <w:r w:rsidRPr="00A90C23">
        <w:rPr>
          <w:sz w:val="24"/>
          <w:szCs w:val="24"/>
        </w:rPr>
        <w:t>When the car owner</w:t>
      </w:r>
      <w:r w:rsidR="00A1458A" w:rsidRPr="00A90C23">
        <w:rPr>
          <w:sz w:val="24"/>
          <w:szCs w:val="24"/>
        </w:rPr>
        <w:t xml:space="preserve"> enters t</w:t>
      </w:r>
      <w:r w:rsidRPr="00A90C23">
        <w:rPr>
          <w:sz w:val="24"/>
          <w:szCs w:val="24"/>
        </w:rPr>
        <w:t>he app and selects profile, car owner</w:t>
      </w:r>
      <w:r w:rsidR="00A1458A" w:rsidRPr="00A90C23">
        <w:rPr>
          <w:sz w:val="24"/>
          <w:szCs w:val="24"/>
        </w:rPr>
        <w:t xml:space="preserve"> must retain his own data. </w:t>
      </w:r>
      <w:r w:rsidRPr="00A90C23">
        <w:rPr>
          <w:sz w:val="24"/>
          <w:szCs w:val="24"/>
        </w:rPr>
        <w:t>If the car owner</w:t>
      </w:r>
      <w:r w:rsidR="00A1458A" w:rsidRPr="00A90C23">
        <w:rPr>
          <w:sz w:val="24"/>
          <w:szCs w:val="24"/>
        </w:rPr>
        <w:t xml:space="preserve"> wants to update his profile the data should be updated into database.</w:t>
      </w:r>
    </w:p>
    <w:p w:rsidR="00A1458A"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Mechanic Data</w:t>
      </w:r>
      <w:r w:rsidRPr="00A90C23">
        <w:rPr>
          <w:sz w:val="24"/>
          <w:szCs w:val="24"/>
        </w:rPr>
        <w:t>: When the mechanic enters his profile, the information is stored in the database. When mechanic enters the app and selects profile, mechanic must retain his own data. If the mechanic wants to update his profile the data should be updated into database.</w:t>
      </w:r>
    </w:p>
    <w:p w:rsidR="00CC37BC"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Garage Owner Data</w:t>
      </w:r>
      <w:r w:rsidRPr="00A90C23">
        <w:rPr>
          <w:sz w:val="24"/>
          <w:szCs w:val="24"/>
        </w:rPr>
        <w:t>: When the Garage Owner enters his profile, the information is stored in the database. When the garage owner enters the app and selects profile, garage owner must retain his own data. If the garage owner wants to update his profile the data should be update into the database.</w:t>
      </w:r>
    </w:p>
    <w:p w:rsidR="00CC37BC" w:rsidRPr="00A90C23" w:rsidRDefault="00CC37BC" w:rsidP="006B59BF">
      <w:pPr>
        <w:spacing w:line="360" w:lineRule="auto"/>
        <w:jc w:val="both"/>
        <w:rPr>
          <w:b/>
          <w:sz w:val="28"/>
          <w:szCs w:val="28"/>
        </w:rPr>
      </w:pPr>
    </w:p>
    <w:p w:rsidR="00CC37BC" w:rsidRPr="00A90C23" w:rsidRDefault="00CC37BC" w:rsidP="006B59BF">
      <w:pPr>
        <w:spacing w:line="360" w:lineRule="auto"/>
        <w:jc w:val="both"/>
        <w:rPr>
          <w:b/>
          <w:sz w:val="28"/>
          <w:szCs w:val="28"/>
        </w:rPr>
      </w:pPr>
      <w:r w:rsidRPr="00A90C23">
        <w:rPr>
          <w:b/>
          <w:sz w:val="28"/>
          <w:szCs w:val="28"/>
        </w:rPr>
        <w:t>Broadcasting Question Problem</w:t>
      </w:r>
    </w:p>
    <w:p w:rsidR="00CC37BC" w:rsidRPr="00A90C23" w:rsidRDefault="00CC37BC" w:rsidP="006B59BF">
      <w:pPr>
        <w:spacing w:line="360" w:lineRule="auto"/>
        <w:jc w:val="both"/>
        <w:rPr>
          <w:b/>
          <w:sz w:val="14"/>
          <w:szCs w:val="14"/>
        </w:rPr>
      </w:pPr>
    </w:p>
    <w:p w:rsidR="00CC37BC" w:rsidRPr="00A90C23" w:rsidRDefault="00CC37BC" w:rsidP="006B59BF">
      <w:pPr>
        <w:pStyle w:val="ListParagraph"/>
        <w:numPr>
          <w:ilvl w:val="0"/>
          <w:numId w:val="37"/>
        </w:numPr>
        <w:spacing w:line="360" w:lineRule="auto"/>
        <w:jc w:val="both"/>
        <w:rPr>
          <w:b/>
          <w:sz w:val="28"/>
          <w:szCs w:val="28"/>
        </w:rPr>
      </w:pPr>
      <w:r w:rsidRPr="00A90C23">
        <w:rPr>
          <w:sz w:val="24"/>
          <w:szCs w:val="28"/>
          <w:u w:val="single"/>
        </w:rPr>
        <w:t>Unauthorized Access</w:t>
      </w:r>
      <w:r w:rsidRPr="00A90C23">
        <w:rPr>
          <w:sz w:val="24"/>
          <w:szCs w:val="28"/>
        </w:rPr>
        <w:t>: Only the car owners is allowed to broadcast any question problem and the same would be uploaded into the database. Only the car owner is allowed to edit or delete his/her broadcasted question problem. No other person have the access to delete them or edit them</w:t>
      </w:r>
      <w:r w:rsidRPr="00A90C23">
        <w:rPr>
          <w:b/>
          <w:sz w:val="28"/>
          <w:szCs w:val="28"/>
        </w:rPr>
        <w:t>.</w:t>
      </w:r>
    </w:p>
    <w:p w:rsidR="00CC37BC" w:rsidRPr="00A90C23" w:rsidRDefault="00CC37BC" w:rsidP="006B59BF">
      <w:pPr>
        <w:pStyle w:val="ListParagraph"/>
        <w:numPr>
          <w:ilvl w:val="1"/>
          <w:numId w:val="37"/>
        </w:numPr>
        <w:spacing w:line="360" w:lineRule="auto"/>
        <w:jc w:val="both"/>
        <w:rPr>
          <w:b/>
          <w:sz w:val="28"/>
          <w:szCs w:val="28"/>
        </w:rPr>
      </w:pPr>
      <w:r w:rsidRPr="00A90C23">
        <w:rPr>
          <w:sz w:val="24"/>
          <w:szCs w:val="28"/>
        </w:rPr>
        <w:t>The Mechanic has the access only to answer those broadcasted question</w:t>
      </w:r>
      <w:r w:rsidR="009B79B5" w:rsidRPr="00A90C23">
        <w:rPr>
          <w:sz w:val="24"/>
          <w:szCs w:val="28"/>
        </w:rPr>
        <w:t>.</w:t>
      </w:r>
    </w:p>
    <w:p w:rsidR="00CC37BC" w:rsidRPr="00A90C23" w:rsidRDefault="00CC37BC" w:rsidP="006B59BF">
      <w:pPr>
        <w:pStyle w:val="ListParagraph"/>
        <w:numPr>
          <w:ilvl w:val="1"/>
          <w:numId w:val="37"/>
        </w:numPr>
        <w:spacing w:line="360" w:lineRule="auto"/>
        <w:jc w:val="both"/>
        <w:rPr>
          <w:b/>
          <w:sz w:val="28"/>
          <w:szCs w:val="28"/>
        </w:rPr>
      </w:pPr>
      <w:r w:rsidRPr="00A90C23">
        <w:rPr>
          <w:sz w:val="24"/>
          <w:szCs w:val="28"/>
        </w:rPr>
        <w:t xml:space="preserve">The Mechanic cannot </w:t>
      </w:r>
      <w:r w:rsidR="009B79B5" w:rsidRPr="00A90C23">
        <w:rPr>
          <w:sz w:val="24"/>
          <w:szCs w:val="28"/>
        </w:rPr>
        <w:t>chat the car owner until both the party have a deal.</w:t>
      </w:r>
    </w:p>
    <w:p w:rsidR="009B79B5" w:rsidRPr="00A90C23" w:rsidRDefault="009B79B5" w:rsidP="006B59BF">
      <w:pPr>
        <w:spacing w:line="360" w:lineRule="auto"/>
        <w:jc w:val="both"/>
        <w:rPr>
          <w:b/>
          <w:sz w:val="28"/>
          <w:szCs w:val="28"/>
        </w:rPr>
      </w:pPr>
    </w:p>
    <w:p w:rsidR="009B79B5" w:rsidRPr="00A90C23" w:rsidRDefault="009B79B5" w:rsidP="006B59BF">
      <w:pPr>
        <w:spacing w:line="360" w:lineRule="auto"/>
        <w:jc w:val="both"/>
        <w:rPr>
          <w:b/>
          <w:sz w:val="28"/>
          <w:szCs w:val="28"/>
        </w:rPr>
      </w:pPr>
      <w:r w:rsidRPr="00A90C23">
        <w:rPr>
          <w:b/>
          <w:sz w:val="28"/>
          <w:szCs w:val="28"/>
        </w:rPr>
        <w:t>Garage Offers</w:t>
      </w:r>
    </w:p>
    <w:p w:rsidR="009B79B5" w:rsidRPr="00A90C23" w:rsidRDefault="009B79B5" w:rsidP="006B59BF">
      <w:pPr>
        <w:spacing w:line="360" w:lineRule="auto"/>
        <w:jc w:val="both"/>
        <w:rPr>
          <w:b/>
          <w:sz w:val="14"/>
          <w:szCs w:val="28"/>
        </w:rPr>
      </w:pPr>
    </w:p>
    <w:p w:rsidR="009B79B5" w:rsidRPr="00A90C23" w:rsidRDefault="009B79B5" w:rsidP="006B59BF">
      <w:pPr>
        <w:pStyle w:val="ListParagraph"/>
        <w:numPr>
          <w:ilvl w:val="0"/>
          <w:numId w:val="38"/>
        </w:numPr>
        <w:spacing w:line="360" w:lineRule="auto"/>
        <w:jc w:val="both"/>
        <w:rPr>
          <w:b/>
          <w:sz w:val="28"/>
          <w:szCs w:val="28"/>
        </w:rPr>
      </w:pPr>
      <w:r w:rsidRPr="00A90C23">
        <w:rPr>
          <w:sz w:val="24"/>
          <w:szCs w:val="28"/>
          <w:u w:val="single"/>
        </w:rPr>
        <w:t>Unauthorized Access</w:t>
      </w:r>
      <w:r w:rsidRPr="00A90C23">
        <w:rPr>
          <w:sz w:val="24"/>
          <w:szCs w:val="28"/>
        </w:rPr>
        <w:t>: Only the garage owner is allowed to upload any offers of their garage into the database.</w:t>
      </w:r>
    </w:p>
    <w:p w:rsidR="00560C46" w:rsidRPr="00A90C23" w:rsidRDefault="00560C46" w:rsidP="006B59BF">
      <w:pPr>
        <w:pStyle w:val="ListParagraph"/>
        <w:numPr>
          <w:ilvl w:val="1"/>
          <w:numId w:val="38"/>
        </w:numPr>
        <w:spacing w:line="360" w:lineRule="auto"/>
        <w:jc w:val="both"/>
        <w:rPr>
          <w:sz w:val="24"/>
          <w:szCs w:val="28"/>
        </w:rPr>
      </w:pPr>
      <w:r w:rsidRPr="00A90C23">
        <w:rPr>
          <w:sz w:val="24"/>
          <w:szCs w:val="28"/>
        </w:rPr>
        <w:t>The Mechanic has the access only to check the offers</w:t>
      </w:r>
    </w:p>
    <w:p w:rsidR="00560C46" w:rsidRPr="00A90C23" w:rsidRDefault="00560C46" w:rsidP="006B59BF">
      <w:pPr>
        <w:pStyle w:val="ListParagraph"/>
        <w:numPr>
          <w:ilvl w:val="1"/>
          <w:numId w:val="38"/>
        </w:numPr>
        <w:spacing w:line="360" w:lineRule="auto"/>
        <w:jc w:val="both"/>
        <w:rPr>
          <w:sz w:val="24"/>
          <w:szCs w:val="28"/>
        </w:rPr>
      </w:pPr>
      <w:r w:rsidRPr="00A90C23">
        <w:rPr>
          <w:sz w:val="24"/>
          <w:szCs w:val="28"/>
        </w:rPr>
        <w:t>The Mechanic cannot edit the offers only the Garage owners has access to it.</w:t>
      </w:r>
    </w:p>
    <w:p w:rsidR="009B79B5" w:rsidRPr="00A90C23" w:rsidRDefault="009B79B5" w:rsidP="006B59BF">
      <w:pPr>
        <w:spacing w:line="360" w:lineRule="auto"/>
        <w:jc w:val="both"/>
      </w:pPr>
    </w:p>
    <w:p w:rsidR="009B79B5" w:rsidRPr="00A90C23" w:rsidRDefault="009B79B5" w:rsidP="006B59BF">
      <w:pPr>
        <w:pStyle w:val="Heading2"/>
        <w:spacing w:line="360" w:lineRule="auto"/>
        <w:jc w:val="both"/>
        <w:rPr>
          <w:rFonts w:ascii="Times New Roman" w:hAnsi="Times New Roman" w:cs="Times New Roman"/>
          <w:sz w:val="32"/>
        </w:rPr>
      </w:pPr>
      <w:bookmarkStart w:id="92" w:name="_Toc528562835"/>
      <w:r w:rsidRPr="00A90C23">
        <w:rPr>
          <w:rFonts w:ascii="Times New Roman" w:hAnsi="Times New Roman" w:cs="Times New Roman"/>
          <w:sz w:val="32"/>
        </w:rPr>
        <w:t>4.6 Test Cases</w:t>
      </w:r>
      <w:bookmarkEnd w:id="92"/>
    </w:p>
    <w:p w:rsidR="009B79B5" w:rsidRPr="00A90C23" w:rsidRDefault="009B79B5" w:rsidP="006B59BF">
      <w:pPr>
        <w:spacing w:line="360" w:lineRule="auto"/>
      </w:pPr>
    </w:p>
    <w:tbl>
      <w:tblPr>
        <w:tblStyle w:val="TableGrid"/>
        <w:tblW w:w="0" w:type="auto"/>
        <w:tblLook w:val="04A0" w:firstRow="1" w:lastRow="0" w:firstColumn="1" w:lastColumn="0" w:noHBand="0" w:noVBand="1"/>
      </w:tblPr>
      <w:tblGrid>
        <w:gridCol w:w="608"/>
        <w:gridCol w:w="1377"/>
        <w:gridCol w:w="1390"/>
        <w:gridCol w:w="3381"/>
        <w:gridCol w:w="2430"/>
      </w:tblGrid>
      <w:tr w:rsidR="00620484" w:rsidRPr="00A90C23" w:rsidTr="00620484">
        <w:tc>
          <w:tcPr>
            <w:tcW w:w="608" w:type="dxa"/>
          </w:tcPr>
          <w:p w:rsidR="00620484" w:rsidRPr="00A90C23" w:rsidRDefault="00620484" w:rsidP="006B59BF">
            <w:pPr>
              <w:spacing w:line="360" w:lineRule="auto"/>
            </w:pPr>
            <w:r w:rsidRPr="00A90C23">
              <w:t>ID</w:t>
            </w:r>
          </w:p>
        </w:tc>
        <w:tc>
          <w:tcPr>
            <w:tcW w:w="1186" w:type="dxa"/>
          </w:tcPr>
          <w:p w:rsidR="00620484" w:rsidRPr="00A90C23" w:rsidRDefault="00620484" w:rsidP="006B59BF">
            <w:pPr>
              <w:spacing w:line="360" w:lineRule="auto"/>
            </w:pPr>
            <w:r w:rsidRPr="00A90C23">
              <w:t>Name</w:t>
            </w:r>
          </w:p>
        </w:tc>
        <w:tc>
          <w:tcPr>
            <w:tcW w:w="1390" w:type="dxa"/>
          </w:tcPr>
          <w:p w:rsidR="00620484" w:rsidRPr="00A90C23" w:rsidRDefault="00620484" w:rsidP="006B59BF">
            <w:pPr>
              <w:spacing w:line="360" w:lineRule="auto"/>
            </w:pPr>
            <w:r w:rsidRPr="00A90C23">
              <w:t>Description</w:t>
            </w:r>
          </w:p>
        </w:tc>
        <w:tc>
          <w:tcPr>
            <w:tcW w:w="3381" w:type="dxa"/>
          </w:tcPr>
          <w:p w:rsidR="00620484" w:rsidRPr="00A90C23" w:rsidRDefault="00620484" w:rsidP="006B59BF">
            <w:pPr>
              <w:spacing w:line="360" w:lineRule="auto"/>
            </w:pPr>
            <w:r w:rsidRPr="00A90C23">
              <w:t>Steps</w:t>
            </w:r>
          </w:p>
        </w:tc>
        <w:tc>
          <w:tcPr>
            <w:tcW w:w="2430" w:type="dxa"/>
          </w:tcPr>
          <w:p w:rsidR="00620484" w:rsidRPr="00A90C23" w:rsidRDefault="00620484" w:rsidP="006B59BF">
            <w:pPr>
              <w:spacing w:line="360" w:lineRule="auto"/>
            </w:pPr>
            <w:r w:rsidRPr="00A90C23">
              <w:t>Expected outcome</w:t>
            </w:r>
          </w:p>
        </w:tc>
      </w:tr>
      <w:tr w:rsidR="00620484" w:rsidRPr="00A90C23" w:rsidTr="00620484">
        <w:tc>
          <w:tcPr>
            <w:tcW w:w="608" w:type="dxa"/>
          </w:tcPr>
          <w:p w:rsidR="00620484" w:rsidRPr="00A90C23" w:rsidRDefault="00620484" w:rsidP="006B59BF">
            <w:pPr>
              <w:spacing w:line="360" w:lineRule="auto"/>
            </w:pPr>
            <w:r w:rsidRPr="00A90C23">
              <w:t>TC1</w:t>
            </w:r>
          </w:p>
        </w:tc>
        <w:tc>
          <w:tcPr>
            <w:tcW w:w="1186" w:type="dxa"/>
          </w:tcPr>
          <w:p w:rsidR="00620484" w:rsidRPr="00A90C23" w:rsidRDefault="00620484" w:rsidP="006B59BF">
            <w:pPr>
              <w:spacing w:line="360" w:lineRule="auto"/>
            </w:pPr>
            <w:r w:rsidRPr="00A90C23">
              <w:t xml:space="preserve">Login test </w:t>
            </w:r>
          </w:p>
          <w:p w:rsidR="00620484" w:rsidRPr="00A90C23" w:rsidRDefault="00620484" w:rsidP="006B59BF">
            <w:pPr>
              <w:spacing w:line="360" w:lineRule="auto"/>
            </w:pPr>
            <w:r w:rsidRPr="00A90C23">
              <w:t>case</w:t>
            </w:r>
          </w:p>
        </w:tc>
        <w:tc>
          <w:tcPr>
            <w:tcW w:w="1390" w:type="dxa"/>
          </w:tcPr>
          <w:p w:rsidR="00620484" w:rsidRPr="00A90C23" w:rsidRDefault="00620484" w:rsidP="006B59BF">
            <w:pPr>
              <w:spacing w:line="360" w:lineRule="auto"/>
            </w:pPr>
            <w:r w:rsidRPr="00A90C23">
              <w:t>To test the</w:t>
            </w:r>
          </w:p>
          <w:p w:rsidR="00620484" w:rsidRPr="00A90C23" w:rsidRDefault="00620484" w:rsidP="006B59BF">
            <w:pPr>
              <w:spacing w:line="360" w:lineRule="auto"/>
            </w:pPr>
            <w:r w:rsidRPr="00A90C23">
              <w:t>Functionality</w:t>
            </w:r>
          </w:p>
          <w:p w:rsidR="00620484" w:rsidRPr="00A90C23" w:rsidRDefault="00620484" w:rsidP="006B59BF">
            <w:pPr>
              <w:spacing w:line="360" w:lineRule="auto"/>
            </w:pPr>
            <w:r w:rsidRPr="00A90C23">
              <w:t>Of the user</w:t>
            </w:r>
          </w:p>
        </w:tc>
        <w:tc>
          <w:tcPr>
            <w:tcW w:w="3381" w:type="dxa"/>
          </w:tcPr>
          <w:p w:rsidR="00620484" w:rsidRPr="00A90C23" w:rsidRDefault="00620484" w:rsidP="006B59BF">
            <w:pPr>
              <w:pStyle w:val="ListParagraph"/>
              <w:numPr>
                <w:ilvl w:val="0"/>
                <w:numId w:val="39"/>
              </w:numPr>
              <w:spacing w:line="360" w:lineRule="auto"/>
            </w:pPr>
            <w:r w:rsidRPr="00A90C23">
              <w:t>Login with the</w:t>
            </w:r>
          </w:p>
          <w:p w:rsidR="00620484" w:rsidRPr="00A90C23" w:rsidRDefault="00620484" w:rsidP="006B59BF">
            <w:pPr>
              <w:pStyle w:val="ListParagraph"/>
              <w:spacing w:line="360" w:lineRule="auto"/>
            </w:pPr>
            <w:r w:rsidRPr="00A90C23">
              <w:t>Registered user in the</w:t>
            </w:r>
          </w:p>
          <w:p w:rsidR="00620484" w:rsidRPr="00A90C23" w:rsidRDefault="00620484" w:rsidP="006B59BF">
            <w:pPr>
              <w:pStyle w:val="ListParagraph"/>
              <w:spacing w:line="360" w:lineRule="auto"/>
            </w:pPr>
            <w:r w:rsidRPr="00A90C23">
              <w:t>Database</w:t>
            </w:r>
          </w:p>
          <w:p w:rsidR="00620484" w:rsidRPr="00A90C23" w:rsidRDefault="00620484" w:rsidP="006B59BF">
            <w:pPr>
              <w:pStyle w:val="ListParagraph"/>
              <w:numPr>
                <w:ilvl w:val="0"/>
                <w:numId w:val="39"/>
              </w:numPr>
              <w:spacing w:line="360" w:lineRule="auto"/>
            </w:pPr>
            <w:r w:rsidRPr="00A90C23">
              <w:t>Login with partially</w:t>
            </w:r>
          </w:p>
          <w:p w:rsidR="00620484" w:rsidRPr="00A90C23" w:rsidRDefault="00620484" w:rsidP="006B59BF">
            <w:pPr>
              <w:pStyle w:val="ListParagraph"/>
              <w:spacing w:line="360" w:lineRule="auto"/>
            </w:pPr>
            <w:r w:rsidRPr="00A90C23">
              <w:t>Correct information</w:t>
            </w:r>
          </w:p>
          <w:p w:rsidR="00620484" w:rsidRPr="00A90C23" w:rsidRDefault="00620484" w:rsidP="006B59BF">
            <w:pPr>
              <w:pStyle w:val="ListParagraph"/>
              <w:numPr>
                <w:ilvl w:val="0"/>
                <w:numId w:val="39"/>
              </w:numPr>
              <w:spacing w:line="360" w:lineRule="auto"/>
            </w:pPr>
            <w:r w:rsidRPr="00A90C23">
              <w:t>Login with no information.</w:t>
            </w:r>
          </w:p>
          <w:p w:rsidR="00620484" w:rsidRPr="00A90C23" w:rsidRDefault="00620484" w:rsidP="006B59BF">
            <w:pPr>
              <w:pStyle w:val="ListParagraph"/>
              <w:spacing w:line="360" w:lineRule="auto"/>
            </w:pPr>
          </w:p>
        </w:tc>
        <w:tc>
          <w:tcPr>
            <w:tcW w:w="2430" w:type="dxa"/>
          </w:tcPr>
          <w:p w:rsidR="00620484" w:rsidRPr="00A90C23" w:rsidRDefault="00620484" w:rsidP="006B59BF">
            <w:pPr>
              <w:spacing w:line="360" w:lineRule="auto"/>
            </w:pPr>
            <w:r w:rsidRPr="00A90C23">
              <w:t>The application</w:t>
            </w:r>
          </w:p>
          <w:p w:rsidR="00620484" w:rsidRPr="00A90C23" w:rsidRDefault="00620484" w:rsidP="006B59BF">
            <w:pPr>
              <w:spacing w:line="360" w:lineRule="auto"/>
            </w:pPr>
            <w:r w:rsidRPr="00A90C23">
              <w:t xml:space="preserve">Should successfully </w:t>
            </w:r>
          </w:p>
          <w:p w:rsidR="00620484" w:rsidRPr="00A90C23" w:rsidRDefault="00620484" w:rsidP="006B59BF">
            <w:pPr>
              <w:spacing w:line="360" w:lineRule="auto"/>
            </w:pPr>
            <w:r w:rsidRPr="00A90C23">
              <w:t xml:space="preserve">Login the user when </w:t>
            </w:r>
          </w:p>
          <w:p w:rsidR="00620484" w:rsidRPr="00A90C23" w:rsidRDefault="00620484" w:rsidP="006B59BF">
            <w:pPr>
              <w:spacing w:line="360" w:lineRule="auto"/>
            </w:pPr>
            <w:r w:rsidRPr="00A90C23">
              <w:t>Both email and password</w:t>
            </w:r>
          </w:p>
          <w:p w:rsidR="00620484" w:rsidRPr="00A90C23" w:rsidRDefault="00620484" w:rsidP="006B59BF">
            <w:pPr>
              <w:spacing w:line="360" w:lineRule="auto"/>
            </w:pPr>
            <w:r w:rsidRPr="00A90C23">
              <w:t>Are correct otherwise</w:t>
            </w:r>
          </w:p>
          <w:p w:rsidR="00620484" w:rsidRPr="00A90C23" w:rsidRDefault="00620484" w:rsidP="006B59BF">
            <w:pPr>
              <w:spacing w:line="360" w:lineRule="auto"/>
            </w:pPr>
            <w:r w:rsidRPr="00A90C23">
              <w:t xml:space="preserve">Display appropriate </w:t>
            </w:r>
          </w:p>
          <w:p w:rsidR="00620484" w:rsidRPr="00A90C23" w:rsidRDefault="00620484" w:rsidP="006B59BF">
            <w:pPr>
              <w:spacing w:line="360" w:lineRule="auto"/>
            </w:pPr>
            <w:r w:rsidRPr="00A90C23">
              <w:t xml:space="preserve">Error message to the user </w:t>
            </w:r>
          </w:p>
        </w:tc>
      </w:tr>
      <w:tr w:rsidR="00620484" w:rsidRPr="00A90C23" w:rsidTr="00620484">
        <w:tc>
          <w:tcPr>
            <w:tcW w:w="608" w:type="dxa"/>
          </w:tcPr>
          <w:p w:rsidR="00620484" w:rsidRPr="00A90C23" w:rsidRDefault="00620484" w:rsidP="006B59BF">
            <w:pPr>
              <w:spacing w:line="360" w:lineRule="auto"/>
              <w:rPr>
                <w:lang w:val="en-US"/>
              </w:rPr>
            </w:pPr>
            <w:r w:rsidRPr="00A90C23">
              <w:rPr>
                <w:lang w:val="en-US"/>
              </w:rPr>
              <w:t>TC2</w:t>
            </w:r>
          </w:p>
        </w:tc>
        <w:tc>
          <w:tcPr>
            <w:tcW w:w="1186" w:type="dxa"/>
          </w:tcPr>
          <w:p w:rsidR="00620484" w:rsidRPr="00A90C23" w:rsidRDefault="00620484" w:rsidP="006B59BF">
            <w:pPr>
              <w:spacing w:line="360" w:lineRule="auto"/>
            </w:pPr>
            <w:r w:rsidRPr="00A90C23">
              <w:t>Reset</w:t>
            </w:r>
          </w:p>
          <w:p w:rsidR="00620484" w:rsidRPr="00A90C23" w:rsidRDefault="00620484" w:rsidP="006B59BF">
            <w:pPr>
              <w:spacing w:line="360" w:lineRule="auto"/>
            </w:pPr>
            <w:r w:rsidRPr="00A90C23">
              <w:t>Password</w:t>
            </w:r>
          </w:p>
          <w:p w:rsidR="00620484" w:rsidRPr="00A90C23" w:rsidRDefault="00620484" w:rsidP="006B59BF">
            <w:pPr>
              <w:spacing w:line="360" w:lineRule="auto"/>
            </w:pPr>
            <w:r w:rsidRPr="00A90C23">
              <w:t>Test case</w:t>
            </w:r>
          </w:p>
        </w:tc>
        <w:tc>
          <w:tcPr>
            <w:tcW w:w="1390" w:type="dxa"/>
          </w:tcPr>
          <w:p w:rsidR="00620484" w:rsidRPr="00A90C23" w:rsidRDefault="00620484" w:rsidP="006B59BF">
            <w:pPr>
              <w:spacing w:line="360" w:lineRule="auto"/>
            </w:pPr>
            <w:r w:rsidRPr="00A90C23">
              <w:t>To test</w:t>
            </w:r>
          </w:p>
          <w:p w:rsidR="00620484" w:rsidRPr="00A90C23" w:rsidRDefault="00620484" w:rsidP="006B59BF">
            <w:pPr>
              <w:spacing w:line="360" w:lineRule="auto"/>
            </w:pPr>
            <w:r w:rsidRPr="00A90C23">
              <w:t>Weather user can reset password if the user forgets it</w:t>
            </w:r>
          </w:p>
        </w:tc>
        <w:tc>
          <w:tcPr>
            <w:tcW w:w="3381" w:type="dxa"/>
          </w:tcPr>
          <w:p w:rsidR="00620484" w:rsidRPr="00A90C23" w:rsidRDefault="00620484" w:rsidP="006B59BF">
            <w:pPr>
              <w:pStyle w:val="ListParagraph"/>
              <w:numPr>
                <w:ilvl w:val="0"/>
                <w:numId w:val="40"/>
              </w:numPr>
              <w:spacing w:line="360" w:lineRule="auto"/>
            </w:pPr>
            <w:r w:rsidRPr="00A90C23">
              <w:t>Enter email address and the application should click on reset password, be able to send reset</w:t>
            </w:r>
          </w:p>
          <w:p w:rsidR="00620484" w:rsidRPr="00A90C23" w:rsidRDefault="00620484" w:rsidP="006B59BF">
            <w:pPr>
              <w:pStyle w:val="ListParagraph"/>
              <w:numPr>
                <w:ilvl w:val="0"/>
                <w:numId w:val="40"/>
              </w:numPr>
              <w:spacing w:line="360" w:lineRule="auto"/>
            </w:pPr>
            <w:r w:rsidRPr="00A90C23">
              <w:t>Open user email and password email to click on specified link. The user and update</w:t>
            </w:r>
          </w:p>
          <w:p w:rsidR="00620484" w:rsidRPr="00A90C23" w:rsidRDefault="00620484" w:rsidP="006B59BF">
            <w:pPr>
              <w:pStyle w:val="ListParagraph"/>
              <w:numPr>
                <w:ilvl w:val="0"/>
                <w:numId w:val="40"/>
              </w:numPr>
              <w:spacing w:line="360" w:lineRule="auto"/>
            </w:pPr>
            <w:r w:rsidRPr="00A90C23">
              <w:t>Input the new password. The password upon</w:t>
            </w:r>
          </w:p>
          <w:p w:rsidR="00620484" w:rsidRPr="00A90C23" w:rsidRDefault="00620484" w:rsidP="006B59BF">
            <w:pPr>
              <w:pStyle w:val="ListParagraph"/>
              <w:numPr>
                <w:ilvl w:val="0"/>
                <w:numId w:val="40"/>
              </w:numPr>
              <w:spacing w:line="360" w:lineRule="auto"/>
            </w:pPr>
            <w:r w:rsidRPr="00A90C23">
              <w:t>Login with the new password rest. Password.</w:t>
            </w:r>
          </w:p>
        </w:tc>
        <w:tc>
          <w:tcPr>
            <w:tcW w:w="2430" w:type="dxa"/>
          </w:tcPr>
          <w:p w:rsidR="00620484" w:rsidRPr="00A90C23" w:rsidRDefault="00B6758E" w:rsidP="006B59BF">
            <w:pPr>
              <w:spacing w:line="360" w:lineRule="auto"/>
            </w:pPr>
            <w:r w:rsidRPr="00A90C23">
              <w:t>The application should be able to send reset password email to the user and update the password up on password reset.</w:t>
            </w:r>
          </w:p>
        </w:tc>
      </w:tr>
      <w:tr w:rsidR="00620484" w:rsidRPr="00A90C23" w:rsidTr="00620484">
        <w:tc>
          <w:tcPr>
            <w:tcW w:w="608" w:type="dxa"/>
          </w:tcPr>
          <w:p w:rsidR="00620484" w:rsidRPr="00A90C23" w:rsidRDefault="00B6758E" w:rsidP="006B59BF">
            <w:pPr>
              <w:spacing w:line="360" w:lineRule="auto"/>
              <w:rPr>
                <w:lang w:val="en-US"/>
              </w:rPr>
            </w:pPr>
            <w:r w:rsidRPr="00A90C23">
              <w:rPr>
                <w:lang w:val="en-US"/>
              </w:rPr>
              <w:lastRenderedPageBreak/>
              <w:t>TC3</w:t>
            </w:r>
          </w:p>
        </w:tc>
        <w:tc>
          <w:tcPr>
            <w:tcW w:w="1186" w:type="dxa"/>
          </w:tcPr>
          <w:p w:rsidR="00620484" w:rsidRPr="00A90C23" w:rsidRDefault="00B6758E" w:rsidP="006B59BF">
            <w:pPr>
              <w:spacing w:line="360" w:lineRule="auto"/>
            </w:pPr>
            <w:r w:rsidRPr="00A90C23">
              <w:t>Change Password Test case</w:t>
            </w:r>
          </w:p>
        </w:tc>
        <w:tc>
          <w:tcPr>
            <w:tcW w:w="1390" w:type="dxa"/>
          </w:tcPr>
          <w:p w:rsidR="00620484" w:rsidRPr="00A90C23" w:rsidRDefault="00B6758E" w:rsidP="006B59BF">
            <w:pPr>
              <w:spacing w:line="360" w:lineRule="auto"/>
            </w:pPr>
            <w:r w:rsidRPr="00A90C23">
              <w:t>To test whether user can change password if user wishes to change</w:t>
            </w:r>
          </w:p>
        </w:tc>
        <w:tc>
          <w:tcPr>
            <w:tcW w:w="3381" w:type="dxa"/>
          </w:tcPr>
          <w:p w:rsidR="00620484" w:rsidRPr="00A90C23" w:rsidRDefault="00B6758E" w:rsidP="006B59BF">
            <w:pPr>
              <w:pStyle w:val="ListParagraph"/>
              <w:numPr>
                <w:ilvl w:val="0"/>
                <w:numId w:val="41"/>
              </w:numPr>
              <w:spacing w:line="360" w:lineRule="auto"/>
            </w:pPr>
            <w:r w:rsidRPr="00A90C23">
              <w:t>Login using the user credentials.</w:t>
            </w:r>
          </w:p>
          <w:p w:rsidR="00B6758E" w:rsidRPr="00A90C23" w:rsidRDefault="00B6758E" w:rsidP="006B59BF">
            <w:pPr>
              <w:pStyle w:val="ListParagraph"/>
              <w:numPr>
                <w:ilvl w:val="0"/>
                <w:numId w:val="41"/>
              </w:numPr>
              <w:spacing w:line="360" w:lineRule="auto"/>
            </w:pPr>
            <w:r w:rsidRPr="00A90C23">
              <w:t>Open user profile and open change password dialog.</w:t>
            </w:r>
          </w:p>
          <w:p w:rsidR="00B6758E" w:rsidRPr="00A90C23" w:rsidRDefault="00B6758E" w:rsidP="006B59BF">
            <w:pPr>
              <w:pStyle w:val="ListParagraph"/>
              <w:numPr>
                <w:ilvl w:val="0"/>
                <w:numId w:val="41"/>
              </w:numPr>
              <w:spacing w:line="360" w:lineRule="auto"/>
            </w:pPr>
            <w:r w:rsidRPr="00A90C23">
              <w:t>Input current password and new password twice.</w:t>
            </w:r>
          </w:p>
          <w:p w:rsidR="00B6758E" w:rsidRPr="00A90C23" w:rsidRDefault="00B6758E" w:rsidP="006B59BF">
            <w:pPr>
              <w:pStyle w:val="ListParagraph"/>
              <w:numPr>
                <w:ilvl w:val="0"/>
                <w:numId w:val="41"/>
              </w:numPr>
              <w:spacing w:line="360" w:lineRule="auto"/>
            </w:pPr>
            <w:r w:rsidRPr="00A90C23">
              <w:t>Logout and try to login with new password</w:t>
            </w:r>
          </w:p>
        </w:tc>
        <w:tc>
          <w:tcPr>
            <w:tcW w:w="2430" w:type="dxa"/>
          </w:tcPr>
          <w:p w:rsidR="00620484" w:rsidRPr="00A90C23" w:rsidRDefault="00B6758E" w:rsidP="006B59BF">
            <w:pPr>
              <w:spacing w:line="360" w:lineRule="auto"/>
            </w:pPr>
            <w:r w:rsidRPr="00A90C23">
              <w:t>The application will be able to change user’s password if the user knows it’s current password if the user knows it’s current password, the same should reflect when user tries to login next time.</w:t>
            </w:r>
          </w:p>
        </w:tc>
      </w:tr>
      <w:tr w:rsidR="00620484" w:rsidRPr="00A90C23" w:rsidTr="00620484">
        <w:tc>
          <w:tcPr>
            <w:tcW w:w="608" w:type="dxa"/>
          </w:tcPr>
          <w:p w:rsidR="00620484" w:rsidRPr="00A90C23" w:rsidRDefault="00B6758E" w:rsidP="006B59BF">
            <w:pPr>
              <w:spacing w:line="360" w:lineRule="auto"/>
            </w:pPr>
            <w:r w:rsidRPr="00A90C23">
              <w:t>TC4</w:t>
            </w:r>
          </w:p>
        </w:tc>
        <w:tc>
          <w:tcPr>
            <w:tcW w:w="1186" w:type="dxa"/>
          </w:tcPr>
          <w:p w:rsidR="00B6758E" w:rsidRPr="00A90C23" w:rsidRDefault="00B6758E" w:rsidP="006B59BF">
            <w:pPr>
              <w:spacing w:line="360" w:lineRule="auto"/>
            </w:pPr>
            <w:r w:rsidRPr="00A90C23">
              <w:t>Broadcasting Question Problem Test case</w:t>
            </w:r>
          </w:p>
        </w:tc>
        <w:tc>
          <w:tcPr>
            <w:tcW w:w="1390" w:type="dxa"/>
          </w:tcPr>
          <w:p w:rsidR="00620484" w:rsidRPr="00A90C23" w:rsidRDefault="00B6758E" w:rsidP="006B59BF">
            <w:pPr>
              <w:spacing w:line="360" w:lineRule="auto"/>
            </w:pPr>
            <w:r w:rsidRPr="00A90C23">
              <w:t>To test whether the user can broadcast a problem question</w:t>
            </w:r>
          </w:p>
        </w:tc>
        <w:tc>
          <w:tcPr>
            <w:tcW w:w="3381" w:type="dxa"/>
          </w:tcPr>
          <w:p w:rsidR="00620484" w:rsidRPr="00A90C23" w:rsidRDefault="00B6758E" w:rsidP="006B59BF">
            <w:pPr>
              <w:pStyle w:val="ListParagraph"/>
              <w:numPr>
                <w:ilvl w:val="0"/>
                <w:numId w:val="42"/>
              </w:numPr>
              <w:spacing w:line="360" w:lineRule="auto"/>
            </w:pPr>
            <w:r w:rsidRPr="00A90C23">
              <w:t>Login using the user credentials.</w:t>
            </w:r>
          </w:p>
          <w:p w:rsidR="00B6758E" w:rsidRPr="00A90C23" w:rsidRDefault="00B6758E" w:rsidP="006B59BF">
            <w:pPr>
              <w:pStyle w:val="ListParagraph"/>
              <w:numPr>
                <w:ilvl w:val="0"/>
                <w:numId w:val="42"/>
              </w:numPr>
              <w:spacing w:line="360" w:lineRule="auto"/>
            </w:pPr>
            <w:r w:rsidRPr="00A90C23">
              <w:t>In home page, select Broadcast option and type the problem question in the text field.</w:t>
            </w:r>
          </w:p>
          <w:p w:rsidR="00B6758E" w:rsidRPr="00A90C23" w:rsidRDefault="00B6758E" w:rsidP="006B59BF">
            <w:pPr>
              <w:pStyle w:val="ListParagraph"/>
              <w:numPr>
                <w:ilvl w:val="0"/>
                <w:numId w:val="42"/>
              </w:numPr>
              <w:spacing w:line="360" w:lineRule="auto"/>
            </w:pPr>
            <w:r w:rsidRPr="00A90C23">
              <w:t>Click on Send button to broadcast it.</w:t>
            </w:r>
          </w:p>
        </w:tc>
        <w:tc>
          <w:tcPr>
            <w:tcW w:w="2430" w:type="dxa"/>
          </w:tcPr>
          <w:p w:rsidR="00620484" w:rsidRPr="00A90C23" w:rsidRDefault="00B6758E" w:rsidP="006B59BF">
            <w:pPr>
              <w:spacing w:line="360" w:lineRule="auto"/>
            </w:pPr>
            <w:r w:rsidRPr="00A90C23">
              <w:t>The application will be able to broadcast problem questions which user inputs.</w:t>
            </w:r>
          </w:p>
        </w:tc>
      </w:tr>
      <w:tr w:rsidR="00620484" w:rsidRPr="00A90C23" w:rsidTr="00620484">
        <w:tc>
          <w:tcPr>
            <w:tcW w:w="608" w:type="dxa"/>
          </w:tcPr>
          <w:p w:rsidR="00620484" w:rsidRPr="00A90C23" w:rsidRDefault="00B6758E" w:rsidP="006B59BF">
            <w:pPr>
              <w:spacing w:line="360" w:lineRule="auto"/>
              <w:rPr>
                <w:lang w:val="en-US"/>
              </w:rPr>
            </w:pPr>
            <w:r w:rsidRPr="00A90C23">
              <w:rPr>
                <w:lang w:val="en-US"/>
              </w:rPr>
              <w:t>TC5</w:t>
            </w:r>
          </w:p>
        </w:tc>
        <w:tc>
          <w:tcPr>
            <w:tcW w:w="1186" w:type="dxa"/>
          </w:tcPr>
          <w:p w:rsidR="00620484" w:rsidRPr="00A90C23" w:rsidRDefault="00B6758E" w:rsidP="006B59BF">
            <w:pPr>
              <w:spacing w:line="360" w:lineRule="auto"/>
            </w:pPr>
            <w:r w:rsidRPr="00A90C23">
              <w:t>Logout test case</w:t>
            </w:r>
          </w:p>
        </w:tc>
        <w:tc>
          <w:tcPr>
            <w:tcW w:w="1390" w:type="dxa"/>
          </w:tcPr>
          <w:p w:rsidR="00620484" w:rsidRPr="00A90C23" w:rsidRDefault="00B6758E" w:rsidP="006B59BF">
            <w:pPr>
              <w:spacing w:line="360" w:lineRule="auto"/>
            </w:pPr>
            <w:r w:rsidRPr="00A90C23">
              <w:t>To test the functionality of logging out of the user</w:t>
            </w:r>
          </w:p>
        </w:tc>
        <w:tc>
          <w:tcPr>
            <w:tcW w:w="3381" w:type="dxa"/>
          </w:tcPr>
          <w:p w:rsidR="00B6758E" w:rsidRPr="00A90C23" w:rsidRDefault="00B6758E" w:rsidP="006B59BF">
            <w:pPr>
              <w:pStyle w:val="ListParagraph"/>
              <w:numPr>
                <w:ilvl w:val="0"/>
                <w:numId w:val="43"/>
              </w:numPr>
              <w:spacing w:line="360" w:lineRule="auto"/>
            </w:pPr>
            <w:r w:rsidRPr="00A90C23">
              <w:t xml:space="preserve">Click on the </w:t>
            </w:r>
            <w:r w:rsidR="00560C46" w:rsidRPr="00A90C23">
              <w:t>Gear icon</w:t>
            </w:r>
            <w:r w:rsidRPr="00A90C23">
              <w:t xml:space="preserve"> </w:t>
            </w:r>
          </w:p>
          <w:p w:rsidR="00620484" w:rsidRPr="00A90C23" w:rsidRDefault="00B6758E" w:rsidP="006B59BF">
            <w:pPr>
              <w:pStyle w:val="ListParagraph"/>
              <w:numPr>
                <w:ilvl w:val="0"/>
                <w:numId w:val="43"/>
              </w:numPr>
              <w:spacing w:line="360" w:lineRule="auto"/>
            </w:pPr>
            <w:r w:rsidRPr="00A90C23">
              <w:t>Scroll &amp; Click on the logout button.</w:t>
            </w:r>
          </w:p>
        </w:tc>
        <w:tc>
          <w:tcPr>
            <w:tcW w:w="2430" w:type="dxa"/>
          </w:tcPr>
          <w:p w:rsidR="00620484" w:rsidRPr="00A90C23" w:rsidRDefault="00560C46" w:rsidP="006B59BF">
            <w:pPr>
              <w:spacing w:line="360" w:lineRule="auto"/>
            </w:pPr>
            <w:r w:rsidRPr="00A90C23">
              <w:t>The application should be able to logout the current user, and display login screen.</w:t>
            </w:r>
          </w:p>
        </w:tc>
      </w:tr>
    </w:tbl>
    <w:p w:rsidR="009B79B5" w:rsidRPr="00A90C23" w:rsidRDefault="009B79B5" w:rsidP="006B59BF">
      <w:pPr>
        <w:spacing w:line="360" w:lineRule="auto"/>
      </w:pPr>
    </w:p>
    <w:p w:rsidR="009B79B5" w:rsidRPr="00A90C23" w:rsidRDefault="009B79B5" w:rsidP="006B59BF">
      <w:pPr>
        <w:spacing w:line="360" w:lineRule="auto"/>
      </w:pPr>
    </w:p>
    <w:p w:rsidR="009B79B5" w:rsidRPr="00A90C23" w:rsidRDefault="00560C46" w:rsidP="006B59BF">
      <w:pPr>
        <w:pStyle w:val="Caption"/>
        <w:spacing w:line="360" w:lineRule="auto"/>
        <w:jc w:val="center"/>
      </w:pPr>
      <w:bookmarkStart w:id="93" w:name="_Toc528562962"/>
      <w:r w:rsidRPr="00A90C23">
        <w:t>Table 4.</w:t>
      </w:r>
      <w:fldSimple w:instr=" SEQ Table_4. \* ARABIC ">
        <w:r w:rsidR="00005519">
          <w:rPr>
            <w:noProof/>
          </w:rPr>
          <w:t>1</w:t>
        </w:r>
      </w:fldSimple>
      <w:r w:rsidRPr="00A90C23">
        <w:t xml:space="preserve"> Test Cases</w:t>
      </w:r>
      <w:bookmarkEnd w:id="93"/>
    </w:p>
    <w:p w:rsidR="009B79B5" w:rsidRPr="00A90C23" w:rsidRDefault="009B79B5" w:rsidP="006B59BF">
      <w:pPr>
        <w:spacing w:line="360" w:lineRule="auto"/>
      </w:pPr>
    </w:p>
    <w:p w:rsidR="009B79B5" w:rsidRPr="00A90C23" w:rsidRDefault="009B79B5" w:rsidP="006B59BF">
      <w:pPr>
        <w:spacing w:line="360" w:lineRule="auto"/>
      </w:pPr>
    </w:p>
    <w:sectPr w:rsidR="009B79B5" w:rsidRPr="00A90C23" w:rsidSect="009469E4">
      <w:footerReference w:type="default" r:id="rId35"/>
      <w:pgSz w:w="12240" w:h="15840"/>
      <w:pgMar w:top="90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E5A" w:rsidRDefault="003F7E5A" w:rsidP="00D01D77">
      <w:r>
        <w:separator/>
      </w:r>
    </w:p>
    <w:p w:rsidR="003F7E5A" w:rsidRDefault="003F7E5A"/>
  </w:endnote>
  <w:endnote w:type="continuationSeparator" w:id="0">
    <w:p w:rsidR="003F7E5A" w:rsidRDefault="003F7E5A" w:rsidP="00D01D77">
      <w:r>
        <w:continuationSeparator/>
      </w:r>
    </w:p>
    <w:p w:rsidR="003F7E5A" w:rsidRDefault="003F7E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Merriweathe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935082"/>
      <w:docPartObj>
        <w:docPartGallery w:val="Page Numbers (Bottom of Page)"/>
        <w:docPartUnique/>
      </w:docPartObj>
    </w:sdtPr>
    <w:sdtEndPr/>
    <w:sdtContent>
      <w:p w:rsidR="00B43995" w:rsidRDefault="00B43995">
        <w:pPr>
          <w:pStyle w:val="Footer"/>
          <w:jc w:val="right"/>
        </w:pPr>
        <w:r>
          <w:t xml:space="preserve">Page | </w:t>
        </w:r>
        <w:r>
          <w:fldChar w:fldCharType="begin"/>
        </w:r>
        <w:r>
          <w:instrText xml:space="preserve"> PAGE   \* MERGEFORMAT </w:instrText>
        </w:r>
        <w:r>
          <w:fldChar w:fldCharType="separate"/>
        </w:r>
        <w:r w:rsidR="00005519">
          <w:rPr>
            <w:noProof/>
          </w:rPr>
          <w:t>30</w:t>
        </w:r>
        <w:r>
          <w:rPr>
            <w:noProof/>
          </w:rPr>
          <w:fldChar w:fldCharType="end"/>
        </w:r>
        <w:r>
          <w:t xml:space="preserve"> </w:t>
        </w:r>
      </w:p>
    </w:sdtContent>
  </w:sdt>
  <w:p w:rsidR="00B43995" w:rsidRDefault="00B43995">
    <w:pPr>
      <w:pStyle w:val="Footer"/>
    </w:pPr>
  </w:p>
  <w:p w:rsidR="00B43995" w:rsidRDefault="00B439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E5A" w:rsidRDefault="003F7E5A" w:rsidP="00D01D77">
      <w:r>
        <w:separator/>
      </w:r>
    </w:p>
    <w:p w:rsidR="003F7E5A" w:rsidRDefault="003F7E5A"/>
  </w:footnote>
  <w:footnote w:type="continuationSeparator" w:id="0">
    <w:p w:rsidR="003F7E5A" w:rsidRDefault="003F7E5A" w:rsidP="00D01D77">
      <w:r>
        <w:continuationSeparator/>
      </w:r>
    </w:p>
    <w:p w:rsidR="003F7E5A" w:rsidRDefault="003F7E5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440B"/>
    <w:multiLevelType w:val="multilevel"/>
    <w:tmpl w:val="38906B24"/>
    <w:lvl w:ilvl="0">
      <w:start w:val="1"/>
      <w:numFmt w:val="bullet"/>
      <w:lvlText w:val="●"/>
      <w:lvlJc w:val="left"/>
      <w:pPr>
        <w:ind w:left="720" w:hanging="360"/>
      </w:pPr>
      <w:rPr>
        <w:b w:val="0"/>
        <w:i w:val="0"/>
        <w:smallCaps w:val="0"/>
        <w:strike w:val="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12415"/>
    <w:multiLevelType w:val="multilevel"/>
    <w:tmpl w:val="08261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84B1A"/>
    <w:multiLevelType w:val="multilevel"/>
    <w:tmpl w:val="D43A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546A6"/>
    <w:multiLevelType w:val="multilevel"/>
    <w:tmpl w:val="07DA7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07759A"/>
    <w:multiLevelType w:val="multilevel"/>
    <w:tmpl w:val="BDE2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D0EB3"/>
    <w:multiLevelType w:val="multilevel"/>
    <w:tmpl w:val="2F64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74524D"/>
    <w:multiLevelType w:val="multilevel"/>
    <w:tmpl w:val="23FCE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FA21AB"/>
    <w:multiLevelType w:val="multilevel"/>
    <w:tmpl w:val="A3824522"/>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C26130"/>
    <w:multiLevelType w:val="multilevel"/>
    <w:tmpl w:val="4F38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11D59"/>
    <w:multiLevelType w:val="hybridMultilevel"/>
    <w:tmpl w:val="FAB6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B977CE"/>
    <w:multiLevelType w:val="multilevel"/>
    <w:tmpl w:val="D0B65B40"/>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797B14"/>
    <w:multiLevelType w:val="hybridMultilevel"/>
    <w:tmpl w:val="4A6A1E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4D63C0"/>
    <w:multiLevelType w:val="hybridMultilevel"/>
    <w:tmpl w:val="A7F4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A5BE1"/>
    <w:multiLevelType w:val="hybridMultilevel"/>
    <w:tmpl w:val="26702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F3DF6"/>
    <w:multiLevelType w:val="multilevel"/>
    <w:tmpl w:val="A35C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14FBA"/>
    <w:multiLevelType w:val="multilevel"/>
    <w:tmpl w:val="9C665DC8"/>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516560"/>
    <w:multiLevelType w:val="multilevel"/>
    <w:tmpl w:val="DA2AF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AB2DFD"/>
    <w:multiLevelType w:val="multilevel"/>
    <w:tmpl w:val="1EE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B711B4"/>
    <w:multiLevelType w:val="multilevel"/>
    <w:tmpl w:val="B38C8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C86A7C"/>
    <w:multiLevelType w:val="hybridMultilevel"/>
    <w:tmpl w:val="D2EA1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02E9F"/>
    <w:multiLevelType w:val="multilevel"/>
    <w:tmpl w:val="8A88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B6073A"/>
    <w:multiLevelType w:val="multilevel"/>
    <w:tmpl w:val="E94C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52CD2"/>
    <w:multiLevelType w:val="multilevel"/>
    <w:tmpl w:val="61487774"/>
    <w:lvl w:ilvl="0">
      <w:start w:val="1"/>
      <w:numFmt w:val="bullet"/>
      <w:lvlText w:val="●"/>
      <w:lvlJc w:val="left"/>
      <w:pPr>
        <w:ind w:left="720" w:hanging="360"/>
      </w:pPr>
      <w:rPr>
        <w:rFonts w:ascii="Georgia" w:eastAsia="Georgia" w:hAnsi="Georgia" w:cs="Georgia"/>
        <w:b w:val="0"/>
        <w:i w:val="0"/>
        <w:smallCaps w:val="0"/>
        <w:strike w:val="0"/>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E31AA7"/>
    <w:multiLevelType w:val="multilevel"/>
    <w:tmpl w:val="8342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F5555B"/>
    <w:multiLevelType w:val="multilevel"/>
    <w:tmpl w:val="8666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461CD"/>
    <w:multiLevelType w:val="multilevel"/>
    <w:tmpl w:val="9792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39126C"/>
    <w:multiLevelType w:val="multilevel"/>
    <w:tmpl w:val="F18E9782"/>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035746"/>
    <w:multiLevelType w:val="hybridMultilevel"/>
    <w:tmpl w:val="A7F4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1463E"/>
    <w:multiLevelType w:val="multilevel"/>
    <w:tmpl w:val="0A002356"/>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2B1753"/>
    <w:multiLevelType w:val="multilevel"/>
    <w:tmpl w:val="F4C49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4C141C2"/>
    <w:multiLevelType w:val="multilevel"/>
    <w:tmpl w:val="FF72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F57C23"/>
    <w:multiLevelType w:val="hybridMultilevel"/>
    <w:tmpl w:val="42401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0F5F6B"/>
    <w:multiLevelType w:val="multilevel"/>
    <w:tmpl w:val="96909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EE54E7"/>
    <w:multiLevelType w:val="multilevel"/>
    <w:tmpl w:val="B49C3DB6"/>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9CA6553"/>
    <w:multiLevelType w:val="hybridMultilevel"/>
    <w:tmpl w:val="ADBC818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D2D67"/>
    <w:multiLevelType w:val="multilevel"/>
    <w:tmpl w:val="EDB03980"/>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1844DF9"/>
    <w:multiLevelType w:val="multilevel"/>
    <w:tmpl w:val="F9CCB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B828FE"/>
    <w:multiLevelType w:val="hybridMultilevel"/>
    <w:tmpl w:val="4A6A1E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EA4E35"/>
    <w:multiLevelType w:val="hybridMultilevel"/>
    <w:tmpl w:val="B8448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A76FF"/>
    <w:multiLevelType w:val="hybridMultilevel"/>
    <w:tmpl w:val="5C02298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022CF9"/>
    <w:multiLevelType w:val="multilevel"/>
    <w:tmpl w:val="161C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1B7A08"/>
    <w:multiLevelType w:val="hybridMultilevel"/>
    <w:tmpl w:val="96E2D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3D7923"/>
    <w:multiLevelType w:val="multilevel"/>
    <w:tmpl w:val="EBB40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E1287B"/>
    <w:multiLevelType w:val="multilevel"/>
    <w:tmpl w:val="67DE15F4"/>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8"/>
  </w:num>
  <w:num w:numId="2">
    <w:abstractNumId w:val="28"/>
  </w:num>
  <w:num w:numId="3">
    <w:abstractNumId w:val="43"/>
  </w:num>
  <w:num w:numId="4">
    <w:abstractNumId w:val="29"/>
  </w:num>
  <w:num w:numId="5">
    <w:abstractNumId w:val="16"/>
  </w:num>
  <w:num w:numId="6">
    <w:abstractNumId w:val="25"/>
  </w:num>
  <w:num w:numId="7">
    <w:abstractNumId w:val="36"/>
  </w:num>
  <w:num w:numId="8">
    <w:abstractNumId w:val="1"/>
  </w:num>
  <w:num w:numId="9">
    <w:abstractNumId w:val="17"/>
  </w:num>
  <w:num w:numId="10">
    <w:abstractNumId w:val="6"/>
  </w:num>
  <w:num w:numId="11">
    <w:abstractNumId w:val="32"/>
  </w:num>
  <w:num w:numId="12">
    <w:abstractNumId w:val="5"/>
  </w:num>
  <w:num w:numId="13">
    <w:abstractNumId w:val="22"/>
  </w:num>
  <w:num w:numId="14">
    <w:abstractNumId w:val="18"/>
  </w:num>
  <w:num w:numId="15">
    <w:abstractNumId w:val="3"/>
  </w:num>
  <w:num w:numId="16">
    <w:abstractNumId w:val="0"/>
  </w:num>
  <w:num w:numId="17">
    <w:abstractNumId w:val="33"/>
  </w:num>
  <w:num w:numId="18">
    <w:abstractNumId w:val="15"/>
  </w:num>
  <w:num w:numId="19">
    <w:abstractNumId w:val="26"/>
  </w:num>
  <w:num w:numId="20">
    <w:abstractNumId w:val="35"/>
  </w:num>
  <w:num w:numId="21">
    <w:abstractNumId w:val="7"/>
  </w:num>
  <w:num w:numId="22">
    <w:abstractNumId w:val="42"/>
  </w:num>
  <w:num w:numId="23">
    <w:abstractNumId w:val="10"/>
  </w:num>
  <w:num w:numId="24">
    <w:abstractNumId w:val="4"/>
  </w:num>
  <w:num w:numId="25">
    <w:abstractNumId w:val="24"/>
  </w:num>
  <w:num w:numId="26">
    <w:abstractNumId w:val="30"/>
  </w:num>
  <w:num w:numId="27">
    <w:abstractNumId w:val="14"/>
  </w:num>
  <w:num w:numId="28">
    <w:abstractNumId w:val="11"/>
  </w:num>
  <w:num w:numId="29">
    <w:abstractNumId w:val="23"/>
  </w:num>
  <w:num w:numId="30">
    <w:abstractNumId w:val="20"/>
  </w:num>
  <w:num w:numId="31">
    <w:abstractNumId w:val="8"/>
  </w:num>
  <w:num w:numId="32">
    <w:abstractNumId w:val="40"/>
  </w:num>
  <w:num w:numId="33">
    <w:abstractNumId w:val="21"/>
  </w:num>
  <w:num w:numId="34">
    <w:abstractNumId w:val="2"/>
  </w:num>
  <w:num w:numId="35">
    <w:abstractNumId w:val="13"/>
  </w:num>
  <w:num w:numId="36">
    <w:abstractNumId w:val="19"/>
  </w:num>
  <w:num w:numId="37">
    <w:abstractNumId w:val="39"/>
  </w:num>
  <w:num w:numId="38">
    <w:abstractNumId w:val="34"/>
  </w:num>
  <w:num w:numId="39">
    <w:abstractNumId w:val="27"/>
  </w:num>
  <w:num w:numId="40">
    <w:abstractNumId w:val="12"/>
  </w:num>
  <w:num w:numId="41">
    <w:abstractNumId w:val="31"/>
  </w:num>
  <w:num w:numId="42">
    <w:abstractNumId w:val="41"/>
  </w:num>
  <w:num w:numId="43">
    <w:abstractNumId w:val="9"/>
  </w:num>
  <w:num w:numId="44">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AB7"/>
    <w:rsid w:val="00005519"/>
    <w:rsid w:val="000375A3"/>
    <w:rsid w:val="00055F1B"/>
    <w:rsid w:val="00081EBE"/>
    <w:rsid w:val="00087D74"/>
    <w:rsid w:val="00093A95"/>
    <w:rsid w:val="000B6953"/>
    <w:rsid w:val="000D1F01"/>
    <w:rsid w:val="000D3461"/>
    <w:rsid w:val="001224DF"/>
    <w:rsid w:val="00164D51"/>
    <w:rsid w:val="00167456"/>
    <w:rsid w:val="001A4612"/>
    <w:rsid w:val="00207AB7"/>
    <w:rsid w:val="00222FE5"/>
    <w:rsid w:val="00266C3C"/>
    <w:rsid w:val="0029337A"/>
    <w:rsid w:val="003330F6"/>
    <w:rsid w:val="00382838"/>
    <w:rsid w:val="00383BE3"/>
    <w:rsid w:val="003963BB"/>
    <w:rsid w:val="003F4863"/>
    <w:rsid w:val="003F7E5A"/>
    <w:rsid w:val="00400E89"/>
    <w:rsid w:val="00424ACC"/>
    <w:rsid w:val="00437EAC"/>
    <w:rsid w:val="004A55AF"/>
    <w:rsid w:val="004B0643"/>
    <w:rsid w:val="004C431E"/>
    <w:rsid w:val="004D6171"/>
    <w:rsid w:val="00515D33"/>
    <w:rsid w:val="0052213F"/>
    <w:rsid w:val="00541A83"/>
    <w:rsid w:val="005502A5"/>
    <w:rsid w:val="00554FC1"/>
    <w:rsid w:val="00560C46"/>
    <w:rsid w:val="005942D8"/>
    <w:rsid w:val="005C79DB"/>
    <w:rsid w:val="00610FEA"/>
    <w:rsid w:val="00620484"/>
    <w:rsid w:val="00627427"/>
    <w:rsid w:val="0063670A"/>
    <w:rsid w:val="00645252"/>
    <w:rsid w:val="00652648"/>
    <w:rsid w:val="00671AB8"/>
    <w:rsid w:val="006B59BF"/>
    <w:rsid w:val="006D3D74"/>
    <w:rsid w:val="006D52B8"/>
    <w:rsid w:val="007524CE"/>
    <w:rsid w:val="00752C15"/>
    <w:rsid w:val="007C422E"/>
    <w:rsid w:val="007E2DFC"/>
    <w:rsid w:val="0083569A"/>
    <w:rsid w:val="00847DBF"/>
    <w:rsid w:val="00852027"/>
    <w:rsid w:val="008549A5"/>
    <w:rsid w:val="00890B17"/>
    <w:rsid w:val="008B39C7"/>
    <w:rsid w:val="008D5237"/>
    <w:rsid w:val="00905E47"/>
    <w:rsid w:val="00935DF4"/>
    <w:rsid w:val="009469E4"/>
    <w:rsid w:val="009514AE"/>
    <w:rsid w:val="009836D0"/>
    <w:rsid w:val="009A0A84"/>
    <w:rsid w:val="009A6B67"/>
    <w:rsid w:val="009B4B7C"/>
    <w:rsid w:val="009B600D"/>
    <w:rsid w:val="009B79B5"/>
    <w:rsid w:val="00A02617"/>
    <w:rsid w:val="00A1458A"/>
    <w:rsid w:val="00A17F84"/>
    <w:rsid w:val="00A52711"/>
    <w:rsid w:val="00A90C23"/>
    <w:rsid w:val="00A9204E"/>
    <w:rsid w:val="00AA6329"/>
    <w:rsid w:val="00AC6460"/>
    <w:rsid w:val="00AF601C"/>
    <w:rsid w:val="00B25FC0"/>
    <w:rsid w:val="00B43995"/>
    <w:rsid w:val="00B6758E"/>
    <w:rsid w:val="00B67CAA"/>
    <w:rsid w:val="00B97CC2"/>
    <w:rsid w:val="00BB3F5C"/>
    <w:rsid w:val="00BF4993"/>
    <w:rsid w:val="00C11B5D"/>
    <w:rsid w:val="00C30BD9"/>
    <w:rsid w:val="00C40F2B"/>
    <w:rsid w:val="00C6488C"/>
    <w:rsid w:val="00CA408E"/>
    <w:rsid w:val="00CA7B68"/>
    <w:rsid w:val="00CC37BC"/>
    <w:rsid w:val="00D01D77"/>
    <w:rsid w:val="00D70A63"/>
    <w:rsid w:val="00DC066C"/>
    <w:rsid w:val="00DD7B92"/>
    <w:rsid w:val="00DE0D0E"/>
    <w:rsid w:val="00EA6E54"/>
    <w:rsid w:val="00EC13EC"/>
    <w:rsid w:val="00EC4491"/>
    <w:rsid w:val="00F17230"/>
    <w:rsid w:val="00F428A4"/>
    <w:rsid w:val="00F671F9"/>
    <w:rsid w:val="00F801E3"/>
    <w:rsid w:val="00FE2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7B13BD85"/>
  <w15:chartTrackingRefBased/>
  <w15:docId w15:val="{9295A725-5E6F-41A8-9710-2D43059D6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AB7"/>
    <w:rPr>
      <w:rFonts w:ascii="Times New Roman" w:eastAsiaTheme="minorEastAsia" w:hAnsi="Times New Roman" w:cs="Times New Roman"/>
    </w:rPr>
  </w:style>
  <w:style w:type="paragraph" w:styleId="Heading1">
    <w:name w:val="heading 1"/>
    <w:basedOn w:val="Normal"/>
    <w:next w:val="Normal"/>
    <w:link w:val="Heading1Char"/>
    <w:uiPriority w:val="9"/>
    <w:qFormat/>
    <w:rsid w:val="00A02617"/>
    <w:pPr>
      <w:keepNext/>
      <w:keepLines/>
      <w:spacing w:before="240" w:line="360" w:lineRule="auto"/>
      <w:jc w:val="center"/>
      <w:outlineLvl w:val="0"/>
    </w:pPr>
    <w:rPr>
      <w:rFonts w:eastAsiaTheme="majorEastAsia"/>
      <w:b/>
      <w:color w:val="000000" w:themeColor="text1"/>
      <w:sz w:val="40"/>
      <w:szCs w:val="32"/>
    </w:rPr>
  </w:style>
  <w:style w:type="paragraph" w:styleId="Heading2">
    <w:name w:val="heading 2"/>
    <w:basedOn w:val="Normal"/>
    <w:next w:val="Normal"/>
    <w:link w:val="Heading2Char"/>
    <w:uiPriority w:val="9"/>
    <w:unhideWhenUsed/>
    <w:qFormat/>
    <w:rsid w:val="00C11B5D"/>
    <w:pPr>
      <w:keepNext/>
      <w:keepLines/>
      <w:spacing w:before="40"/>
      <w:outlineLvl w:val="1"/>
    </w:pPr>
    <w:rPr>
      <w:rFonts w:ascii="Bahnschrift" w:eastAsiaTheme="majorEastAsia" w:hAnsi="Bahnschrift" w:cstheme="majorBidi"/>
      <w:color w:val="000000" w:themeColor="text1"/>
      <w:sz w:val="36"/>
      <w:szCs w:val="26"/>
    </w:rPr>
  </w:style>
  <w:style w:type="paragraph" w:styleId="Heading3">
    <w:name w:val="heading 3"/>
    <w:basedOn w:val="Normal"/>
    <w:next w:val="Normal"/>
    <w:link w:val="Heading3Char"/>
    <w:uiPriority w:val="9"/>
    <w:unhideWhenUsed/>
    <w:qFormat/>
    <w:rsid w:val="00C11B5D"/>
    <w:pPr>
      <w:keepNext/>
      <w:keepLines/>
      <w:spacing w:before="40"/>
      <w:outlineLvl w:val="2"/>
    </w:pPr>
    <w:rPr>
      <w:rFonts w:ascii="Bahnschrift" w:eastAsiaTheme="majorEastAsia" w:hAnsi="Bahnschrift" w:cstheme="majorBidi"/>
      <w:color w:val="000000" w:themeColor="text1"/>
      <w:sz w:val="34"/>
      <w:szCs w:val="24"/>
    </w:rPr>
  </w:style>
  <w:style w:type="paragraph" w:styleId="Heading4">
    <w:name w:val="heading 4"/>
    <w:basedOn w:val="Normal"/>
    <w:next w:val="Normal"/>
    <w:link w:val="Heading4Char"/>
    <w:uiPriority w:val="9"/>
    <w:unhideWhenUsed/>
    <w:qFormat/>
    <w:rsid w:val="00C11B5D"/>
    <w:pPr>
      <w:keepNext/>
      <w:keepLines/>
      <w:spacing w:before="40"/>
      <w:outlineLvl w:val="3"/>
    </w:pPr>
    <w:rPr>
      <w:rFonts w:ascii="Bahnschrift" w:eastAsiaTheme="majorEastAsia" w:hAnsi="Bahnschrift" w:cstheme="majorBidi"/>
      <w:iCs/>
      <w:color w:val="000000" w:themeColor="text1"/>
      <w:sz w:val="32"/>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617"/>
    <w:rPr>
      <w:rFonts w:ascii="Times New Roman" w:eastAsiaTheme="majorEastAsia" w:hAnsi="Times New Roman" w:cs="Times New Roman"/>
      <w:b/>
      <w:color w:val="000000" w:themeColor="text1"/>
      <w:sz w:val="40"/>
      <w:szCs w:val="32"/>
    </w:rPr>
  </w:style>
  <w:style w:type="character" w:customStyle="1" w:styleId="Heading2Char">
    <w:name w:val="Heading 2 Char"/>
    <w:basedOn w:val="DefaultParagraphFont"/>
    <w:link w:val="Heading2"/>
    <w:uiPriority w:val="9"/>
    <w:rsid w:val="00C11B5D"/>
    <w:rPr>
      <w:rFonts w:ascii="Bahnschrift" w:eastAsiaTheme="majorEastAsia" w:hAnsi="Bahnschrift" w:cstheme="majorBidi"/>
      <w:color w:val="000000" w:themeColor="text1"/>
      <w:sz w:val="36"/>
      <w:szCs w:val="26"/>
    </w:rPr>
  </w:style>
  <w:style w:type="character" w:customStyle="1" w:styleId="Heading3Char">
    <w:name w:val="Heading 3 Char"/>
    <w:basedOn w:val="DefaultParagraphFont"/>
    <w:link w:val="Heading3"/>
    <w:uiPriority w:val="9"/>
    <w:rsid w:val="00C11B5D"/>
    <w:rPr>
      <w:rFonts w:ascii="Bahnschrift" w:eastAsiaTheme="majorEastAsia" w:hAnsi="Bahnschrift" w:cstheme="majorBidi"/>
      <w:color w:val="000000" w:themeColor="text1"/>
      <w:sz w:val="34"/>
      <w:szCs w:val="24"/>
    </w:rPr>
  </w:style>
  <w:style w:type="character" w:customStyle="1" w:styleId="Heading4Char">
    <w:name w:val="Heading 4 Char"/>
    <w:basedOn w:val="DefaultParagraphFont"/>
    <w:link w:val="Heading4"/>
    <w:uiPriority w:val="9"/>
    <w:rsid w:val="00C11B5D"/>
    <w:rPr>
      <w:rFonts w:ascii="Bahnschrift" w:eastAsiaTheme="majorEastAsia" w:hAnsi="Bahnschrift" w:cstheme="majorBidi"/>
      <w:iCs/>
      <w:color w:val="000000" w:themeColor="text1"/>
      <w:sz w:val="32"/>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A52711"/>
    <w:pPr>
      <w:spacing w:after="200"/>
      <w:jc w:val="right"/>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TOCHeading">
    <w:name w:val="TOC Heading"/>
    <w:basedOn w:val="Heading1"/>
    <w:next w:val="Normal"/>
    <w:uiPriority w:val="39"/>
    <w:unhideWhenUsed/>
    <w:qFormat/>
    <w:rsid w:val="00167456"/>
    <w:pPr>
      <w:spacing w:line="259" w:lineRule="auto"/>
      <w:jc w:val="left"/>
      <w:outlineLvl w:val="9"/>
    </w:pPr>
  </w:style>
  <w:style w:type="paragraph" w:styleId="ListParagraph">
    <w:name w:val="List Paragraph"/>
    <w:basedOn w:val="Normal"/>
    <w:uiPriority w:val="34"/>
    <w:unhideWhenUsed/>
    <w:qFormat/>
    <w:rsid w:val="00752C15"/>
    <w:pPr>
      <w:ind w:left="720"/>
      <w:contextualSpacing/>
    </w:pPr>
  </w:style>
  <w:style w:type="paragraph" w:styleId="TOC1">
    <w:name w:val="toc 1"/>
    <w:basedOn w:val="Normal"/>
    <w:next w:val="Normal"/>
    <w:autoRedefine/>
    <w:uiPriority w:val="39"/>
    <w:unhideWhenUsed/>
    <w:rsid w:val="00515D33"/>
    <w:pPr>
      <w:spacing w:after="100"/>
    </w:pPr>
  </w:style>
  <w:style w:type="paragraph" w:styleId="TOC2">
    <w:name w:val="toc 2"/>
    <w:basedOn w:val="Normal"/>
    <w:next w:val="Normal"/>
    <w:autoRedefine/>
    <w:uiPriority w:val="39"/>
    <w:unhideWhenUsed/>
    <w:rsid w:val="00515D33"/>
    <w:pPr>
      <w:spacing w:after="100"/>
      <w:ind w:left="220"/>
    </w:pPr>
  </w:style>
  <w:style w:type="paragraph" w:styleId="TOC3">
    <w:name w:val="toc 3"/>
    <w:basedOn w:val="Normal"/>
    <w:next w:val="Normal"/>
    <w:autoRedefine/>
    <w:uiPriority w:val="39"/>
    <w:unhideWhenUsed/>
    <w:rsid w:val="00B43995"/>
    <w:pPr>
      <w:tabs>
        <w:tab w:val="right" w:leader="dot" w:pos="9350"/>
      </w:tabs>
      <w:spacing w:after="100" w:line="360" w:lineRule="auto"/>
      <w:ind w:left="440"/>
    </w:pPr>
    <w:rPr>
      <w:rFonts w:asciiTheme="minorHAnsi" w:hAnsiTheme="minorHAnsi"/>
    </w:rPr>
  </w:style>
  <w:style w:type="paragraph" w:styleId="NormalWeb">
    <w:name w:val="Normal (Web)"/>
    <w:basedOn w:val="Normal"/>
    <w:uiPriority w:val="99"/>
    <w:unhideWhenUsed/>
    <w:rsid w:val="00541A83"/>
    <w:pPr>
      <w:spacing w:before="100" w:beforeAutospacing="1" w:after="100" w:afterAutospacing="1"/>
    </w:pPr>
    <w:rPr>
      <w:rFonts w:eastAsia="Times New Roman"/>
      <w:sz w:val="24"/>
      <w:szCs w:val="24"/>
      <w:lang w:eastAsia="ja-JP"/>
    </w:rPr>
  </w:style>
  <w:style w:type="table" w:styleId="TableGrid">
    <w:name w:val="Table Grid"/>
    <w:basedOn w:val="TableNormal"/>
    <w:uiPriority w:val="39"/>
    <w:rsid w:val="004A55AF"/>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A55AF"/>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52711"/>
  </w:style>
  <w:style w:type="paragraph" w:styleId="NoSpacing">
    <w:name w:val="No Spacing"/>
    <w:uiPriority w:val="1"/>
    <w:qFormat/>
    <w:rsid w:val="00A02617"/>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464">
      <w:bodyDiv w:val="1"/>
      <w:marLeft w:val="0"/>
      <w:marRight w:val="0"/>
      <w:marTop w:val="0"/>
      <w:marBottom w:val="0"/>
      <w:divBdr>
        <w:top w:val="none" w:sz="0" w:space="0" w:color="auto"/>
        <w:left w:val="none" w:sz="0" w:space="0" w:color="auto"/>
        <w:bottom w:val="none" w:sz="0" w:space="0" w:color="auto"/>
        <w:right w:val="none" w:sz="0" w:space="0" w:color="auto"/>
      </w:divBdr>
      <w:divsChild>
        <w:div w:id="371197469">
          <w:marLeft w:val="15"/>
          <w:marRight w:val="0"/>
          <w:marTop w:val="0"/>
          <w:marBottom w:val="0"/>
          <w:divBdr>
            <w:top w:val="none" w:sz="0" w:space="0" w:color="auto"/>
            <w:left w:val="none" w:sz="0" w:space="0" w:color="auto"/>
            <w:bottom w:val="none" w:sz="0" w:space="0" w:color="auto"/>
            <w:right w:val="none" w:sz="0" w:space="0" w:color="auto"/>
          </w:divBdr>
        </w:div>
      </w:divsChild>
    </w:div>
    <w:div w:id="38476083">
      <w:bodyDiv w:val="1"/>
      <w:marLeft w:val="0"/>
      <w:marRight w:val="0"/>
      <w:marTop w:val="0"/>
      <w:marBottom w:val="0"/>
      <w:divBdr>
        <w:top w:val="none" w:sz="0" w:space="0" w:color="auto"/>
        <w:left w:val="none" w:sz="0" w:space="0" w:color="auto"/>
        <w:bottom w:val="none" w:sz="0" w:space="0" w:color="auto"/>
        <w:right w:val="none" w:sz="0" w:space="0" w:color="auto"/>
      </w:divBdr>
    </w:div>
    <w:div w:id="124201034">
      <w:bodyDiv w:val="1"/>
      <w:marLeft w:val="0"/>
      <w:marRight w:val="0"/>
      <w:marTop w:val="0"/>
      <w:marBottom w:val="0"/>
      <w:divBdr>
        <w:top w:val="none" w:sz="0" w:space="0" w:color="auto"/>
        <w:left w:val="none" w:sz="0" w:space="0" w:color="auto"/>
        <w:bottom w:val="none" w:sz="0" w:space="0" w:color="auto"/>
        <w:right w:val="none" w:sz="0" w:space="0" w:color="auto"/>
      </w:divBdr>
    </w:div>
    <w:div w:id="292636076">
      <w:bodyDiv w:val="1"/>
      <w:marLeft w:val="0"/>
      <w:marRight w:val="0"/>
      <w:marTop w:val="0"/>
      <w:marBottom w:val="0"/>
      <w:divBdr>
        <w:top w:val="none" w:sz="0" w:space="0" w:color="auto"/>
        <w:left w:val="none" w:sz="0" w:space="0" w:color="auto"/>
        <w:bottom w:val="none" w:sz="0" w:space="0" w:color="auto"/>
        <w:right w:val="none" w:sz="0" w:space="0" w:color="auto"/>
      </w:divBdr>
    </w:div>
    <w:div w:id="373579558">
      <w:bodyDiv w:val="1"/>
      <w:marLeft w:val="0"/>
      <w:marRight w:val="0"/>
      <w:marTop w:val="0"/>
      <w:marBottom w:val="0"/>
      <w:divBdr>
        <w:top w:val="none" w:sz="0" w:space="0" w:color="auto"/>
        <w:left w:val="none" w:sz="0" w:space="0" w:color="auto"/>
        <w:bottom w:val="none" w:sz="0" w:space="0" w:color="auto"/>
        <w:right w:val="none" w:sz="0" w:space="0" w:color="auto"/>
      </w:divBdr>
    </w:div>
    <w:div w:id="757558758">
      <w:bodyDiv w:val="1"/>
      <w:marLeft w:val="0"/>
      <w:marRight w:val="0"/>
      <w:marTop w:val="0"/>
      <w:marBottom w:val="0"/>
      <w:divBdr>
        <w:top w:val="none" w:sz="0" w:space="0" w:color="auto"/>
        <w:left w:val="none" w:sz="0" w:space="0" w:color="auto"/>
        <w:bottom w:val="none" w:sz="0" w:space="0" w:color="auto"/>
        <w:right w:val="none" w:sz="0" w:space="0" w:color="auto"/>
      </w:divBdr>
    </w:div>
    <w:div w:id="760298940">
      <w:bodyDiv w:val="1"/>
      <w:marLeft w:val="0"/>
      <w:marRight w:val="0"/>
      <w:marTop w:val="0"/>
      <w:marBottom w:val="0"/>
      <w:divBdr>
        <w:top w:val="none" w:sz="0" w:space="0" w:color="auto"/>
        <w:left w:val="none" w:sz="0" w:space="0" w:color="auto"/>
        <w:bottom w:val="none" w:sz="0" w:space="0" w:color="auto"/>
        <w:right w:val="none" w:sz="0" w:space="0" w:color="auto"/>
      </w:divBdr>
    </w:div>
    <w:div w:id="793207776">
      <w:bodyDiv w:val="1"/>
      <w:marLeft w:val="0"/>
      <w:marRight w:val="0"/>
      <w:marTop w:val="0"/>
      <w:marBottom w:val="0"/>
      <w:divBdr>
        <w:top w:val="none" w:sz="0" w:space="0" w:color="auto"/>
        <w:left w:val="none" w:sz="0" w:space="0" w:color="auto"/>
        <w:bottom w:val="none" w:sz="0" w:space="0" w:color="auto"/>
        <w:right w:val="none" w:sz="0" w:space="0" w:color="auto"/>
      </w:divBdr>
    </w:div>
    <w:div w:id="863665299">
      <w:bodyDiv w:val="1"/>
      <w:marLeft w:val="0"/>
      <w:marRight w:val="0"/>
      <w:marTop w:val="0"/>
      <w:marBottom w:val="0"/>
      <w:divBdr>
        <w:top w:val="none" w:sz="0" w:space="0" w:color="auto"/>
        <w:left w:val="none" w:sz="0" w:space="0" w:color="auto"/>
        <w:bottom w:val="none" w:sz="0" w:space="0" w:color="auto"/>
        <w:right w:val="none" w:sz="0" w:space="0" w:color="auto"/>
      </w:divBdr>
    </w:div>
    <w:div w:id="936598058">
      <w:bodyDiv w:val="1"/>
      <w:marLeft w:val="0"/>
      <w:marRight w:val="0"/>
      <w:marTop w:val="0"/>
      <w:marBottom w:val="0"/>
      <w:divBdr>
        <w:top w:val="none" w:sz="0" w:space="0" w:color="auto"/>
        <w:left w:val="none" w:sz="0" w:space="0" w:color="auto"/>
        <w:bottom w:val="none" w:sz="0" w:space="0" w:color="auto"/>
        <w:right w:val="none" w:sz="0" w:space="0" w:color="auto"/>
      </w:divBdr>
    </w:div>
    <w:div w:id="943537593">
      <w:bodyDiv w:val="1"/>
      <w:marLeft w:val="0"/>
      <w:marRight w:val="0"/>
      <w:marTop w:val="0"/>
      <w:marBottom w:val="0"/>
      <w:divBdr>
        <w:top w:val="none" w:sz="0" w:space="0" w:color="auto"/>
        <w:left w:val="none" w:sz="0" w:space="0" w:color="auto"/>
        <w:bottom w:val="none" w:sz="0" w:space="0" w:color="auto"/>
        <w:right w:val="none" w:sz="0" w:space="0" w:color="auto"/>
      </w:divBdr>
      <w:divsChild>
        <w:div w:id="1783913419">
          <w:marLeft w:val="446"/>
          <w:marRight w:val="0"/>
          <w:marTop w:val="0"/>
          <w:marBottom w:val="0"/>
          <w:divBdr>
            <w:top w:val="none" w:sz="0" w:space="0" w:color="auto"/>
            <w:left w:val="none" w:sz="0" w:space="0" w:color="auto"/>
            <w:bottom w:val="none" w:sz="0" w:space="0" w:color="auto"/>
            <w:right w:val="none" w:sz="0" w:space="0" w:color="auto"/>
          </w:divBdr>
        </w:div>
        <w:div w:id="1653294587">
          <w:marLeft w:val="446"/>
          <w:marRight w:val="0"/>
          <w:marTop w:val="0"/>
          <w:marBottom w:val="0"/>
          <w:divBdr>
            <w:top w:val="none" w:sz="0" w:space="0" w:color="auto"/>
            <w:left w:val="none" w:sz="0" w:space="0" w:color="auto"/>
            <w:bottom w:val="none" w:sz="0" w:space="0" w:color="auto"/>
            <w:right w:val="none" w:sz="0" w:space="0" w:color="auto"/>
          </w:divBdr>
        </w:div>
      </w:divsChild>
    </w:div>
    <w:div w:id="1216087113">
      <w:bodyDiv w:val="1"/>
      <w:marLeft w:val="0"/>
      <w:marRight w:val="0"/>
      <w:marTop w:val="0"/>
      <w:marBottom w:val="0"/>
      <w:divBdr>
        <w:top w:val="none" w:sz="0" w:space="0" w:color="auto"/>
        <w:left w:val="none" w:sz="0" w:space="0" w:color="auto"/>
        <w:bottom w:val="none" w:sz="0" w:space="0" w:color="auto"/>
        <w:right w:val="none" w:sz="0" w:space="0" w:color="auto"/>
      </w:divBdr>
      <w:divsChild>
        <w:div w:id="1196847125">
          <w:marLeft w:val="0"/>
          <w:marRight w:val="0"/>
          <w:marTop w:val="0"/>
          <w:marBottom w:val="0"/>
          <w:divBdr>
            <w:top w:val="none" w:sz="0" w:space="0" w:color="auto"/>
            <w:left w:val="none" w:sz="0" w:space="0" w:color="auto"/>
            <w:bottom w:val="none" w:sz="0" w:space="0" w:color="auto"/>
            <w:right w:val="none" w:sz="0" w:space="0" w:color="auto"/>
          </w:divBdr>
        </w:div>
        <w:div w:id="159273378">
          <w:marLeft w:val="15"/>
          <w:marRight w:val="0"/>
          <w:marTop w:val="0"/>
          <w:marBottom w:val="0"/>
          <w:divBdr>
            <w:top w:val="none" w:sz="0" w:space="0" w:color="auto"/>
            <w:left w:val="none" w:sz="0" w:space="0" w:color="auto"/>
            <w:bottom w:val="none" w:sz="0" w:space="0" w:color="auto"/>
            <w:right w:val="none" w:sz="0" w:space="0" w:color="auto"/>
          </w:divBdr>
        </w:div>
        <w:div w:id="2080130161">
          <w:marLeft w:val="15"/>
          <w:marRight w:val="0"/>
          <w:marTop w:val="0"/>
          <w:marBottom w:val="0"/>
          <w:divBdr>
            <w:top w:val="none" w:sz="0" w:space="0" w:color="auto"/>
            <w:left w:val="none" w:sz="0" w:space="0" w:color="auto"/>
            <w:bottom w:val="none" w:sz="0" w:space="0" w:color="auto"/>
            <w:right w:val="none" w:sz="0" w:space="0" w:color="auto"/>
          </w:divBdr>
        </w:div>
        <w:div w:id="657926244">
          <w:marLeft w:val="15"/>
          <w:marRight w:val="0"/>
          <w:marTop w:val="0"/>
          <w:marBottom w:val="0"/>
          <w:divBdr>
            <w:top w:val="none" w:sz="0" w:space="0" w:color="auto"/>
            <w:left w:val="none" w:sz="0" w:space="0" w:color="auto"/>
            <w:bottom w:val="none" w:sz="0" w:space="0" w:color="auto"/>
            <w:right w:val="none" w:sz="0" w:space="0" w:color="auto"/>
          </w:divBdr>
        </w:div>
        <w:div w:id="1412849784">
          <w:marLeft w:val="15"/>
          <w:marRight w:val="0"/>
          <w:marTop w:val="0"/>
          <w:marBottom w:val="0"/>
          <w:divBdr>
            <w:top w:val="none" w:sz="0" w:space="0" w:color="auto"/>
            <w:left w:val="none" w:sz="0" w:space="0" w:color="auto"/>
            <w:bottom w:val="none" w:sz="0" w:space="0" w:color="auto"/>
            <w:right w:val="none" w:sz="0" w:space="0" w:color="auto"/>
          </w:divBdr>
        </w:div>
        <w:div w:id="888608611">
          <w:marLeft w:val="15"/>
          <w:marRight w:val="0"/>
          <w:marTop w:val="0"/>
          <w:marBottom w:val="0"/>
          <w:divBdr>
            <w:top w:val="none" w:sz="0" w:space="0" w:color="auto"/>
            <w:left w:val="none" w:sz="0" w:space="0" w:color="auto"/>
            <w:bottom w:val="none" w:sz="0" w:space="0" w:color="auto"/>
            <w:right w:val="none" w:sz="0" w:space="0" w:color="auto"/>
          </w:divBdr>
        </w:div>
        <w:div w:id="1524783630">
          <w:marLeft w:val="15"/>
          <w:marRight w:val="0"/>
          <w:marTop w:val="0"/>
          <w:marBottom w:val="0"/>
          <w:divBdr>
            <w:top w:val="none" w:sz="0" w:space="0" w:color="auto"/>
            <w:left w:val="none" w:sz="0" w:space="0" w:color="auto"/>
            <w:bottom w:val="none" w:sz="0" w:space="0" w:color="auto"/>
            <w:right w:val="none" w:sz="0" w:space="0" w:color="auto"/>
          </w:divBdr>
        </w:div>
        <w:div w:id="1479951768">
          <w:marLeft w:val="15"/>
          <w:marRight w:val="0"/>
          <w:marTop w:val="0"/>
          <w:marBottom w:val="0"/>
          <w:divBdr>
            <w:top w:val="none" w:sz="0" w:space="0" w:color="auto"/>
            <w:left w:val="none" w:sz="0" w:space="0" w:color="auto"/>
            <w:bottom w:val="none" w:sz="0" w:space="0" w:color="auto"/>
            <w:right w:val="none" w:sz="0" w:space="0" w:color="auto"/>
          </w:divBdr>
        </w:div>
        <w:div w:id="421266248">
          <w:marLeft w:val="15"/>
          <w:marRight w:val="0"/>
          <w:marTop w:val="0"/>
          <w:marBottom w:val="0"/>
          <w:divBdr>
            <w:top w:val="none" w:sz="0" w:space="0" w:color="auto"/>
            <w:left w:val="none" w:sz="0" w:space="0" w:color="auto"/>
            <w:bottom w:val="none" w:sz="0" w:space="0" w:color="auto"/>
            <w:right w:val="none" w:sz="0" w:space="0" w:color="auto"/>
          </w:divBdr>
        </w:div>
        <w:div w:id="1381586660">
          <w:marLeft w:val="15"/>
          <w:marRight w:val="0"/>
          <w:marTop w:val="0"/>
          <w:marBottom w:val="0"/>
          <w:divBdr>
            <w:top w:val="none" w:sz="0" w:space="0" w:color="auto"/>
            <w:left w:val="none" w:sz="0" w:space="0" w:color="auto"/>
            <w:bottom w:val="none" w:sz="0" w:space="0" w:color="auto"/>
            <w:right w:val="none" w:sz="0" w:space="0" w:color="auto"/>
          </w:divBdr>
        </w:div>
        <w:div w:id="395395555">
          <w:marLeft w:val="15"/>
          <w:marRight w:val="0"/>
          <w:marTop w:val="0"/>
          <w:marBottom w:val="0"/>
          <w:divBdr>
            <w:top w:val="none" w:sz="0" w:space="0" w:color="auto"/>
            <w:left w:val="none" w:sz="0" w:space="0" w:color="auto"/>
            <w:bottom w:val="none" w:sz="0" w:space="0" w:color="auto"/>
            <w:right w:val="none" w:sz="0" w:space="0" w:color="auto"/>
          </w:divBdr>
        </w:div>
      </w:divsChild>
    </w:div>
    <w:div w:id="1346403515">
      <w:bodyDiv w:val="1"/>
      <w:marLeft w:val="0"/>
      <w:marRight w:val="0"/>
      <w:marTop w:val="0"/>
      <w:marBottom w:val="0"/>
      <w:divBdr>
        <w:top w:val="none" w:sz="0" w:space="0" w:color="auto"/>
        <w:left w:val="none" w:sz="0" w:space="0" w:color="auto"/>
        <w:bottom w:val="none" w:sz="0" w:space="0" w:color="auto"/>
        <w:right w:val="none" w:sz="0" w:space="0" w:color="auto"/>
      </w:divBdr>
      <w:divsChild>
        <w:div w:id="1070692916">
          <w:marLeft w:val="15"/>
          <w:marRight w:val="0"/>
          <w:marTop w:val="0"/>
          <w:marBottom w:val="0"/>
          <w:divBdr>
            <w:top w:val="none" w:sz="0" w:space="0" w:color="auto"/>
            <w:left w:val="none" w:sz="0" w:space="0" w:color="auto"/>
            <w:bottom w:val="none" w:sz="0" w:space="0" w:color="auto"/>
            <w:right w:val="none" w:sz="0" w:space="0" w:color="auto"/>
          </w:divBdr>
        </w:div>
        <w:div w:id="165562135">
          <w:marLeft w:val="15"/>
          <w:marRight w:val="0"/>
          <w:marTop w:val="0"/>
          <w:marBottom w:val="0"/>
          <w:divBdr>
            <w:top w:val="none" w:sz="0" w:space="0" w:color="auto"/>
            <w:left w:val="none" w:sz="0" w:space="0" w:color="auto"/>
            <w:bottom w:val="none" w:sz="0" w:space="0" w:color="auto"/>
            <w:right w:val="none" w:sz="0" w:space="0" w:color="auto"/>
          </w:divBdr>
        </w:div>
        <w:div w:id="872424569">
          <w:marLeft w:val="15"/>
          <w:marRight w:val="0"/>
          <w:marTop w:val="0"/>
          <w:marBottom w:val="0"/>
          <w:divBdr>
            <w:top w:val="none" w:sz="0" w:space="0" w:color="auto"/>
            <w:left w:val="none" w:sz="0" w:space="0" w:color="auto"/>
            <w:bottom w:val="none" w:sz="0" w:space="0" w:color="auto"/>
            <w:right w:val="none" w:sz="0" w:space="0" w:color="auto"/>
          </w:divBdr>
        </w:div>
        <w:div w:id="754980442">
          <w:marLeft w:val="15"/>
          <w:marRight w:val="0"/>
          <w:marTop w:val="0"/>
          <w:marBottom w:val="0"/>
          <w:divBdr>
            <w:top w:val="none" w:sz="0" w:space="0" w:color="auto"/>
            <w:left w:val="none" w:sz="0" w:space="0" w:color="auto"/>
            <w:bottom w:val="none" w:sz="0" w:space="0" w:color="auto"/>
            <w:right w:val="none" w:sz="0" w:space="0" w:color="auto"/>
          </w:divBdr>
        </w:div>
        <w:div w:id="1710686593">
          <w:marLeft w:val="15"/>
          <w:marRight w:val="0"/>
          <w:marTop w:val="0"/>
          <w:marBottom w:val="0"/>
          <w:divBdr>
            <w:top w:val="none" w:sz="0" w:space="0" w:color="auto"/>
            <w:left w:val="none" w:sz="0" w:space="0" w:color="auto"/>
            <w:bottom w:val="none" w:sz="0" w:space="0" w:color="auto"/>
            <w:right w:val="none" w:sz="0" w:space="0" w:color="auto"/>
          </w:divBdr>
        </w:div>
        <w:div w:id="520044934">
          <w:marLeft w:val="15"/>
          <w:marRight w:val="0"/>
          <w:marTop w:val="0"/>
          <w:marBottom w:val="0"/>
          <w:divBdr>
            <w:top w:val="none" w:sz="0" w:space="0" w:color="auto"/>
            <w:left w:val="none" w:sz="0" w:space="0" w:color="auto"/>
            <w:bottom w:val="none" w:sz="0" w:space="0" w:color="auto"/>
            <w:right w:val="none" w:sz="0" w:space="0" w:color="auto"/>
          </w:divBdr>
        </w:div>
      </w:divsChild>
    </w:div>
    <w:div w:id="1374622268">
      <w:bodyDiv w:val="1"/>
      <w:marLeft w:val="0"/>
      <w:marRight w:val="0"/>
      <w:marTop w:val="0"/>
      <w:marBottom w:val="0"/>
      <w:divBdr>
        <w:top w:val="none" w:sz="0" w:space="0" w:color="auto"/>
        <w:left w:val="none" w:sz="0" w:space="0" w:color="auto"/>
        <w:bottom w:val="none" w:sz="0" w:space="0" w:color="auto"/>
        <w:right w:val="none" w:sz="0" w:space="0" w:color="auto"/>
      </w:divBdr>
      <w:divsChild>
        <w:div w:id="709501764">
          <w:marLeft w:val="0"/>
          <w:marRight w:val="0"/>
          <w:marTop w:val="0"/>
          <w:marBottom w:val="0"/>
          <w:divBdr>
            <w:top w:val="none" w:sz="0" w:space="0" w:color="auto"/>
            <w:left w:val="none" w:sz="0" w:space="0" w:color="auto"/>
            <w:bottom w:val="none" w:sz="0" w:space="0" w:color="auto"/>
            <w:right w:val="none" w:sz="0" w:space="0" w:color="auto"/>
          </w:divBdr>
        </w:div>
        <w:div w:id="849949591">
          <w:marLeft w:val="0"/>
          <w:marRight w:val="0"/>
          <w:marTop w:val="0"/>
          <w:marBottom w:val="0"/>
          <w:divBdr>
            <w:top w:val="none" w:sz="0" w:space="0" w:color="auto"/>
            <w:left w:val="none" w:sz="0" w:space="0" w:color="auto"/>
            <w:bottom w:val="none" w:sz="0" w:space="0" w:color="auto"/>
            <w:right w:val="none" w:sz="0" w:space="0" w:color="auto"/>
          </w:divBdr>
        </w:div>
      </w:divsChild>
    </w:div>
    <w:div w:id="1493915364">
      <w:bodyDiv w:val="1"/>
      <w:marLeft w:val="0"/>
      <w:marRight w:val="0"/>
      <w:marTop w:val="0"/>
      <w:marBottom w:val="0"/>
      <w:divBdr>
        <w:top w:val="none" w:sz="0" w:space="0" w:color="auto"/>
        <w:left w:val="none" w:sz="0" w:space="0" w:color="auto"/>
        <w:bottom w:val="none" w:sz="0" w:space="0" w:color="auto"/>
        <w:right w:val="none" w:sz="0" w:space="0" w:color="auto"/>
      </w:divBdr>
    </w:div>
    <w:div w:id="1602029016">
      <w:bodyDiv w:val="1"/>
      <w:marLeft w:val="0"/>
      <w:marRight w:val="0"/>
      <w:marTop w:val="0"/>
      <w:marBottom w:val="0"/>
      <w:divBdr>
        <w:top w:val="none" w:sz="0" w:space="0" w:color="auto"/>
        <w:left w:val="none" w:sz="0" w:space="0" w:color="auto"/>
        <w:bottom w:val="none" w:sz="0" w:space="0" w:color="auto"/>
        <w:right w:val="none" w:sz="0" w:space="0" w:color="auto"/>
      </w:divBdr>
    </w:div>
    <w:div w:id="1772776029">
      <w:bodyDiv w:val="1"/>
      <w:marLeft w:val="0"/>
      <w:marRight w:val="0"/>
      <w:marTop w:val="0"/>
      <w:marBottom w:val="0"/>
      <w:divBdr>
        <w:top w:val="none" w:sz="0" w:space="0" w:color="auto"/>
        <w:left w:val="none" w:sz="0" w:space="0" w:color="auto"/>
        <w:bottom w:val="none" w:sz="0" w:space="0" w:color="auto"/>
        <w:right w:val="none" w:sz="0" w:space="0" w:color="auto"/>
      </w:divBdr>
    </w:div>
    <w:div w:id="1782190380">
      <w:bodyDiv w:val="1"/>
      <w:marLeft w:val="0"/>
      <w:marRight w:val="0"/>
      <w:marTop w:val="0"/>
      <w:marBottom w:val="0"/>
      <w:divBdr>
        <w:top w:val="none" w:sz="0" w:space="0" w:color="auto"/>
        <w:left w:val="none" w:sz="0" w:space="0" w:color="auto"/>
        <w:bottom w:val="none" w:sz="0" w:space="0" w:color="auto"/>
        <w:right w:val="none" w:sz="0" w:space="0" w:color="auto"/>
      </w:divBdr>
    </w:div>
    <w:div w:id="1902445634">
      <w:bodyDiv w:val="1"/>
      <w:marLeft w:val="0"/>
      <w:marRight w:val="0"/>
      <w:marTop w:val="0"/>
      <w:marBottom w:val="0"/>
      <w:divBdr>
        <w:top w:val="none" w:sz="0" w:space="0" w:color="auto"/>
        <w:left w:val="none" w:sz="0" w:space="0" w:color="auto"/>
        <w:bottom w:val="none" w:sz="0" w:space="0" w:color="auto"/>
        <w:right w:val="none" w:sz="0" w:space="0" w:color="auto"/>
      </w:divBdr>
    </w:div>
    <w:div w:id="2077891441">
      <w:bodyDiv w:val="1"/>
      <w:marLeft w:val="0"/>
      <w:marRight w:val="0"/>
      <w:marTop w:val="0"/>
      <w:marBottom w:val="0"/>
      <w:divBdr>
        <w:top w:val="none" w:sz="0" w:space="0" w:color="auto"/>
        <w:left w:val="none" w:sz="0" w:space="0" w:color="auto"/>
        <w:bottom w:val="none" w:sz="0" w:space="0" w:color="auto"/>
        <w:right w:val="none" w:sz="0" w:space="0" w:color="auto"/>
      </w:divBdr>
      <w:divsChild>
        <w:div w:id="1750619472">
          <w:marLeft w:val="446"/>
          <w:marRight w:val="0"/>
          <w:marTop w:val="0"/>
          <w:marBottom w:val="0"/>
          <w:divBdr>
            <w:top w:val="none" w:sz="0" w:space="0" w:color="auto"/>
            <w:left w:val="none" w:sz="0" w:space="0" w:color="auto"/>
            <w:bottom w:val="none" w:sz="0" w:space="0" w:color="auto"/>
            <w:right w:val="none" w:sz="0" w:space="0" w:color="auto"/>
          </w:divBdr>
        </w:div>
        <w:div w:id="117453859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mmy%20Runie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{2C8C5FB4-F87C-462B-8BFF-20E41F68CE71}</b:Guid>
    <b:RefOrder>1</b:RefOrder>
  </b:Source>
</b:Sourc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0BDD61-7BB1-40BB-B8D0-D0415CC45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67</TotalTime>
  <Pages>1</Pages>
  <Words>8848</Words>
  <Characters>50435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Lammy Runiel</dc:creator>
  <cp:keywords/>
  <dc:description/>
  <cp:lastModifiedBy>Lammy Runiel</cp:lastModifiedBy>
  <cp:revision>15</cp:revision>
  <cp:lastPrinted>2018-10-29T03:10:00Z</cp:lastPrinted>
  <dcterms:created xsi:type="dcterms:W3CDTF">2018-10-28T17:14:00Z</dcterms:created>
  <dcterms:modified xsi:type="dcterms:W3CDTF">2018-10-29T03:10:00Z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