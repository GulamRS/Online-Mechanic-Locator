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AB7" w:rsidRPr="00A90C23" w:rsidRDefault="00207AB7" w:rsidP="00207AB7">
      <w:pPr>
        <w:tabs>
          <w:tab w:val="left" w:pos="7180"/>
        </w:tabs>
        <w:spacing w:after="160" w:line="259" w:lineRule="auto"/>
        <w:rPr>
          <w:rFonts w:eastAsia="Times New Roman"/>
          <w:b/>
          <w:bCs/>
          <w:sz w:val="4"/>
          <w:szCs w:val="24"/>
        </w:rPr>
      </w:pPr>
    </w:p>
    <w:tbl>
      <w:tblPr>
        <w:tblStyle w:val="TableGrid"/>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512"/>
        <w:gridCol w:w="2230"/>
      </w:tblGrid>
      <w:tr w:rsidR="004A55AF" w:rsidRPr="00A90C23" w:rsidTr="003963BB">
        <w:trPr>
          <w:trHeight w:val="1596"/>
        </w:trPr>
        <w:tc>
          <w:tcPr>
            <w:tcW w:w="1851" w:type="dxa"/>
          </w:tcPr>
          <w:p w:rsidR="004A55AF" w:rsidRPr="00A90C23" w:rsidRDefault="004A55AF" w:rsidP="00383BE3">
            <w:pPr>
              <w:rPr>
                <w:b/>
                <w:sz w:val="48"/>
              </w:rPr>
            </w:pPr>
            <w:r w:rsidRPr="00A90C23">
              <w:rPr>
                <w:b/>
                <w:noProof/>
                <w:sz w:val="48"/>
                <w:lang w:eastAsia="ja-JP"/>
              </w:rPr>
              <w:drawing>
                <wp:inline distT="0" distB="0" distL="0" distR="0" wp14:anchorId="6D2BDAFE" wp14:editId="467D2E05">
                  <wp:extent cx="1003365" cy="126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365" cy="1260000"/>
                          </a:xfrm>
                          <a:prstGeom prst="rect">
                            <a:avLst/>
                          </a:prstGeom>
                          <a:noFill/>
                          <a:ln>
                            <a:noFill/>
                          </a:ln>
                        </pic:spPr>
                      </pic:pic>
                    </a:graphicData>
                  </a:graphic>
                </wp:inline>
              </w:drawing>
            </w:r>
          </w:p>
        </w:tc>
        <w:tc>
          <w:tcPr>
            <w:tcW w:w="5512" w:type="dxa"/>
            <w:vAlign w:val="center"/>
          </w:tcPr>
          <w:p w:rsidR="004A55AF" w:rsidRPr="00A90C23" w:rsidRDefault="004A55AF" w:rsidP="00383BE3">
            <w:pPr>
              <w:jc w:val="center"/>
              <w:rPr>
                <w:b/>
                <w:sz w:val="28"/>
              </w:rPr>
            </w:pPr>
            <w:r w:rsidRPr="00A90C23">
              <w:rPr>
                <w:b/>
                <w:sz w:val="28"/>
              </w:rPr>
              <w:t xml:space="preserve">Shri Vile </w:t>
            </w:r>
            <w:proofErr w:type="spellStart"/>
            <w:r w:rsidRPr="00A90C23">
              <w:rPr>
                <w:b/>
                <w:sz w:val="28"/>
              </w:rPr>
              <w:t>Parle</w:t>
            </w:r>
            <w:proofErr w:type="spellEnd"/>
            <w:r w:rsidRPr="00A90C23">
              <w:rPr>
                <w:b/>
                <w:sz w:val="28"/>
              </w:rPr>
              <w:t xml:space="preserve"> </w:t>
            </w:r>
            <w:proofErr w:type="spellStart"/>
            <w:r w:rsidRPr="00A90C23">
              <w:rPr>
                <w:b/>
                <w:sz w:val="28"/>
              </w:rPr>
              <w:t>Kelavani</w:t>
            </w:r>
            <w:proofErr w:type="spellEnd"/>
            <w:r w:rsidRPr="00A90C23">
              <w:rPr>
                <w:b/>
                <w:sz w:val="28"/>
              </w:rPr>
              <w:t xml:space="preserve"> Mandal’s</w:t>
            </w:r>
          </w:p>
          <w:p w:rsidR="004A55AF" w:rsidRPr="00A90C23" w:rsidRDefault="004A55AF" w:rsidP="00383BE3">
            <w:pPr>
              <w:jc w:val="center"/>
              <w:rPr>
                <w:b/>
                <w:sz w:val="28"/>
              </w:rPr>
            </w:pPr>
          </w:p>
          <w:p w:rsidR="004A55AF" w:rsidRPr="00A90C23" w:rsidRDefault="004A55AF" w:rsidP="00383BE3">
            <w:pPr>
              <w:jc w:val="center"/>
              <w:rPr>
                <w:b/>
                <w:sz w:val="36"/>
              </w:rPr>
            </w:pPr>
            <w:proofErr w:type="spellStart"/>
            <w:r w:rsidRPr="00A90C23">
              <w:rPr>
                <w:b/>
                <w:sz w:val="36"/>
              </w:rPr>
              <w:t>Usha</w:t>
            </w:r>
            <w:proofErr w:type="spellEnd"/>
            <w:r w:rsidRPr="00A90C23">
              <w:rPr>
                <w:b/>
                <w:sz w:val="36"/>
              </w:rPr>
              <w:t xml:space="preserve"> </w:t>
            </w:r>
            <w:proofErr w:type="spellStart"/>
            <w:r w:rsidRPr="00A90C23">
              <w:rPr>
                <w:b/>
                <w:sz w:val="36"/>
              </w:rPr>
              <w:t>Pravin</w:t>
            </w:r>
            <w:proofErr w:type="spellEnd"/>
            <w:r w:rsidRPr="00A90C23">
              <w:rPr>
                <w:b/>
                <w:sz w:val="36"/>
              </w:rPr>
              <w:t xml:space="preserve"> Gandhi College of Arts, Science and Commerce</w:t>
            </w:r>
          </w:p>
          <w:p w:rsidR="004A55AF" w:rsidRPr="00A90C23" w:rsidRDefault="004A55AF" w:rsidP="00383BE3">
            <w:pPr>
              <w:jc w:val="center"/>
              <w:rPr>
                <w:b/>
                <w:sz w:val="36"/>
              </w:rPr>
            </w:pPr>
          </w:p>
          <w:p w:rsidR="004A55AF" w:rsidRPr="00A90C23" w:rsidRDefault="004A55AF" w:rsidP="00383BE3">
            <w:pPr>
              <w:jc w:val="center"/>
              <w:rPr>
                <w:b/>
                <w:sz w:val="28"/>
              </w:rPr>
            </w:pPr>
            <w:r w:rsidRPr="00A90C23">
              <w:rPr>
                <w:b/>
                <w:sz w:val="28"/>
              </w:rPr>
              <w:t>NAAC Accredited ‘A’ Grade</w:t>
            </w:r>
          </w:p>
        </w:tc>
        <w:tc>
          <w:tcPr>
            <w:tcW w:w="2230" w:type="dxa"/>
          </w:tcPr>
          <w:p w:rsidR="004A55AF" w:rsidRPr="00A90C23" w:rsidRDefault="004A55AF" w:rsidP="00383BE3">
            <w:pPr>
              <w:jc w:val="right"/>
              <w:rPr>
                <w:b/>
                <w:sz w:val="48"/>
              </w:rPr>
            </w:pPr>
            <w:r w:rsidRPr="00A90C23">
              <w:rPr>
                <w:b/>
                <w:noProof/>
                <w:sz w:val="30"/>
                <w:szCs w:val="30"/>
                <w:lang w:eastAsia="ja-JP"/>
              </w:rPr>
              <w:drawing>
                <wp:inline distT="0" distB="0" distL="0" distR="0" wp14:anchorId="4B5B5773" wp14:editId="0A36A442">
                  <wp:extent cx="1080000" cy="127007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270079"/>
                          </a:xfrm>
                          <a:prstGeom prst="rect">
                            <a:avLst/>
                          </a:prstGeom>
                          <a:noFill/>
                          <a:ln>
                            <a:noFill/>
                          </a:ln>
                        </pic:spPr>
                      </pic:pic>
                    </a:graphicData>
                  </a:graphic>
                </wp:inline>
              </w:drawing>
            </w:r>
          </w:p>
        </w:tc>
      </w:tr>
    </w:tbl>
    <w:p w:rsidR="004A55AF" w:rsidRPr="00266C3C" w:rsidRDefault="004A55AF" w:rsidP="004A55AF">
      <w:pPr>
        <w:jc w:val="center"/>
        <w:rPr>
          <w:b/>
          <w:sz w:val="28"/>
        </w:rPr>
      </w:pPr>
    </w:p>
    <w:p w:rsidR="004A55AF" w:rsidRPr="00A90C23" w:rsidRDefault="004A55AF" w:rsidP="004A55AF">
      <w:pPr>
        <w:jc w:val="center"/>
        <w:rPr>
          <w:b/>
          <w:sz w:val="40"/>
        </w:rPr>
      </w:pPr>
      <w:r w:rsidRPr="00A90C23">
        <w:rPr>
          <w:b/>
          <w:sz w:val="40"/>
        </w:rPr>
        <w:t>ONLINE MECHANIC LOCATOR</w:t>
      </w:r>
    </w:p>
    <w:p w:rsidR="004A55AF" w:rsidRPr="00A90C23" w:rsidRDefault="004A55AF" w:rsidP="004A55AF">
      <w:pPr>
        <w:spacing w:line="360" w:lineRule="auto"/>
        <w:ind w:firstLine="720"/>
        <w:jc w:val="center"/>
        <w:rPr>
          <w:b/>
          <w:sz w:val="24"/>
        </w:rPr>
      </w:pPr>
    </w:p>
    <w:p w:rsidR="004A55AF" w:rsidRPr="00A90C23" w:rsidRDefault="004A55AF" w:rsidP="004A55AF">
      <w:pPr>
        <w:spacing w:line="360" w:lineRule="auto"/>
        <w:jc w:val="center"/>
        <w:rPr>
          <w:b/>
          <w:sz w:val="24"/>
        </w:rPr>
      </w:pPr>
      <w:r w:rsidRPr="00A90C23">
        <w:rPr>
          <w:b/>
          <w:sz w:val="24"/>
        </w:rPr>
        <w:t>A Project Report</w:t>
      </w:r>
    </w:p>
    <w:p w:rsidR="004A55AF" w:rsidRPr="00A90C23" w:rsidRDefault="004A55AF" w:rsidP="004A55AF">
      <w:pPr>
        <w:spacing w:line="360" w:lineRule="auto"/>
        <w:jc w:val="center"/>
        <w:rPr>
          <w:sz w:val="24"/>
        </w:rPr>
      </w:pPr>
      <w:r w:rsidRPr="00A90C23">
        <w:rPr>
          <w:sz w:val="24"/>
        </w:rPr>
        <w:t>Submitted in partial fulfilment of the</w:t>
      </w:r>
    </w:p>
    <w:p w:rsidR="004A55AF" w:rsidRPr="00A90C23" w:rsidRDefault="004A55AF" w:rsidP="004A55AF">
      <w:pPr>
        <w:spacing w:line="360" w:lineRule="auto"/>
        <w:jc w:val="center"/>
        <w:rPr>
          <w:sz w:val="24"/>
        </w:rPr>
      </w:pPr>
      <w:r w:rsidRPr="00A90C23">
        <w:rPr>
          <w:sz w:val="24"/>
        </w:rPr>
        <w:t>Requirements for the award of the Degree of</w:t>
      </w:r>
    </w:p>
    <w:p w:rsidR="004A55AF" w:rsidRPr="00266C3C" w:rsidRDefault="004A55AF" w:rsidP="004A55AF">
      <w:pPr>
        <w:tabs>
          <w:tab w:val="left" w:pos="5130"/>
        </w:tabs>
        <w:spacing w:line="360" w:lineRule="auto"/>
        <w:ind w:firstLine="720"/>
        <w:rPr>
          <w:sz w:val="20"/>
        </w:rPr>
      </w:pPr>
    </w:p>
    <w:p w:rsidR="004A55AF" w:rsidRPr="00A90C23" w:rsidRDefault="004A55AF" w:rsidP="004A55AF">
      <w:pPr>
        <w:spacing w:line="360" w:lineRule="auto"/>
        <w:jc w:val="center"/>
        <w:rPr>
          <w:b/>
          <w:sz w:val="28"/>
        </w:rPr>
      </w:pPr>
      <w:r w:rsidRPr="00A90C23">
        <w:rPr>
          <w:b/>
          <w:sz w:val="28"/>
        </w:rPr>
        <w:t>BACHELOR OF SCIENCE (INFORMATION TECHNOLOGY)</w:t>
      </w:r>
    </w:p>
    <w:p w:rsidR="004A55AF" w:rsidRDefault="004A55AF" w:rsidP="004A55AF">
      <w:pPr>
        <w:spacing w:line="360" w:lineRule="auto"/>
        <w:jc w:val="center"/>
        <w:rPr>
          <w:b/>
          <w:sz w:val="32"/>
        </w:rPr>
      </w:pPr>
      <w:r w:rsidRPr="00A90C23">
        <w:rPr>
          <w:b/>
          <w:sz w:val="24"/>
        </w:rPr>
        <w:t>By</w:t>
      </w:r>
    </w:p>
    <w:p w:rsidR="004C431E" w:rsidRPr="00266C3C" w:rsidRDefault="004C431E" w:rsidP="004A55AF">
      <w:pPr>
        <w:spacing w:line="360" w:lineRule="auto"/>
        <w:jc w:val="center"/>
        <w:rPr>
          <w:b/>
          <w:sz w:val="10"/>
        </w:rPr>
      </w:pPr>
    </w:p>
    <w:p w:rsidR="00266C3C" w:rsidRPr="00DB4C2B" w:rsidRDefault="00AA26BF" w:rsidP="003963BB">
      <w:pPr>
        <w:spacing w:line="360" w:lineRule="auto"/>
        <w:jc w:val="center"/>
        <w:rPr>
          <w:sz w:val="36"/>
          <w:szCs w:val="30"/>
        </w:rPr>
      </w:pPr>
      <w:r>
        <w:rPr>
          <w:sz w:val="36"/>
          <w:szCs w:val="30"/>
        </w:rPr>
        <w:t xml:space="preserve">Gulam </w:t>
      </w:r>
      <w:proofErr w:type="spellStart"/>
      <w:r>
        <w:rPr>
          <w:sz w:val="36"/>
          <w:szCs w:val="30"/>
        </w:rPr>
        <w:t>Rasul</w:t>
      </w:r>
      <w:proofErr w:type="spellEnd"/>
      <w:r>
        <w:rPr>
          <w:sz w:val="36"/>
          <w:szCs w:val="30"/>
        </w:rPr>
        <w:t xml:space="preserve"> Shah</w:t>
      </w:r>
    </w:p>
    <w:p w:rsidR="00266C3C" w:rsidRPr="00DB4C2B" w:rsidRDefault="00AA26BF" w:rsidP="003963BB">
      <w:pPr>
        <w:spacing w:line="360" w:lineRule="auto"/>
        <w:jc w:val="center"/>
        <w:rPr>
          <w:sz w:val="36"/>
          <w:szCs w:val="30"/>
        </w:rPr>
      </w:pPr>
      <w:r>
        <w:rPr>
          <w:sz w:val="36"/>
          <w:szCs w:val="30"/>
        </w:rPr>
        <w:t>53003160074</w:t>
      </w:r>
    </w:p>
    <w:p w:rsidR="003963BB" w:rsidRPr="004C431E" w:rsidRDefault="003963BB" w:rsidP="003963BB">
      <w:pPr>
        <w:spacing w:line="360" w:lineRule="auto"/>
        <w:jc w:val="center"/>
        <w:rPr>
          <w:sz w:val="20"/>
          <w:szCs w:val="30"/>
        </w:rPr>
      </w:pPr>
    </w:p>
    <w:p w:rsidR="004A55AF" w:rsidRPr="00A90C23" w:rsidRDefault="004A55AF" w:rsidP="004A55AF">
      <w:pPr>
        <w:spacing w:line="360" w:lineRule="auto"/>
        <w:jc w:val="center"/>
        <w:rPr>
          <w:b/>
          <w:sz w:val="26"/>
          <w:szCs w:val="26"/>
        </w:rPr>
      </w:pPr>
      <w:r w:rsidRPr="00A90C23">
        <w:rPr>
          <w:b/>
          <w:sz w:val="26"/>
          <w:szCs w:val="26"/>
        </w:rPr>
        <w:t>Under the esteemed guidance of</w:t>
      </w:r>
    </w:p>
    <w:p w:rsidR="004A55AF" w:rsidRPr="00A90C23" w:rsidRDefault="00A41697" w:rsidP="004A55AF">
      <w:pPr>
        <w:spacing w:line="360" w:lineRule="auto"/>
        <w:jc w:val="center"/>
        <w:rPr>
          <w:b/>
          <w:sz w:val="30"/>
          <w:szCs w:val="30"/>
        </w:rPr>
      </w:pPr>
      <w:r>
        <w:rPr>
          <w:b/>
          <w:sz w:val="30"/>
          <w:szCs w:val="30"/>
        </w:rPr>
        <w:t>Mr</w:t>
      </w:r>
      <w:r w:rsidR="004A55AF" w:rsidRPr="00A90C23">
        <w:rPr>
          <w:b/>
          <w:sz w:val="30"/>
          <w:szCs w:val="30"/>
        </w:rPr>
        <w:t xml:space="preserve">. </w:t>
      </w:r>
      <w:r w:rsidR="00383BE3" w:rsidRPr="00A90C23">
        <w:rPr>
          <w:b/>
          <w:sz w:val="30"/>
          <w:szCs w:val="30"/>
        </w:rPr>
        <w:t>Rajesh</w:t>
      </w:r>
      <w:r w:rsidR="004C431E">
        <w:rPr>
          <w:b/>
          <w:sz w:val="30"/>
          <w:szCs w:val="30"/>
        </w:rPr>
        <w:t xml:space="preserve"> K</w:t>
      </w:r>
      <w:r w:rsidR="00383BE3" w:rsidRPr="00A90C23">
        <w:rPr>
          <w:b/>
          <w:sz w:val="30"/>
          <w:szCs w:val="30"/>
        </w:rPr>
        <w:t xml:space="preserve"> </w:t>
      </w:r>
      <w:proofErr w:type="spellStart"/>
      <w:r w:rsidR="00383BE3" w:rsidRPr="00A90C23">
        <w:rPr>
          <w:b/>
          <w:sz w:val="30"/>
          <w:szCs w:val="30"/>
        </w:rPr>
        <w:t>Maur</w:t>
      </w:r>
      <w:r w:rsidR="004A55AF" w:rsidRPr="00A90C23">
        <w:rPr>
          <w:b/>
          <w:sz w:val="30"/>
          <w:szCs w:val="30"/>
        </w:rPr>
        <w:t>ya</w:t>
      </w:r>
      <w:proofErr w:type="spellEnd"/>
    </w:p>
    <w:p w:rsidR="004A55AF" w:rsidRPr="00A90C23" w:rsidRDefault="004A55AF" w:rsidP="003963BB">
      <w:pPr>
        <w:spacing w:line="360" w:lineRule="auto"/>
        <w:jc w:val="center"/>
        <w:rPr>
          <w:b/>
          <w:sz w:val="30"/>
          <w:szCs w:val="30"/>
        </w:rPr>
      </w:pPr>
      <w:r w:rsidRPr="00A90C23">
        <w:rPr>
          <w:b/>
          <w:sz w:val="28"/>
          <w:szCs w:val="30"/>
        </w:rPr>
        <w:t>Assistant Professor</w:t>
      </w:r>
    </w:p>
    <w:p w:rsidR="003963BB" w:rsidRPr="00266C3C" w:rsidRDefault="003963BB" w:rsidP="003963BB">
      <w:pPr>
        <w:spacing w:line="360" w:lineRule="auto"/>
        <w:jc w:val="center"/>
        <w:rPr>
          <w:b/>
          <w:sz w:val="24"/>
          <w:szCs w:val="30"/>
        </w:rPr>
      </w:pPr>
    </w:p>
    <w:p w:rsidR="004A55AF" w:rsidRPr="00A90C23" w:rsidRDefault="004A55AF" w:rsidP="004A55AF">
      <w:pPr>
        <w:spacing w:line="360" w:lineRule="auto"/>
        <w:jc w:val="center"/>
        <w:rPr>
          <w:b/>
          <w:sz w:val="24"/>
          <w:szCs w:val="30"/>
        </w:rPr>
      </w:pPr>
      <w:r w:rsidRPr="00A90C23">
        <w:rPr>
          <w:b/>
          <w:sz w:val="24"/>
          <w:szCs w:val="30"/>
        </w:rPr>
        <w:t>DEPARTMENT OF INFORMATION TECHNOLOGY</w:t>
      </w:r>
    </w:p>
    <w:p w:rsidR="004A55AF" w:rsidRPr="00A90C23" w:rsidRDefault="004A55AF" w:rsidP="004A55AF">
      <w:pPr>
        <w:spacing w:line="360" w:lineRule="auto"/>
        <w:jc w:val="center"/>
        <w:rPr>
          <w:b/>
          <w:sz w:val="28"/>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4"/>
          <w:szCs w:val="30"/>
        </w:rPr>
      </w:pPr>
      <w:r w:rsidRPr="00A90C23">
        <w:rPr>
          <w:b/>
          <w:i/>
          <w:sz w:val="24"/>
          <w:szCs w:val="30"/>
        </w:rPr>
        <w:t>(Affiliated to University of Mumbai)</w:t>
      </w:r>
    </w:p>
    <w:p w:rsidR="004A55AF" w:rsidRPr="00A90C23" w:rsidRDefault="004A55AF" w:rsidP="004A55AF">
      <w:pPr>
        <w:spacing w:line="360" w:lineRule="auto"/>
        <w:jc w:val="center"/>
        <w:rPr>
          <w:b/>
          <w:sz w:val="24"/>
          <w:szCs w:val="30"/>
        </w:rPr>
      </w:pPr>
      <w:r w:rsidRPr="00A90C23">
        <w:rPr>
          <w:b/>
          <w:sz w:val="24"/>
          <w:szCs w:val="30"/>
        </w:rPr>
        <w:t>MUMBAI, 400056</w:t>
      </w:r>
    </w:p>
    <w:p w:rsidR="004A55AF" w:rsidRPr="00A90C23" w:rsidRDefault="004A55AF" w:rsidP="004A55AF">
      <w:pPr>
        <w:spacing w:line="360" w:lineRule="auto"/>
        <w:jc w:val="center"/>
        <w:rPr>
          <w:b/>
          <w:sz w:val="24"/>
          <w:szCs w:val="30"/>
        </w:rPr>
      </w:pPr>
      <w:r w:rsidRPr="00A90C23">
        <w:rPr>
          <w:b/>
          <w:sz w:val="24"/>
          <w:szCs w:val="30"/>
        </w:rPr>
        <w:t>MAHARASHTRA</w:t>
      </w:r>
    </w:p>
    <w:p w:rsidR="004A55AF" w:rsidRPr="00A90C23" w:rsidRDefault="004A55AF" w:rsidP="004A55AF">
      <w:pPr>
        <w:spacing w:line="360" w:lineRule="auto"/>
        <w:jc w:val="center"/>
        <w:rPr>
          <w:b/>
          <w:sz w:val="24"/>
          <w:szCs w:val="30"/>
        </w:rPr>
      </w:pPr>
      <w:r w:rsidRPr="00A90C23">
        <w:rPr>
          <w:b/>
          <w:sz w:val="24"/>
          <w:szCs w:val="30"/>
        </w:rPr>
        <w:t>2018</w:t>
      </w:r>
      <w:r w:rsidRPr="00A90C23">
        <w:rPr>
          <w:b/>
          <w:sz w:val="24"/>
          <w:szCs w:val="30"/>
        </w:rPr>
        <w:br w:type="page"/>
      </w:r>
    </w:p>
    <w:p w:rsidR="004A55AF" w:rsidRPr="00A90C23" w:rsidRDefault="004A55AF" w:rsidP="004A55AF">
      <w:pPr>
        <w:spacing w:line="360" w:lineRule="auto"/>
        <w:jc w:val="center"/>
        <w:rPr>
          <w:rFonts w:eastAsia="Calibri"/>
          <w:b/>
          <w:sz w:val="24"/>
          <w:szCs w:val="30"/>
          <w:lang w:val="en-IN" w:eastAsia="en-IN"/>
        </w:rPr>
      </w:pPr>
      <w:r w:rsidRPr="00A90C23">
        <w:rPr>
          <w:rFonts w:eastAsia="Calibri"/>
          <w:b/>
          <w:sz w:val="24"/>
          <w:szCs w:val="30"/>
          <w:lang w:val="en-IN" w:eastAsia="en-IN"/>
        </w:rPr>
        <w:lastRenderedPageBreak/>
        <w:t>PROFORMA FOR THE APPROVAL PROJECT PROPOSAL</w:t>
      </w:r>
    </w:p>
    <w:p w:rsidR="004A55AF" w:rsidRPr="00A90C23" w:rsidRDefault="004A55AF" w:rsidP="004A55AF">
      <w:pPr>
        <w:spacing w:after="160" w:line="259" w:lineRule="auto"/>
        <w:jc w:val="center"/>
        <w:rPr>
          <w:rFonts w:eastAsia="Calibri"/>
          <w:b/>
          <w:sz w:val="24"/>
          <w:szCs w:val="30"/>
          <w:lang w:val="en-IN" w:eastAsia="en-IN"/>
        </w:rPr>
      </w:pPr>
    </w:p>
    <w:p w:rsidR="004A55AF" w:rsidRPr="00A90C23" w:rsidRDefault="004A55AF" w:rsidP="004A55AF">
      <w:pPr>
        <w:spacing w:after="160" w:line="259" w:lineRule="auto"/>
        <w:rPr>
          <w:rFonts w:eastAsia="Calibri"/>
          <w:sz w:val="24"/>
          <w:szCs w:val="30"/>
          <w:u w:val="single"/>
          <w:lang w:val="en-IN" w:eastAsia="en-IN"/>
        </w:rPr>
      </w:pPr>
      <w:r w:rsidRPr="00A90C23">
        <w:rPr>
          <w:rFonts w:eastAsia="Calibri"/>
          <w:sz w:val="24"/>
          <w:szCs w:val="30"/>
          <w:lang w:val="en-IN" w:eastAsia="en-IN"/>
        </w:rPr>
        <w:t>PNR No.: _____________________</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Roll no: ____________________</w:t>
      </w:r>
    </w:p>
    <w:p w:rsidR="004A55AF" w:rsidRPr="00A90C23" w:rsidRDefault="004A55AF" w:rsidP="004A55AF">
      <w:pPr>
        <w:spacing w:after="160" w:line="259" w:lineRule="auto"/>
        <w:rPr>
          <w:rFonts w:eastAsia="Calibri"/>
          <w:b/>
          <w:sz w:val="24"/>
          <w:szCs w:val="30"/>
          <w:lang w:val="en-IN" w:eastAsia="en-IN"/>
        </w:rPr>
      </w:pPr>
    </w:p>
    <w:p w:rsidR="004A55AF" w:rsidRPr="00A90C23" w:rsidRDefault="004A55AF" w:rsidP="005502A5">
      <w:pPr>
        <w:numPr>
          <w:ilvl w:val="0"/>
          <w:numId w:val="28"/>
        </w:numPr>
        <w:spacing w:after="160" w:line="259" w:lineRule="auto"/>
        <w:ind w:left="714" w:hanging="357"/>
        <w:contextualSpacing/>
        <w:rPr>
          <w:rFonts w:eastAsia="Calibri"/>
          <w:b/>
          <w:sz w:val="24"/>
          <w:szCs w:val="30"/>
          <w:lang w:val="en-IN" w:eastAsia="en-IN"/>
        </w:rPr>
      </w:pPr>
      <w:r w:rsidRPr="00A90C23">
        <w:rPr>
          <w:rFonts w:eastAsia="Calibri"/>
          <w:sz w:val="24"/>
          <w:szCs w:val="30"/>
          <w:lang w:val="en-IN" w:eastAsia="en-IN"/>
        </w:rPr>
        <w:t>Name of the Student</w:t>
      </w:r>
    </w:p>
    <w:p w:rsidR="004A55AF" w:rsidRPr="00A90C23" w:rsidRDefault="004A55AF" w:rsidP="004A55AF">
      <w:pPr>
        <w:spacing w:after="160" w:line="259" w:lineRule="auto"/>
        <w:ind w:left="714"/>
        <w:rPr>
          <w:rFonts w:eastAsia="Calibri"/>
          <w:b/>
          <w:sz w:val="24"/>
          <w:szCs w:val="30"/>
          <w:lang w:val="en-IN" w:eastAsia="en-IN"/>
        </w:rPr>
      </w:pPr>
      <w:r w:rsidRPr="00A90C23">
        <w:rPr>
          <w:rFonts w:eastAsia="Calibri"/>
          <w:b/>
          <w:sz w:val="24"/>
          <w:szCs w:val="30"/>
          <w:lang w:val="en-IN" w:eastAsia="en-IN"/>
        </w:rPr>
        <w:t>_____________________________________________________________________</w:t>
      </w:r>
    </w:p>
    <w:p w:rsidR="004A55AF" w:rsidRPr="00A90C23" w:rsidRDefault="004A55AF" w:rsidP="004A55AF">
      <w:pPr>
        <w:spacing w:after="160" w:line="259" w:lineRule="auto"/>
        <w:ind w:left="714"/>
        <w:rPr>
          <w:rFonts w:eastAsia="Calibri"/>
          <w:b/>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Title of the Project</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ind w:left="720"/>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Name of the Guide</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Teaching experience of the Guide _________________________________________</w:t>
      </w:r>
    </w:p>
    <w:p w:rsidR="004A55AF" w:rsidRPr="00A90C23" w:rsidRDefault="004A55AF" w:rsidP="004A55AF">
      <w:pPr>
        <w:spacing w:after="160" w:line="259" w:lineRule="auto"/>
        <w:rPr>
          <w:rFonts w:eastAsia="Calibri"/>
          <w:sz w:val="24"/>
          <w:szCs w:val="30"/>
          <w:lang w:val="en-IN" w:eastAsia="en-IN"/>
        </w:rPr>
      </w:pPr>
      <w:r w:rsidRPr="00A90C23">
        <w:rPr>
          <w:rFonts w:eastAsia="Calibri"/>
          <w:noProof/>
          <w:sz w:val="24"/>
          <w:szCs w:val="30"/>
          <w:lang w:eastAsia="ja-JP"/>
        </w:rPr>
        <mc:AlternateContent>
          <mc:Choice Requires="wps">
            <w:drawing>
              <wp:anchor distT="0" distB="0" distL="114300" distR="114300" simplePos="0" relativeHeight="251691008" behindDoc="0" locked="0" layoutInCell="1" allowOverlap="1" wp14:anchorId="00814465" wp14:editId="7A2977CE">
                <wp:simplePos x="0" y="0"/>
                <wp:positionH relativeFrom="column">
                  <wp:posOffset>4457700</wp:posOffset>
                </wp:positionH>
                <wp:positionV relativeFrom="paragraph">
                  <wp:posOffset>206375</wp:posOffset>
                </wp:positionV>
                <wp:extent cx="360000" cy="360000"/>
                <wp:effectExtent l="0" t="0" r="21590" b="21590"/>
                <wp:wrapNone/>
                <wp:docPr id="11" name="Rectangle 11"/>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259C" id="Rectangle 11" o:spid="_x0000_s1026" style="position:absolute;margin-left:351pt;margin-top:16.25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" fillcolor="window" strokecolor="#4472c4" strokeweight="1pt"/>
            </w:pict>
          </mc:Fallback>
        </mc:AlternateContent>
      </w:r>
      <w:r w:rsidRPr="00A90C23">
        <w:rPr>
          <w:rFonts w:eastAsia="Calibri"/>
          <w:noProof/>
          <w:sz w:val="24"/>
          <w:szCs w:val="30"/>
          <w:lang w:eastAsia="ja-JP"/>
        </w:rPr>
        <mc:AlternateContent>
          <mc:Choice Requires="wps">
            <w:drawing>
              <wp:anchor distT="0" distB="0" distL="114300" distR="114300" simplePos="0" relativeHeight="251689984" behindDoc="0" locked="0" layoutInCell="1" allowOverlap="1" wp14:anchorId="23E624FB" wp14:editId="4F257C09">
                <wp:simplePos x="0" y="0"/>
                <wp:positionH relativeFrom="column">
                  <wp:posOffset>3143250</wp:posOffset>
                </wp:positionH>
                <wp:positionV relativeFrom="paragraph">
                  <wp:posOffset>206375</wp:posOffset>
                </wp:positionV>
                <wp:extent cx="360000" cy="360000"/>
                <wp:effectExtent l="0" t="0" r="21590" b="21590"/>
                <wp:wrapNone/>
                <wp:docPr id="3" name="Rectangle 3"/>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3ED19" id="Rectangle 3" o:spid="_x0000_s1026" style="position:absolute;margin-left:247.5pt;margin-top:16.25pt;width:28.3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" fillcolor="window" strokecolor="#4472c4" strokeweight="1pt"/>
            </w:pict>
          </mc:Fallback>
        </mc:AlternateContent>
      </w: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Is this your first submission?</w:t>
      </w:r>
      <w:r w:rsidRPr="00A90C23">
        <w:rPr>
          <w:rFonts w:eastAsia="Calibri"/>
          <w:sz w:val="24"/>
          <w:szCs w:val="30"/>
          <w:lang w:val="en-IN" w:eastAsia="en-IN"/>
        </w:rPr>
        <w:tab/>
      </w:r>
      <w:r w:rsidRPr="00A90C23">
        <w:rPr>
          <w:rFonts w:eastAsia="Calibri"/>
          <w:sz w:val="24"/>
          <w:szCs w:val="30"/>
          <w:lang w:val="en-IN" w:eastAsia="en-IN"/>
        </w:rPr>
        <w:tab/>
        <w:t>Yes</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No</w:t>
      </w:r>
      <w:r w:rsidRPr="00A90C23">
        <w:rPr>
          <w:rFonts w:eastAsia="Calibri"/>
          <w:sz w:val="24"/>
          <w:szCs w:val="30"/>
          <w:lang w:val="en-IN" w:eastAsia="en-IN"/>
        </w:rPr>
        <w:tab/>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Student</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Signature of the Guide</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Date: _______________</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Coordinator</w:t>
            </w: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266C3C">
        <w:trPr>
          <w:trHeight w:val="68"/>
        </w:trPr>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p>
        </w:tc>
      </w:tr>
    </w:tbl>
    <w:p w:rsidR="004C431E" w:rsidRDefault="004C431E" w:rsidP="004C431E">
      <w:pPr>
        <w:rPr>
          <w:b/>
          <w:sz w:val="28"/>
          <w:szCs w:val="30"/>
        </w:rPr>
      </w:pPr>
    </w:p>
    <w:p w:rsidR="004C431E" w:rsidRDefault="004C431E" w:rsidP="004C431E">
      <w:pPr>
        <w:rPr>
          <w:b/>
          <w:sz w:val="28"/>
          <w:szCs w:val="30"/>
        </w:rPr>
      </w:pPr>
    </w:p>
    <w:p w:rsidR="00266C3C" w:rsidRDefault="00266C3C" w:rsidP="00DB4C2B">
      <w:pPr>
        <w:tabs>
          <w:tab w:val="left" w:pos="1634"/>
        </w:tabs>
        <w:rPr>
          <w:b/>
          <w:sz w:val="28"/>
          <w:szCs w:val="30"/>
        </w:rPr>
      </w:pPr>
      <w:r>
        <w:rPr>
          <w:b/>
          <w:sz w:val="28"/>
          <w:szCs w:val="30"/>
        </w:rPr>
        <w:tab/>
      </w:r>
    </w:p>
    <w:p w:rsidR="00266C3C" w:rsidRDefault="00266C3C" w:rsidP="004A55AF">
      <w:pPr>
        <w:jc w:val="center"/>
        <w:rPr>
          <w:b/>
          <w:sz w:val="28"/>
          <w:szCs w:val="30"/>
        </w:rPr>
      </w:pPr>
    </w:p>
    <w:p w:rsidR="004A55AF" w:rsidRPr="00A90C23" w:rsidRDefault="004A55AF" w:rsidP="004A55AF">
      <w:pPr>
        <w:jc w:val="center"/>
        <w:rPr>
          <w:b/>
          <w:sz w:val="24"/>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6"/>
          <w:szCs w:val="26"/>
        </w:rPr>
      </w:pPr>
      <w:r w:rsidRPr="00A90C23">
        <w:rPr>
          <w:b/>
          <w:i/>
          <w:sz w:val="26"/>
          <w:szCs w:val="26"/>
        </w:rPr>
        <w:t>(Affiliated to University of Mumbai)</w:t>
      </w:r>
    </w:p>
    <w:p w:rsidR="004A55AF" w:rsidRPr="00A90C23" w:rsidRDefault="004A55AF" w:rsidP="004A55AF">
      <w:pPr>
        <w:spacing w:line="360" w:lineRule="auto"/>
        <w:jc w:val="center"/>
        <w:rPr>
          <w:b/>
          <w:sz w:val="26"/>
          <w:szCs w:val="26"/>
        </w:rPr>
      </w:pPr>
      <w:r w:rsidRPr="00A90C23">
        <w:rPr>
          <w:b/>
          <w:sz w:val="26"/>
          <w:szCs w:val="26"/>
        </w:rPr>
        <w:t>MUMBAI- MAHARASHTRA-400056</w:t>
      </w:r>
    </w:p>
    <w:p w:rsidR="004A55AF" w:rsidRPr="00A90C23" w:rsidRDefault="004A55AF" w:rsidP="004A55AF">
      <w:pPr>
        <w:spacing w:line="360" w:lineRule="auto"/>
        <w:jc w:val="center"/>
        <w:rPr>
          <w:b/>
          <w:sz w:val="28"/>
          <w:szCs w:val="30"/>
        </w:rPr>
      </w:pPr>
      <w:r w:rsidRPr="00A90C23">
        <w:rPr>
          <w:b/>
          <w:sz w:val="28"/>
          <w:szCs w:val="30"/>
        </w:rPr>
        <w:t>DEPARTMENT OF INFORMATION TECHNOLOGY</w:t>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rPr>
      </w:pPr>
      <w:r w:rsidRPr="00A90C23">
        <w:rPr>
          <w:b/>
          <w:noProof/>
          <w:sz w:val="30"/>
          <w:szCs w:val="30"/>
          <w:lang w:eastAsia="ja-JP"/>
        </w:rPr>
        <w:drawing>
          <wp:inline distT="0" distB="0" distL="0" distR="0" wp14:anchorId="7B2C5FB6" wp14:editId="7060CE30">
            <wp:extent cx="1193878" cy="1404000"/>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78" cy="1404000"/>
                    </a:xfrm>
                    <a:prstGeom prst="rect">
                      <a:avLst/>
                    </a:prstGeom>
                    <a:noFill/>
                    <a:ln>
                      <a:noFill/>
                    </a:ln>
                  </pic:spPr>
                </pic:pic>
              </a:graphicData>
            </a:graphic>
          </wp:inline>
        </w:drawing>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u w:val="single"/>
        </w:rPr>
      </w:pPr>
      <w:r w:rsidRPr="00A90C23">
        <w:rPr>
          <w:b/>
          <w:sz w:val="28"/>
          <w:szCs w:val="30"/>
          <w:u w:val="single"/>
        </w:rPr>
        <w:t>CERTIFICATE</w:t>
      </w:r>
    </w:p>
    <w:p w:rsidR="004A55AF" w:rsidRPr="00A90C23" w:rsidRDefault="004A55AF" w:rsidP="004A55AF">
      <w:pPr>
        <w:spacing w:line="360" w:lineRule="auto"/>
        <w:ind w:firstLine="720"/>
        <w:jc w:val="center"/>
        <w:rPr>
          <w:b/>
          <w:sz w:val="28"/>
          <w:szCs w:val="30"/>
          <w:u w:val="single"/>
        </w:rPr>
      </w:pPr>
    </w:p>
    <w:p w:rsidR="004A55AF" w:rsidRPr="00A90C23" w:rsidRDefault="004A55AF" w:rsidP="004A55AF">
      <w:pPr>
        <w:spacing w:line="360" w:lineRule="auto"/>
        <w:ind w:firstLine="720"/>
        <w:jc w:val="both"/>
        <w:rPr>
          <w:sz w:val="24"/>
          <w:szCs w:val="30"/>
        </w:rPr>
      </w:pPr>
      <w:r w:rsidRPr="00A90C23">
        <w:rPr>
          <w:sz w:val="24"/>
          <w:szCs w:val="30"/>
        </w:rPr>
        <w:t xml:space="preserve">This is to certify that the project entitled, </w:t>
      </w:r>
      <w:r w:rsidRPr="00A90C23">
        <w:rPr>
          <w:b/>
          <w:sz w:val="24"/>
          <w:szCs w:val="30"/>
        </w:rPr>
        <w:t>“Online Mechanic Locator”</w:t>
      </w:r>
      <w:r w:rsidR="00DB4C2B">
        <w:rPr>
          <w:sz w:val="24"/>
          <w:szCs w:val="30"/>
        </w:rPr>
        <w:t xml:space="preserve">, is </w:t>
      </w:r>
      <w:proofErr w:type="spellStart"/>
      <w:r w:rsidR="00DB4C2B">
        <w:rPr>
          <w:sz w:val="24"/>
          <w:szCs w:val="30"/>
        </w:rPr>
        <w:t>bonafide</w:t>
      </w:r>
      <w:proofErr w:type="spellEnd"/>
      <w:r w:rsidR="00DB4C2B">
        <w:rPr>
          <w:sz w:val="24"/>
          <w:szCs w:val="30"/>
        </w:rPr>
        <w:t xml:space="preserve"> work of </w:t>
      </w:r>
      <w:proofErr w:type="spellStart"/>
      <w:r w:rsidR="00AA26BF">
        <w:rPr>
          <w:b/>
          <w:sz w:val="24"/>
          <w:szCs w:val="30"/>
        </w:rPr>
        <w:t>Gulam</w:t>
      </w:r>
      <w:proofErr w:type="spellEnd"/>
      <w:r w:rsidR="00AA26BF">
        <w:rPr>
          <w:b/>
          <w:sz w:val="24"/>
          <w:szCs w:val="30"/>
        </w:rPr>
        <w:t xml:space="preserve"> </w:t>
      </w:r>
      <w:proofErr w:type="spellStart"/>
      <w:r w:rsidR="00AA26BF">
        <w:rPr>
          <w:b/>
          <w:sz w:val="24"/>
          <w:szCs w:val="30"/>
        </w:rPr>
        <w:t>Rasul</w:t>
      </w:r>
      <w:proofErr w:type="spellEnd"/>
      <w:r w:rsidR="00AA26BF">
        <w:rPr>
          <w:b/>
          <w:sz w:val="24"/>
          <w:szCs w:val="30"/>
        </w:rPr>
        <w:t xml:space="preserve"> Shah</w:t>
      </w:r>
      <w:r w:rsidRPr="00EC13EC">
        <w:rPr>
          <w:sz w:val="24"/>
          <w:szCs w:val="30"/>
        </w:rPr>
        <w:t xml:space="preserve"> </w:t>
      </w:r>
      <w:r w:rsidR="00DB4C2B">
        <w:rPr>
          <w:sz w:val="24"/>
          <w:szCs w:val="30"/>
        </w:rPr>
        <w:t>bearing Seat No</w:t>
      </w:r>
      <w:proofErr w:type="gramStart"/>
      <w:r w:rsidR="00DB4C2B">
        <w:rPr>
          <w:sz w:val="24"/>
          <w:szCs w:val="30"/>
        </w:rPr>
        <w:t>:</w:t>
      </w:r>
      <w:r w:rsidR="00AA26BF">
        <w:rPr>
          <w:b/>
          <w:sz w:val="24"/>
          <w:szCs w:val="30"/>
        </w:rPr>
        <w:t>53003160074</w:t>
      </w:r>
      <w:proofErr w:type="gramEnd"/>
      <w:r w:rsidRPr="00A90C23">
        <w:rPr>
          <w:b/>
          <w:sz w:val="24"/>
          <w:szCs w:val="30"/>
        </w:rPr>
        <w:t xml:space="preserve"> </w:t>
      </w:r>
      <w:r w:rsidRPr="00A90C23">
        <w:rPr>
          <w:sz w:val="24"/>
          <w:szCs w:val="30"/>
        </w:rPr>
        <w:t xml:space="preserve">submitted in partial fulfilment of the requirements for the award of degree of BACHELOR OF SCIENCE in INFORMATION TECHNOLOGY from the University of Mumbai. </w:t>
      </w: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A55AF" w:rsidRPr="00A90C23" w:rsidTr="00383BE3">
        <w:tc>
          <w:tcPr>
            <w:tcW w:w="3005" w:type="dxa"/>
          </w:tcPr>
          <w:p w:rsidR="004A55AF" w:rsidRPr="00A90C23" w:rsidRDefault="004A55AF" w:rsidP="00383BE3">
            <w:pPr>
              <w:rPr>
                <w:b/>
                <w:sz w:val="24"/>
                <w:szCs w:val="30"/>
              </w:rPr>
            </w:pPr>
            <w:r w:rsidRPr="00A90C23">
              <w:rPr>
                <w:b/>
                <w:sz w:val="24"/>
                <w:szCs w:val="30"/>
              </w:rPr>
              <w:t>Internal Guide</w:t>
            </w: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Coordinator</w:t>
            </w: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r w:rsidRPr="00A90C23">
              <w:rPr>
                <w:b/>
                <w:sz w:val="24"/>
                <w:szCs w:val="30"/>
              </w:rPr>
              <w:t>External Examiner</w:t>
            </w: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r w:rsidRPr="00A90C23">
              <w:rPr>
                <w:b/>
                <w:sz w:val="24"/>
                <w:szCs w:val="30"/>
              </w:rPr>
              <w:t>Date:</w:t>
            </w: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College Seal</w:t>
            </w:r>
          </w:p>
        </w:tc>
      </w:tr>
    </w:tbl>
    <w:p w:rsidR="004A55AF" w:rsidRPr="00A90C23" w:rsidRDefault="004A55AF" w:rsidP="004A55AF"/>
    <w:p w:rsidR="0052213F" w:rsidRPr="00A90C23" w:rsidRDefault="0052213F" w:rsidP="00207AB7">
      <w:pPr>
        <w:tabs>
          <w:tab w:val="left" w:pos="7180"/>
        </w:tabs>
        <w:spacing w:after="160" w:line="259" w:lineRule="auto"/>
        <w:rPr>
          <w:rFonts w:eastAsia="Times New Roman"/>
          <w:b/>
          <w:bCs/>
          <w:sz w:val="28"/>
          <w:szCs w:val="24"/>
        </w:rPr>
      </w:pPr>
    </w:p>
    <w:p w:rsidR="00A17F84" w:rsidRPr="00A90C23" w:rsidRDefault="00A17F84" w:rsidP="00A17F84">
      <w:pPr>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C6460">
      <w:pPr>
        <w:spacing w:line="360" w:lineRule="auto"/>
        <w:jc w:val="center"/>
        <w:rPr>
          <w:b/>
          <w:sz w:val="40"/>
          <w:szCs w:val="44"/>
          <w:lang w:val="en-IN"/>
        </w:rPr>
      </w:pPr>
      <w:r w:rsidRPr="00A90C23">
        <w:rPr>
          <w:b/>
          <w:sz w:val="40"/>
          <w:szCs w:val="44"/>
          <w:lang w:val="en-IN"/>
        </w:rPr>
        <w:t>DECLARATION</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I hereby declare that the project entitled, “</w:t>
      </w:r>
      <w:r w:rsidRPr="00A90C23">
        <w:rPr>
          <w:rFonts w:eastAsia="Times New Roman"/>
          <w:b/>
          <w:bCs/>
          <w:sz w:val="24"/>
          <w:szCs w:val="24"/>
          <w:lang w:val="en-IN"/>
        </w:rPr>
        <w:t>Online Mechanic Locator</w:t>
      </w:r>
      <w:r w:rsidRPr="00A90C23">
        <w:rPr>
          <w:rFonts w:eastAsia="Times New Roman"/>
          <w:bCs/>
          <w:sz w:val="24"/>
          <w:szCs w:val="24"/>
          <w:lang w:val="en-IN"/>
        </w:rPr>
        <w:t>”.</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done</w:t>
      </w:r>
      <w:proofErr w:type="gramEnd"/>
      <w:r w:rsidRPr="00A90C23">
        <w:rPr>
          <w:rFonts w:eastAsia="Times New Roman"/>
          <w:bCs/>
          <w:sz w:val="24"/>
          <w:szCs w:val="24"/>
          <w:lang w:val="en-IN"/>
        </w:rPr>
        <w:t xml:space="preserve"> at </w:t>
      </w:r>
      <w:r w:rsidRPr="00A90C23">
        <w:rPr>
          <w:rFonts w:eastAsia="Times New Roman"/>
          <w:b/>
          <w:bCs/>
          <w:sz w:val="24"/>
          <w:szCs w:val="24"/>
          <w:lang w:val="en-IN"/>
        </w:rPr>
        <w:t>Mumbai</w:t>
      </w:r>
      <w:r w:rsidRPr="00A90C23">
        <w:rPr>
          <w:rFonts w:eastAsia="Times New Roman"/>
          <w:bCs/>
          <w:sz w:val="24"/>
          <w:szCs w:val="24"/>
          <w:lang w:val="en-IN"/>
        </w:rPr>
        <w:t>, has not been in any case duplicated to submit to any other university for the</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award</w:t>
      </w:r>
      <w:proofErr w:type="gramEnd"/>
      <w:r w:rsidRPr="00A90C23">
        <w:rPr>
          <w:rFonts w:eastAsia="Times New Roman"/>
          <w:bCs/>
          <w:sz w:val="24"/>
          <w:szCs w:val="24"/>
          <w:lang w:val="en-IN"/>
        </w:rPr>
        <w:t xml:space="preserve"> of any degree. To the best of my knowledge other than me, no one has submitted to</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any</w:t>
      </w:r>
      <w:proofErr w:type="gramEnd"/>
      <w:r w:rsidRPr="00A90C23">
        <w:rPr>
          <w:rFonts w:eastAsia="Times New Roman"/>
          <w:bCs/>
          <w:sz w:val="24"/>
          <w:szCs w:val="24"/>
          <w:lang w:val="en-IN"/>
        </w:rPr>
        <w:t xml:space="preserve"> other university.</w:t>
      </w:r>
    </w:p>
    <w:p w:rsidR="00A17F84" w:rsidRPr="00A90C23" w:rsidRDefault="00A17F84" w:rsidP="00AC6460">
      <w:pPr>
        <w:tabs>
          <w:tab w:val="left" w:pos="7180"/>
        </w:tabs>
        <w:spacing w:after="160" w:line="360" w:lineRule="auto"/>
        <w:jc w:val="center"/>
        <w:rPr>
          <w:rFonts w:eastAsia="Times New Roman"/>
          <w:bCs/>
          <w:sz w:val="24"/>
          <w:szCs w:val="24"/>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The project is done in partial fulfilment of the requirements for the award of degree of</w:t>
      </w: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
          <w:bCs/>
          <w:sz w:val="24"/>
          <w:szCs w:val="24"/>
          <w:lang w:val="en-IN"/>
        </w:rPr>
        <w:t>BACHELOR OF SCIENCE (INFORMATION TEHCNOLOGY)</w:t>
      </w:r>
      <w:r w:rsidRPr="00A90C23">
        <w:rPr>
          <w:rFonts w:eastAsia="Times New Roman"/>
          <w:bCs/>
          <w:sz w:val="24"/>
          <w:szCs w:val="24"/>
          <w:lang w:val="en-IN"/>
        </w:rPr>
        <w:t xml:space="preserve"> to be submitted as final</w:t>
      </w:r>
    </w:p>
    <w:p w:rsidR="00A17F84" w:rsidRPr="00A90C23" w:rsidRDefault="00A17F84" w:rsidP="00AC6460">
      <w:pPr>
        <w:tabs>
          <w:tab w:val="left" w:pos="7180"/>
        </w:tabs>
        <w:spacing w:after="160" w:line="360" w:lineRule="auto"/>
        <w:jc w:val="center"/>
        <w:rPr>
          <w:rFonts w:eastAsia="Times New Roman"/>
          <w:b/>
          <w:bCs/>
          <w:sz w:val="40"/>
          <w:szCs w:val="39"/>
          <w:lang w:val="en-IN"/>
        </w:rPr>
      </w:pPr>
      <w:proofErr w:type="gramStart"/>
      <w:r w:rsidRPr="00A90C23">
        <w:rPr>
          <w:rFonts w:eastAsia="Times New Roman"/>
          <w:bCs/>
          <w:sz w:val="24"/>
          <w:szCs w:val="24"/>
          <w:lang w:val="en-IN"/>
        </w:rPr>
        <w:t>semester</w:t>
      </w:r>
      <w:proofErr w:type="gramEnd"/>
      <w:r w:rsidRPr="00A90C23">
        <w:rPr>
          <w:rFonts w:eastAsia="Times New Roman"/>
          <w:bCs/>
          <w:sz w:val="24"/>
          <w:szCs w:val="24"/>
          <w:lang w:val="en-IN"/>
        </w:rPr>
        <w:t xml:space="preserve"> project as part of our curriculum</w:t>
      </w:r>
      <w:r w:rsidRPr="00A90C23">
        <w:rPr>
          <w:rFonts w:eastAsia="Times New Roman"/>
          <w:b/>
          <w:bCs/>
          <w:sz w:val="40"/>
          <w:szCs w:val="39"/>
          <w:lang w:val="en-IN"/>
        </w:rPr>
        <w:t>.</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A17F84" w:rsidRPr="00A90C23" w:rsidRDefault="00093A95" w:rsidP="00AC6460">
      <w:pPr>
        <w:tabs>
          <w:tab w:val="left" w:pos="7180"/>
        </w:tabs>
        <w:spacing w:after="160" w:line="360" w:lineRule="auto"/>
        <w:jc w:val="right"/>
        <w:rPr>
          <w:rFonts w:eastAsiaTheme="minorHAnsi"/>
          <w:szCs w:val="20"/>
        </w:rPr>
      </w:pPr>
      <w:r>
        <w:rPr>
          <w:rFonts w:eastAsia="Times New Roman"/>
          <w:b/>
          <w:bCs/>
          <w:sz w:val="24"/>
          <w:szCs w:val="24"/>
          <w:lang w:val="en-IN"/>
        </w:rPr>
        <w:t>Name and signature of student</w:t>
      </w: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4A55AF" w:rsidRPr="00A90C23" w:rsidRDefault="004A55AF" w:rsidP="009469E4">
      <w:pPr>
        <w:spacing w:after="160" w:line="259" w:lineRule="auto"/>
        <w:jc w:val="center"/>
        <w:rPr>
          <w:rFonts w:eastAsia="Times New Roman"/>
          <w:b/>
          <w:bCs/>
          <w:sz w:val="40"/>
          <w:szCs w:val="39"/>
          <w:lang w:val="en-IN"/>
        </w:rPr>
      </w:pPr>
    </w:p>
    <w:p w:rsidR="00A17F84" w:rsidRPr="00A90C23" w:rsidRDefault="00A17F84" w:rsidP="009469E4">
      <w:pPr>
        <w:spacing w:after="160" w:line="259" w:lineRule="auto"/>
        <w:jc w:val="center"/>
        <w:rPr>
          <w:rFonts w:eastAsia="Times New Roman"/>
          <w:b/>
          <w:bCs/>
          <w:sz w:val="40"/>
          <w:szCs w:val="39"/>
          <w:lang w:val="en-IN"/>
        </w:rPr>
      </w:pPr>
    </w:p>
    <w:p w:rsidR="00087D74" w:rsidRPr="00A90C23" w:rsidRDefault="00087D74" w:rsidP="00A17F84">
      <w:pPr>
        <w:spacing w:after="160" w:line="259" w:lineRule="auto"/>
        <w:rPr>
          <w:rFonts w:eastAsia="Times New Roman"/>
          <w:b/>
          <w:bCs/>
          <w:sz w:val="40"/>
          <w:szCs w:val="39"/>
          <w:lang w:val="en-IN"/>
        </w:rPr>
      </w:pPr>
    </w:p>
    <w:p w:rsidR="00087D74" w:rsidRPr="00A90C23" w:rsidRDefault="00087D74" w:rsidP="006B59BF">
      <w:pPr>
        <w:spacing w:after="160" w:line="259" w:lineRule="auto"/>
        <w:rPr>
          <w:rFonts w:eastAsia="Times New Roman"/>
          <w:b/>
          <w:bCs/>
          <w:sz w:val="40"/>
          <w:szCs w:val="39"/>
          <w:lang w:val="en-IN"/>
        </w:rPr>
      </w:pPr>
    </w:p>
    <w:p w:rsidR="00383BE3" w:rsidRPr="00A90C23" w:rsidRDefault="006B59BF" w:rsidP="006B59BF">
      <w:pPr>
        <w:spacing w:line="360" w:lineRule="auto"/>
        <w:jc w:val="center"/>
        <w:rPr>
          <w:b/>
          <w:sz w:val="40"/>
          <w:szCs w:val="44"/>
        </w:rPr>
      </w:pPr>
      <w:r>
        <w:rPr>
          <w:b/>
          <w:sz w:val="40"/>
          <w:szCs w:val="44"/>
        </w:rPr>
        <w:t>ABSTRACT</w:t>
      </w:r>
    </w:p>
    <w:p w:rsidR="00383BE3" w:rsidRPr="00A90C23" w:rsidRDefault="00383BE3" w:rsidP="006B59BF">
      <w:pPr>
        <w:spacing w:line="360" w:lineRule="auto"/>
        <w:jc w:val="both"/>
      </w:pPr>
    </w:p>
    <w:p w:rsidR="00383BE3" w:rsidRDefault="00383BE3" w:rsidP="006B59BF">
      <w:pPr>
        <w:pStyle w:val="NormalWeb"/>
        <w:spacing w:before="0" w:beforeAutospacing="0" w:after="0" w:afterAutospacing="0" w:line="360" w:lineRule="auto"/>
        <w:jc w:val="both"/>
        <w:rPr>
          <w:color w:val="000000"/>
        </w:rPr>
      </w:pPr>
      <w:r w:rsidRPr="00A90C23">
        <w:rPr>
          <w:color w:val="000000"/>
        </w:rPr>
        <w:t>The current car repair system is broken and it has become a very frustrating experience for car owners. The car owners have to physically take their car at the garage for repairing and then have to wait for their car to be serviced by mechanic hoping that the car will go in the hands of a good mechanic. The mechanics working in those garages are underpaid when compared to the skill set they have to offer to the industry.</w:t>
      </w:r>
    </w:p>
    <w:p w:rsidR="006B59BF" w:rsidRDefault="006B59BF" w:rsidP="006B59BF">
      <w:pPr>
        <w:pStyle w:val="NormalWeb"/>
        <w:spacing w:before="0" w:beforeAutospacing="0" w:after="0" w:afterAutospacing="0" w:line="360" w:lineRule="auto"/>
        <w:jc w:val="both"/>
        <w:rPr>
          <w:color w:val="000000"/>
        </w:rPr>
      </w:pPr>
    </w:p>
    <w:p w:rsidR="00383BE3" w:rsidRPr="00A90C23" w:rsidRDefault="00383BE3" w:rsidP="006B59BF">
      <w:pPr>
        <w:pStyle w:val="NormalWeb"/>
        <w:spacing w:before="0" w:beforeAutospacing="0" w:after="0" w:afterAutospacing="0" w:line="360" w:lineRule="auto"/>
        <w:jc w:val="both"/>
      </w:pPr>
      <w:r w:rsidRPr="00A90C23">
        <w:rPr>
          <w:color w:val="000000"/>
        </w:rPr>
        <w:t>The aim of making this project is to change the current car servicing industry. Through this system people will have the ability to book a mechanic sitting at the comfort of their home and without having to go through the frustration of visiting to the garage to get their car fixed. Mechanics will get connected to various car owners through our system, where he can fix their problem and can get paid. The system also helps Garages to promote their product and services to mechanics and car owners respectively.</w:t>
      </w:r>
    </w:p>
    <w:p w:rsidR="004A55AF" w:rsidRPr="00A90C23" w:rsidRDefault="004A55AF" w:rsidP="006B59BF">
      <w:pPr>
        <w:spacing w:after="160" w:line="259" w:lineRule="auto"/>
        <w:jc w:val="both"/>
        <w:rPr>
          <w:rFonts w:eastAsia="Times New Roman"/>
          <w:b/>
          <w:bCs/>
          <w:sz w:val="40"/>
          <w:szCs w:val="39"/>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90C23" w:rsidRDefault="00A90C23" w:rsidP="006B59BF">
      <w:pPr>
        <w:jc w:val="both"/>
        <w:rPr>
          <w:sz w:val="40"/>
          <w:szCs w:val="44"/>
          <w:lang w:val="en-IN"/>
        </w:rPr>
      </w:pPr>
    </w:p>
    <w:p w:rsidR="00383BE3" w:rsidRPr="00927B30" w:rsidRDefault="00383BE3" w:rsidP="006B59BF">
      <w:pPr>
        <w:spacing w:line="360" w:lineRule="auto"/>
        <w:jc w:val="center"/>
        <w:rPr>
          <w:b/>
          <w:sz w:val="40"/>
          <w:szCs w:val="44"/>
          <w:lang w:val="en-IN"/>
        </w:rPr>
      </w:pPr>
      <w:r w:rsidRPr="00927B30">
        <w:rPr>
          <w:b/>
          <w:sz w:val="40"/>
          <w:szCs w:val="44"/>
          <w:lang w:val="en-IN"/>
        </w:rPr>
        <w:t>ACKNOWLEDGEMENT</w:t>
      </w:r>
    </w:p>
    <w:p w:rsidR="00383BE3" w:rsidRPr="00A90C23" w:rsidRDefault="00383BE3" w:rsidP="006B59BF">
      <w:pPr>
        <w:spacing w:after="160" w:line="360" w:lineRule="auto"/>
        <w:jc w:val="both"/>
        <w:rPr>
          <w:rFonts w:eastAsia="Times New Roman"/>
          <w:b/>
          <w:bCs/>
          <w:sz w:val="40"/>
          <w:szCs w:val="39"/>
          <w:lang w:val="en-IN"/>
        </w:rPr>
      </w:pPr>
    </w:p>
    <w:p w:rsidR="00383BE3" w:rsidRPr="00A90C23" w:rsidRDefault="00383BE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First and foremost I offer my sincerest gratitude to the principal and professors of my</w:t>
      </w:r>
    </w:p>
    <w:p w:rsidR="00383BE3" w:rsidRPr="00A90C23" w:rsidRDefault="000B695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College</w:t>
      </w:r>
      <w:r w:rsidR="00383BE3" w:rsidRPr="00A90C23">
        <w:rPr>
          <w:rFonts w:eastAsia="Times New Roman"/>
          <w:bCs/>
          <w:sz w:val="24"/>
          <w:szCs w:val="24"/>
          <w:lang w:val="en-IN"/>
        </w:rPr>
        <w:t xml:space="preserve"> who have supported me throughout my time here, given me valuable knowledge,</w:t>
      </w:r>
    </w:p>
    <w:p w:rsidR="00383BE3" w:rsidRPr="00A90C23" w:rsidRDefault="000B695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Moulded</w:t>
      </w:r>
      <w:r w:rsidR="00383BE3" w:rsidRPr="00A90C23">
        <w:rPr>
          <w:rFonts w:eastAsia="Times New Roman"/>
          <w:bCs/>
          <w:sz w:val="24"/>
          <w:szCs w:val="24"/>
          <w:lang w:val="en-IN"/>
        </w:rPr>
        <w:t xml:space="preserve"> and shaped me into the person I am today.</w:t>
      </w:r>
    </w:p>
    <w:p w:rsidR="00383BE3" w:rsidRPr="00A90C23" w:rsidRDefault="00383BE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 xml:space="preserve">I’d like to thank our </w:t>
      </w:r>
      <w:r w:rsidR="00B77701">
        <w:rPr>
          <w:rFonts w:eastAsia="Times New Roman"/>
          <w:bCs/>
          <w:sz w:val="24"/>
          <w:szCs w:val="24"/>
          <w:lang w:val="en-IN"/>
        </w:rPr>
        <w:t>project guide</w:t>
      </w:r>
      <w:r w:rsidR="00BB3F5C">
        <w:rPr>
          <w:rFonts w:eastAsia="Times New Roman"/>
          <w:bCs/>
          <w:sz w:val="24"/>
          <w:szCs w:val="24"/>
          <w:lang w:val="en-IN"/>
        </w:rPr>
        <w:t xml:space="preserve">, </w:t>
      </w:r>
      <w:proofErr w:type="spellStart"/>
      <w:r w:rsidR="00BB3F5C">
        <w:rPr>
          <w:rFonts w:eastAsia="Times New Roman"/>
          <w:bCs/>
          <w:sz w:val="24"/>
          <w:szCs w:val="24"/>
          <w:lang w:val="en-IN"/>
        </w:rPr>
        <w:t>Prof.</w:t>
      </w:r>
      <w:proofErr w:type="spellEnd"/>
      <w:r w:rsidR="00BB3F5C">
        <w:rPr>
          <w:rFonts w:eastAsia="Times New Roman"/>
          <w:bCs/>
          <w:sz w:val="24"/>
          <w:szCs w:val="24"/>
          <w:lang w:val="en-IN"/>
        </w:rPr>
        <w:t xml:space="preserve"> Rajesh </w:t>
      </w:r>
      <w:proofErr w:type="spellStart"/>
      <w:r w:rsidR="00BB3F5C">
        <w:rPr>
          <w:rFonts w:eastAsia="Times New Roman"/>
          <w:bCs/>
          <w:sz w:val="24"/>
          <w:szCs w:val="24"/>
          <w:lang w:val="en-IN"/>
        </w:rPr>
        <w:t>Maurya</w:t>
      </w:r>
      <w:proofErr w:type="spellEnd"/>
      <w:r w:rsidR="00BB3F5C">
        <w:rPr>
          <w:rFonts w:eastAsia="Times New Roman"/>
          <w:bCs/>
          <w:sz w:val="24"/>
          <w:szCs w:val="24"/>
          <w:lang w:val="en-IN"/>
        </w:rPr>
        <w:t>, for his</w:t>
      </w:r>
      <w:r w:rsidRPr="00A90C23">
        <w:rPr>
          <w:rFonts w:eastAsia="Times New Roman"/>
          <w:bCs/>
          <w:sz w:val="24"/>
          <w:szCs w:val="24"/>
          <w:lang w:val="en-IN"/>
        </w:rPr>
        <w:t xml:space="preserve"> patience and for</w:t>
      </w:r>
    </w:p>
    <w:p w:rsidR="00383BE3" w:rsidRPr="00A90C23" w:rsidRDefault="00BB3F5C" w:rsidP="00B77701">
      <w:pPr>
        <w:spacing w:after="160" w:line="360" w:lineRule="auto"/>
        <w:jc w:val="center"/>
        <w:rPr>
          <w:rFonts w:eastAsia="Times New Roman"/>
          <w:bCs/>
          <w:sz w:val="24"/>
          <w:szCs w:val="24"/>
          <w:lang w:val="en-IN"/>
        </w:rPr>
      </w:pPr>
      <w:proofErr w:type="gramStart"/>
      <w:r>
        <w:rPr>
          <w:rFonts w:eastAsia="Times New Roman"/>
          <w:bCs/>
          <w:sz w:val="24"/>
          <w:szCs w:val="24"/>
          <w:lang w:val="en-IN"/>
        </w:rPr>
        <w:t>sharing</w:t>
      </w:r>
      <w:proofErr w:type="gramEnd"/>
      <w:r>
        <w:rPr>
          <w:rFonts w:eastAsia="Times New Roman"/>
          <w:bCs/>
          <w:sz w:val="24"/>
          <w:szCs w:val="24"/>
          <w:lang w:val="en-IN"/>
        </w:rPr>
        <w:t xml:space="preserve"> his</w:t>
      </w:r>
      <w:r w:rsidR="00383BE3" w:rsidRPr="00A90C23">
        <w:rPr>
          <w:rFonts w:eastAsia="Times New Roman"/>
          <w:bCs/>
          <w:sz w:val="24"/>
          <w:szCs w:val="24"/>
          <w:lang w:val="en-IN"/>
        </w:rPr>
        <w:t xml:space="preserve"> expertise whilst giving me the space to work in my own way.</w:t>
      </w:r>
    </w:p>
    <w:p w:rsidR="00383BE3" w:rsidRPr="00A90C23" w:rsidRDefault="00383BE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I cannot thank my family enough for bringing me up the way they did. The source</w:t>
      </w:r>
    </w:p>
    <w:p w:rsidR="00383BE3" w:rsidRPr="00A90C23" w:rsidRDefault="00383BE3" w:rsidP="00B77701">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behind</w:t>
      </w:r>
      <w:proofErr w:type="gramEnd"/>
      <w:r w:rsidRPr="00A90C23">
        <w:rPr>
          <w:rFonts w:eastAsia="Times New Roman"/>
          <w:bCs/>
          <w:sz w:val="24"/>
          <w:szCs w:val="24"/>
          <w:lang w:val="en-IN"/>
        </w:rPr>
        <w:t xml:space="preserve"> my excellence is you.</w:t>
      </w:r>
    </w:p>
    <w:p w:rsidR="00383BE3" w:rsidRPr="00A90C23" w:rsidRDefault="00383BE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I am thankful and fortunate to get constant encouragement, support and guidance</w:t>
      </w:r>
    </w:p>
    <w:p w:rsidR="00383BE3" w:rsidRPr="00A90C23" w:rsidRDefault="00383BE3" w:rsidP="00B77701">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from</w:t>
      </w:r>
      <w:proofErr w:type="gramEnd"/>
      <w:r w:rsidRPr="00A90C23">
        <w:rPr>
          <w:rFonts w:eastAsia="Times New Roman"/>
          <w:bCs/>
          <w:sz w:val="24"/>
          <w:szCs w:val="24"/>
          <w:lang w:val="en-IN"/>
        </w:rPr>
        <w:t xml:space="preserve"> all the teaching staff of the </w:t>
      </w:r>
      <w:r w:rsidRPr="00A90C23">
        <w:rPr>
          <w:rFonts w:eastAsia="Times New Roman"/>
          <w:b/>
          <w:bCs/>
          <w:sz w:val="24"/>
          <w:szCs w:val="24"/>
          <w:lang w:val="en-IN"/>
        </w:rPr>
        <w:t xml:space="preserve">BSc. I.T. department of </w:t>
      </w:r>
      <w:proofErr w:type="spellStart"/>
      <w:r w:rsidRPr="00A90C23">
        <w:rPr>
          <w:rFonts w:eastAsia="Times New Roman"/>
          <w:b/>
          <w:bCs/>
          <w:sz w:val="24"/>
          <w:szCs w:val="24"/>
          <w:lang w:val="en-IN"/>
        </w:rPr>
        <w:t>Usha</w:t>
      </w:r>
      <w:proofErr w:type="spellEnd"/>
      <w:r w:rsidRPr="00A90C23">
        <w:rPr>
          <w:rFonts w:eastAsia="Times New Roman"/>
          <w:b/>
          <w:bCs/>
          <w:sz w:val="24"/>
          <w:szCs w:val="24"/>
          <w:lang w:val="en-IN"/>
        </w:rPr>
        <w:t xml:space="preserve"> </w:t>
      </w:r>
      <w:proofErr w:type="spellStart"/>
      <w:r w:rsidRPr="00A90C23">
        <w:rPr>
          <w:rFonts w:eastAsia="Times New Roman"/>
          <w:b/>
          <w:bCs/>
          <w:sz w:val="24"/>
          <w:szCs w:val="24"/>
          <w:lang w:val="en-IN"/>
        </w:rPr>
        <w:t>Pravin</w:t>
      </w:r>
      <w:proofErr w:type="spellEnd"/>
      <w:r w:rsidRPr="00A90C23">
        <w:rPr>
          <w:rFonts w:eastAsia="Times New Roman"/>
          <w:b/>
          <w:bCs/>
          <w:sz w:val="24"/>
          <w:szCs w:val="24"/>
          <w:lang w:val="en-IN"/>
        </w:rPr>
        <w:t xml:space="preserve"> Gandhi College,</w:t>
      </w:r>
    </w:p>
    <w:p w:rsidR="00383BE3" w:rsidRPr="00A90C23" w:rsidRDefault="000B695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Which</w:t>
      </w:r>
      <w:r w:rsidR="00383BE3" w:rsidRPr="00A90C23">
        <w:rPr>
          <w:rFonts w:eastAsia="Times New Roman"/>
          <w:bCs/>
          <w:sz w:val="24"/>
          <w:szCs w:val="24"/>
          <w:lang w:val="en-IN"/>
        </w:rPr>
        <w:t xml:space="preserve"> helped me in successfully completing my project work.</w:t>
      </w:r>
    </w:p>
    <w:p w:rsidR="00383BE3" w:rsidRPr="00A90C23" w:rsidRDefault="00383BE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This list would be incomplete without mentioning all of the developers and education</w:t>
      </w:r>
    </w:p>
    <w:p w:rsidR="00383BE3" w:rsidRPr="00A90C23" w:rsidRDefault="000B6953" w:rsidP="00B77701">
      <w:pPr>
        <w:spacing w:after="160" w:line="360" w:lineRule="auto"/>
        <w:jc w:val="center"/>
        <w:rPr>
          <w:rFonts w:eastAsia="Times New Roman"/>
          <w:bCs/>
          <w:sz w:val="24"/>
          <w:szCs w:val="24"/>
          <w:lang w:val="en-IN"/>
        </w:rPr>
      </w:pPr>
      <w:r w:rsidRPr="00A90C23">
        <w:rPr>
          <w:rFonts w:eastAsia="Times New Roman"/>
          <w:bCs/>
          <w:sz w:val="24"/>
          <w:szCs w:val="24"/>
          <w:lang w:val="en-IN"/>
        </w:rPr>
        <w:t>Institutes</w:t>
      </w:r>
      <w:r w:rsidR="00383BE3" w:rsidRPr="00A90C23">
        <w:rPr>
          <w:rFonts w:eastAsia="Times New Roman"/>
          <w:bCs/>
          <w:sz w:val="24"/>
          <w:szCs w:val="24"/>
          <w:lang w:val="en-IN"/>
        </w:rPr>
        <w:t xml:space="preserve"> around the world that share their knowledge, work, and wisdom over the Internet.</w:t>
      </w:r>
    </w:p>
    <w:p w:rsidR="00383BE3" w:rsidRPr="00A90C23" w:rsidRDefault="00383BE3" w:rsidP="006B59BF">
      <w:pPr>
        <w:spacing w:after="160" w:line="360" w:lineRule="auto"/>
        <w:rPr>
          <w:rFonts w:eastAsia="Times New Roman"/>
          <w:bCs/>
          <w:sz w:val="24"/>
          <w:szCs w:val="24"/>
          <w:lang w:val="en-IN"/>
        </w:rPr>
      </w:pPr>
    </w:p>
    <w:p w:rsidR="00EC4491" w:rsidRPr="00A90C23" w:rsidRDefault="00AA26BF" w:rsidP="00DB4C2B">
      <w:pPr>
        <w:tabs>
          <w:tab w:val="left" w:pos="7180"/>
        </w:tabs>
        <w:spacing w:after="160" w:line="360" w:lineRule="auto"/>
        <w:jc w:val="right"/>
        <w:rPr>
          <w:rFonts w:eastAsia="Times New Roman"/>
          <w:b/>
          <w:bCs/>
          <w:sz w:val="24"/>
          <w:szCs w:val="24"/>
          <w:lang w:val="en-IN"/>
        </w:rPr>
      </w:pPr>
      <w:proofErr w:type="spellStart"/>
      <w:r>
        <w:rPr>
          <w:rFonts w:eastAsia="Times New Roman"/>
          <w:b/>
          <w:bCs/>
          <w:sz w:val="24"/>
          <w:szCs w:val="24"/>
          <w:lang w:val="en-IN"/>
        </w:rPr>
        <w:t>Gulam</w:t>
      </w:r>
      <w:proofErr w:type="spellEnd"/>
      <w:r>
        <w:rPr>
          <w:rFonts w:eastAsia="Times New Roman"/>
          <w:b/>
          <w:bCs/>
          <w:sz w:val="24"/>
          <w:szCs w:val="24"/>
          <w:lang w:val="en-IN"/>
        </w:rPr>
        <w:t xml:space="preserve"> </w:t>
      </w:r>
      <w:proofErr w:type="spellStart"/>
      <w:r>
        <w:rPr>
          <w:rFonts w:eastAsia="Times New Roman"/>
          <w:b/>
          <w:bCs/>
          <w:sz w:val="24"/>
          <w:szCs w:val="24"/>
          <w:lang w:val="en-IN"/>
        </w:rPr>
        <w:t>Rasul</w:t>
      </w:r>
      <w:proofErr w:type="spellEnd"/>
      <w:r>
        <w:rPr>
          <w:rFonts w:eastAsia="Times New Roman"/>
          <w:b/>
          <w:bCs/>
          <w:sz w:val="24"/>
          <w:szCs w:val="24"/>
          <w:lang w:val="en-IN"/>
        </w:rPr>
        <w:t xml:space="preserve"> Shah</w:t>
      </w: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C6460" w:rsidRDefault="00AC6460" w:rsidP="006B59BF">
      <w:pPr>
        <w:spacing w:after="160" w:line="259" w:lineRule="auto"/>
        <w:jc w:val="both"/>
        <w:rPr>
          <w:rFonts w:eastAsia="Times New Roman"/>
          <w:b/>
          <w:bCs/>
          <w:sz w:val="40"/>
          <w:szCs w:val="39"/>
          <w:lang w:val="en-IN"/>
        </w:rPr>
      </w:pPr>
    </w:p>
    <w:p w:rsidR="009469E4" w:rsidRPr="00A90C23" w:rsidRDefault="009469E4" w:rsidP="006B59BF">
      <w:pPr>
        <w:tabs>
          <w:tab w:val="left" w:pos="7180"/>
        </w:tabs>
        <w:spacing w:after="160" w:line="259" w:lineRule="auto"/>
        <w:jc w:val="both"/>
        <w:rPr>
          <w:rFonts w:eastAsiaTheme="minorHAnsi"/>
          <w:szCs w:val="20"/>
        </w:rPr>
      </w:pPr>
    </w:p>
    <w:sdt>
      <w:sdtPr>
        <w:rPr>
          <w:rFonts w:eastAsiaTheme="minorEastAsia"/>
          <w:b w:val="0"/>
          <w:color w:val="auto"/>
          <w:sz w:val="22"/>
          <w:szCs w:val="22"/>
        </w:rPr>
        <w:id w:val="-512680837"/>
        <w:docPartObj>
          <w:docPartGallery w:val="Table of Contents"/>
          <w:docPartUnique/>
        </w:docPartObj>
      </w:sdtPr>
      <w:sdtEndPr>
        <w:rPr>
          <w:bCs/>
          <w:noProof/>
        </w:rPr>
      </w:sdtEndPr>
      <w:sdtContent>
        <w:p w:rsidR="00B43995" w:rsidRDefault="00B43995" w:rsidP="00B43995">
          <w:pPr>
            <w:pStyle w:val="TOCHeading"/>
            <w:jc w:val="center"/>
            <w:rPr>
              <w:rFonts w:eastAsiaTheme="minorEastAsia"/>
              <w:color w:val="auto"/>
              <w:sz w:val="22"/>
              <w:szCs w:val="22"/>
            </w:rPr>
          </w:pPr>
        </w:p>
        <w:p w:rsidR="00560C46" w:rsidRPr="00B43995" w:rsidRDefault="00AC6460" w:rsidP="00B43995">
          <w:pPr>
            <w:pStyle w:val="TOCHeading"/>
            <w:jc w:val="center"/>
            <w:rPr>
              <w:rFonts w:eastAsiaTheme="minorEastAsia"/>
              <w:color w:val="auto"/>
              <w:sz w:val="22"/>
              <w:szCs w:val="22"/>
            </w:rPr>
          </w:pPr>
          <w:r>
            <w:t>TABLE OF CONTENT</w:t>
          </w:r>
        </w:p>
        <w:p w:rsidR="00A02617" w:rsidRPr="00A02617" w:rsidRDefault="00A02617" w:rsidP="00A02617"/>
        <w:p w:rsidR="00DB4C2B" w:rsidRDefault="00560C46">
          <w:pPr>
            <w:pStyle w:val="TOC1"/>
            <w:tabs>
              <w:tab w:val="right" w:leader="dot" w:pos="9350"/>
            </w:tabs>
            <w:rPr>
              <w:rFonts w:asciiTheme="minorHAnsi" w:hAnsiTheme="minorHAnsi" w:cstheme="minorBidi"/>
              <w:noProof/>
              <w:lang w:eastAsia="ja-JP"/>
            </w:rPr>
          </w:pPr>
          <w:r w:rsidRPr="00A90C23">
            <w:rPr>
              <w:sz w:val="28"/>
              <w:szCs w:val="24"/>
            </w:rPr>
            <w:fldChar w:fldCharType="begin"/>
          </w:r>
          <w:r w:rsidRPr="00A90C23">
            <w:rPr>
              <w:sz w:val="28"/>
              <w:szCs w:val="24"/>
            </w:rPr>
            <w:instrText xml:space="preserve"> TOC \o "1-3" \h \z \u </w:instrText>
          </w:r>
          <w:r w:rsidRPr="00A90C23">
            <w:rPr>
              <w:sz w:val="28"/>
              <w:szCs w:val="24"/>
            </w:rPr>
            <w:fldChar w:fldCharType="separate"/>
          </w:r>
          <w:hyperlink w:anchor="_Toc528563559" w:history="1">
            <w:r w:rsidR="00DB4C2B" w:rsidRPr="003307D1">
              <w:rPr>
                <w:rStyle w:val="Hyperlink"/>
                <w:noProof/>
              </w:rPr>
              <w:t>INTRODUCTION</w:t>
            </w:r>
            <w:r w:rsidR="00DB4C2B">
              <w:rPr>
                <w:noProof/>
                <w:webHidden/>
              </w:rPr>
              <w:tab/>
            </w:r>
            <w:r w:rsidR="00DB4C2B">
              <w:rPr>
                <w:noProof/>
                <w:webHidden/>
              </w:rPr>
              <w:fldChar w:fldCharType="begin"/>
            </w:r>
            <w:r w:rsidR="00DB4C2B">
              <w:rPr>
                <w:noProof/>
                <w:webHidden/>
              </w:rPr>
              <w:instrText xml:space="preserve"> PAGEREF _Toc528563559 \h </w:instrText>
            </w:r>
            <w:r w:rsidR="00DB4C2B">
              <w:rPr>
                <w:noProof/>
                <w:webHidden/>
              </w:rPr>
            </w:r>
            <w:r w:rsidR="00DB4C2B">
              <w:rPr>
                <w:noProof/>
                <w:webHidden/>
              </w:rPr>
              <w:fldChar w:fldCharType="separate"/>
            </w:r>
            <w:r w:rsidR="00B421F3">
              <w:rPr>
                <w:noProof/>
                <w:webHidden/>
              </w:rPr>
              <w:t>12</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0" w:history="1">
            <w:r w:rsidR="00DB4C2B" w:rsidRPr="003307D1">
              <w:rPr>
                <w:rStyle w:val="Hyperlink"/>
                <w:noProof/>
              </w:rPr>
              <w:t>1.1 Background:</w:t>
            </w:r>
            <w:r w:rsidR="00DB4C2B">
              <w:rPr>
                <w:noProof/>
                <w:webHidden/>
              </w:rPr>
              <w:tab/>
            </w:r>
            <w:r w:rsidR="00DB4C2B">
              <w:rPr>
                <w:noProof/>
                <w:webHidden/>
              </w:rPr>
              <w:fldChar w:fldCharType="begin"/>
            </w:r>
            <w:r w:rsidR="00DB4C2B">
              <w:rPr>
                <w:noProof/>
                <w:webHidden/>
              </w:rPr>
              <w:instrText xml:space="preserve"> PAGEREF _Toc528563560 \h </w:instrText>
            </w:r>
            <w:r w:rsidR="00DB4C2B">
              <w:rPr>
                <w:noProof/>
                <w:webHidden/>
              </w:rPr>
            </w:r>
            <w:r w:rsidR="00DB4C2B">
              <w:rPr>
                <w:noProof/>
                <w:webHidden/>
              </w:rPr>
              <w:fldChar w:fldCharType="separate"/>
            </w:r>
            <w:r w:rsidR="00B421F3">
              <w:rPr>
                <w:noProof/>
                <w:webHidden/>
              </w:rPr>
              <w:t>13</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1" w:history="1">
            <w:r w:rsidR="00DB4C2B" w:rsidRPr="003307D1">
              <w:rPr>
                <w:rStyle w:val="Hyperlink"/>
                <w:noProof/>
              </w:rPr>
              <w:t>1.2 Objective:</w:t>
            </w:r>
            <w:r w:rsidR="00DB4C2B">
              <w:rPr>
                <w:noProof/>
                <w:webHidden/>
              </w:rPr>
              <w:tab/>
            </w:r>
            <w:r w:rsidR="00DB4C2B">
              <w:rPr>
                <w:noProof/>
                <w:webHidden/>
              </w:rPr>
              <w:fldChar w:fldCharType="begin"/>
            </w:r>
            <w:r w:rsidR="00DB4C2B">
              <w:rPr>
                <w:noProof/>
                <w:webHidden/>
              </w:rPr>
              <w:instrText xml:space="preserve"> PAGEREF _Toc528563561 \h </w:instrText>
            </w:r>
            <w:r w:rsidR="00DB4C2B">
              <w:rPr>
                <w:noProof/>
                <w:webHidden/>
              </w:rPr>
            </w:r>
            <w:r w:rsidR="00DB4C2B">
              <w:rPr>
                <w:noProof/>
                <w:webHidden/>
              </w:rPr>
              <w:fldChar w:fldCharType="separate"/>
            </w:r>
            <w:r w:rsidR="00B421F3">
              <w:rPr>
                <w:noProof/>
                <w:webHidden/>
              </w:rPr>
              <w:t>14</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2" w:history="1">
            <w:r w:rsidR="00DB4C2B" w:rsidRPr="003307D1">
              <w:rPr>
                <w:rStyle w:val="Hyperlink"/>
                <w:noProof/>
              </w:rPr>
              <w:t>1.3 Purpose, Scope and Applicability</w:t>
            </w:r>
            <w:r w:rsidR="00DB4C2B">
              <w:rPr>
                <w:noProof/>
                <w:webHidden/>
              </w:rPr>
              <w:tab/>
            </w:r>
            <w:r w:rsidR="00DB4C2B">
              <w:rPr>
                <w:noProof/>
                <w:webHidden/>
              </w:rPr>
              <w:fldChar w:fldCharType="begin"/>
            </w:r>
            <w:r w:rsidR="00DB4C2B">
              <w:rPr>
                <w:noProof/>
                <w:webHidden/>
              </w:rPr>
              <w:instrText xml:space="preserve"> PAGEREF _Toc528563562 \h </w:instrText>
            </w:r>
            <w:r w:rsidR="00DB4C2B">
              <w:rPr>
                <w:noProof/>
                <w:webHidden/>
              </w:rPr>
            </w:r>
            <w:r w:rsidR="00DB4C2B">
              <w:rPr>
                <w:noProof/>
                <w:webHidden/>
              </w:rPr>
              <w:fldChar w:fldCharType="separate"/>
            </w:r>
            <w:r w:rsidR="00B421F3">
              <w:rPr>
                <w:noProof/>
                <w:webHidden/>
              </w:rPr>
              <w:t>14</w:t>
            </w:r>
            <w:r w:rsidR="00DB4C2B">
              <w:rPr>
                <w:noProof/>
                <w:webHidden/>
              </w:rPr>
              <w:fldChar w:fldCharType="end"/>
            </w:r>
          </w:hyperlink>
        </w:p>
        <w:p w:rsidR="00DB4C2B" w:rsidRDefault="00BF2B77">
          <w:pPr>
            <w:pStyle w:val="TOC3"/>
            <w:rPr>
              <w:rFonts w:cstheme="minorBidi"/>
              <w:noProof/>
              <w:lang w:eastAsia="ja-JP"/>
            </w:rPr>
          </w:pPr>
          <w:hyperlink w:anchor="_Toc528563563" w:history="1">
            <w:r w:rsidR="00DB4C2B" w:rsidRPr="003307D1">
              <w:rPr>
                <w:rStyle w:val="Hyperlink"/>
                <w:rFonts w:ascii="Times New Roman" w:hAnsi="Times New Roman"/>
                <w:noProof/>
              </w:rPr>
              <w:t>1.3.1 Purpose:</w:t>
            </w:r>
            <w:r w:rsidR="00DB4C2B">
              <w:rPr>
                <w:noProof/>
                <w:webHidden/>
              </w:rPr>
              <w:tab/>
            </w:r>
            <w:r w:rsidR="00DB4C2B">
              <w:rPr>
                <w:noProof/>
                <w:webHidden/>
              </w:rPr>
              <w:fldChar w:fldCharType="begin"/>
            </w:r>
            <w:r w:rsidR="00DB4C2B">
              <w:rPr>
                <w:noProof/>
                <w:webHidden/>
              </w:rPr>
              <w:instrText xml:space="preserve"> PAGEREF _Toc528563563 \h </w:instrText>
            </w:r>
            <w:r w:rsidR="00DB4C2B">
              <w:rPr>
                <w:noProof/>
                <w:webHidden/>
              </w:rPr>
            </w:r>
            <w:r w:rsidR="00DB4C2B">
              <w:rPr>
                <w:noProof/>
                <w:webHidden/>
              </w:rPr>
              <w:fldChar w:fldCharType="separate"/>
            </w:r>
            <w:r w:rsidR="00B421F3">
              <w:rPr>
                <w:noProof/>
                <w:webHidden/>
              </w:rPr>
              <w:t>14</w:t>
            </w:r>
            <w:r w:rsidR="00DB4C2B">
              <w:rPr>
                <w:noProof/>
                <w:webHidden/>
              </w:rPr>
              <w:fldChar w:fldCharType="end"/>
            </w:r>
          </w:hyperlink>
        </w:p>
        <w:p w:rsidR="00DB4C2B" w:rsidRDefault="00BF2B77">
          <w:pPr>
            <w:pStyle w:val="TOC3"/>
            <w:rPr>
              <w:rFonts w:cstheme="minorBidi"/>
              <w:noProof/>
              <w:lang w:eastAsia="ja-JP"/>
            </w:rPr>
          </w:pPr>
          <w:hyperlink w:anchor="_Toc528563564" w:history="1">
            <w:r w:rsidR="00DB4C2B" w:rsidRPr="003307D1">
              <w:rPr>
                <w:rStyle w:val="Hyperlink"/>
                <w:rFonts w:ascii="Times New Roman" w:hAnsi="Times New Roman"/>
                <w:noProof/>
              </w:rPr>
              <w:t>1.3.2 Scope:</w:t>
            </w:r>
            <w:r w:rsidR="00DB4C2B">
              <w:rPr>
                <w:noProof/>
                <w:webHidden/>
              </w:rPr>
              <w:tab/>
            </w:r>
            <w:r w:rsidR="00DB4C2B">
              <w:rPr>
                <w:noProof/>
                <w:webHidden/>
              </w:rPr>
              <w:fldChar w:fldCharType="begin"/>
            </w:r>
            <w:r w:rsidR="00DB4C2B">
              <w:rPr>
                <w:noProof/>
                <w:webHidden/>
              </w:rPr>
              <w:instrText xml:space="preserve"> PAGEREF _Toc528563564 \h </w:instrText>
            </w:r>
            <w:r w:rsidR="00DB4C2B">
              <w:rPr>
                <w:noProof/>
                <w:webHidden/>
              </w:rPr>
            </w:r>
            <w:r w:rsidR="00DB4C2B">
              <w:rPr>
                <w:noProof/>
                <w:webHidden/>
              </w:rPr>
              <w:fldChar w:fldCharType="separate"/>
            </w:r>
            <w:r w:rsidR="00B421F3">
              <w:rPr>
                <w:noProof/>
                <w:webHidden/>
              </w:rPr>
              <w:t>15</w:t>
            </w:r>
            <w:r w:rsidR="00DB4C2B">
              <w:rPr>
                <w:noProof/>
                <w:webHidden/>
              </w:rPr>
              <w:fldChar w:fldCharType="end"/>
            </w:r>
          </w:hyperlink>
        </w:p>
        <w:p w:rsidR="00DB4C2B" w:rsidRDefault="00BF2B77">
          <w:pPr>
            <w:pStyle w:val="TOC3"/>
            <w:rPr>
              <w:rFonts w:cstheme="minorBidi"/>
              <w:noProof/>
              <w:lang w:eastAsia="ja-JP"/>
            </w:rPr>
          </w:pPr>
          <w:hyperlink w:anchor="_Toc528563565" w:history="1">
            <w:r w:rsidR="00DB4C2B" w:rsidRPr="003307D1">
              <w:rPr>
                <w:rStyle w:val="Hyperlink"/>
                <w:rFonts w:ascii="Times New Roman" w:hAnsi="Times New Roman"/>
                <w:noProof/>
              </w:rPr>
              <w:t>1.3.3 APPLICABILITY:</w:t>
            </w:r>
            <w:r w:rsidR="00DB4C2B">
              <w:rPr>
                <w:noProof/>
                <w:webHidden/>
              </w:rPr>
              <w:tab/>
            </w:r>
            <w:r w:rsidR="00DB4C2B">
              <w:rPr>
                <w:noProof/>
                <w:webHidden/>
              </w:rPr>
              <w:fldChar w:fldCharType="begin"/>
            </w:r>
            <w:r w:rsidR="00DB4C2B">
              <w:rPr>
                <w:noProof/>
                <w:webHidden/>
              </w:rPr>
              <w:instrText xml:space="preserve"> PAGEREF _Toc528563565 \h </w:instrText>
            </w:r>
            <w:r w:rsidR="00DB4C2B">
              <w:rPr>
                <w:noProof/>
                <w:webHidden/>
              </w:rPr>
            </w:r>
            <w:r w:rsidR="00DB4C2B">
              <w:rPr>
                <w:noProof/>
                <w:webHidden/>
              </w:rPr>
              <w:fldChar w:fldCharType="separate"/>
            </w:r>
            <w:r w:rsidR="00B421F3">
              <w:rPr>
                <w:noProof/>
                <w:webHidden/>
              </w:rPr>
              <w:t>16</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6" w:history="1">
            <w:r w:rsidR="00DB4C2B" w:rsidRPr="003307D1">
              <w:rPr>
                <w:rStyle w:val="Hyperlink"/>
                <w:noProof/>
                <w:lang w:val="en"/>
              </w:rPr>
              <w:t>1.4 Achievements</w:t>
            </w:r>
            <w:r w:rsidR="00DB4C2B">
              <w:rPr>
                <w:noProof/>
                <w:webHidden/>
              </w:rPr>
              <w:tab/>
            </w:r>
            <w:r w:rsidR="00DB4C2B">
              <w:rPr>
                <w:noProof/>
                <w:webHidden/>
              </w:rPr>
              <w:fldChar w:fldCharType="begin"/>
            </w:r>
            <w:r w:rsidR="00DB4C2B">
              <w:rPr>
                <w:noProof/>
                <w:webHidden/>
              </w:rPr>
              <w:instrText xml:space="preserve"> PAGEREF _Toc528563566 \h </w:instrText>
            </w:r>
            <w:r w:rsidR="00DB4C2B">
              <w:rPr>
                <w:noProof/>
                <w:webHidden/>
              </w:rPr>
            </w:r>
            <w:r w:rsidR="00DB4C2B">
              <w:rPr>
                <w:noProof/>
                <w:webHidden/>
              </w:rPr>
              <w:fldChar w:fldCharType="separate"/>
            </w:r>
            <w:r w:rsidR="00B421F3">
              <w:rPr>
                <w:noProof/>
                <w:webHidden/>
              </w:rPr>
              <w:t>16</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7" w:history="1">
            <w:r w:rsidR="00DB4C2B" w:rsidRPr="003307D1">
              <w:rPr>
                <w:rStyle w:val="Hyperlink"/>
                <w:noProof/>
                <w:lang w:val="en"/>
              </w:rPr>
              <w:t>1.5 Organization of Report</w:t>
            </w:r>
            <w:r w:rsidR="00DB4C2B">
              <w:rPr>
                <w:noProof/>
                <w:webHidden/>
              </w:rPr>
              <w:tab/>
            </w:r>
            <w:r w:rsidR="00DB4C2B">
              <w:rPr>
                <w:noProof/>
                <w:webHidden/>
              </w:rPr>
              <w:fldChar w:fldCharType="begin"/>
            </w:r>
            <w:r w:rsidR="00DB4C2B">
              <w:rPr>
                <w:noProof/>
                <w:webHidden/>
              </w:rPr>
              <w:instrText xml:space="preserve"> PAGEREF _Toc528563567 \h </w:instrText>
            </w:r>
            <w:r w:rsidR="00DB4C2B">
              <w:rPr>
                <w:noProof/>
                <w:webHidden/>
              </w:rPr>
            </w:r>
            <w:r w:rsidR="00DB4C2B">
              <w:rPr>
                <w:noProof/>
                <w:webHidden/>
              </w:rPr>
              <w:fldChar w:fldCharType="separate"/>
            </w:r>
            <w:r w:rsidR="00B421F3">
              <w:rPr>
                <w:noProof/>
                <w:webHidden/>
              </w:rPr>
              <w:t>17</w:t>
            </w:r>
            <w:r w:rsidR="00DB4C2B">
              <w:rPr>
                <w:noProof/>
                <w:webHidden/>
              </w:rPr>
              <w:fldChar w:fldCharType="end"/>
            </w:r>
          </w:hyperlink>
        </w:p>
        <w:p w:rsidR="00DB4C2B" w:rsidRDefault="00BF2B77">
          <w:pPr>
            <w:pStyle w:val="TOC1"/>
            <w:tabs>
              <w:tab w:val="right" w:leader="dot" w:pos="9350"/>
            </w:tabs>
            <w:rPr>
              <w:rFonts w:asciiTheme="minorHAnsi" w:hAnsiTheme="minorHAnsi" w:cstheme="minorBidi"/>
              <w:noProof/>
              <w:lang w:eastAsia="ja-JP"/>
            </w:rPr>
          </w:pPr>
          <w:hyperlink w:anchor="_Toc528563568" w:history="1">
            <w:r w:rsidR="00DB4C2B" w:rsidRPr="003307D1">
              <w:rPr>
                <w:rStyle w:val="Hyperlink"/>
                <w:noProof/>
              </w:rPr>
              <w:t>SURVEY OF TECHNOLOGIES</w:t>
            </w:r>
            <w:r w:rsidR="00DB4C2B">
              <w:rPr>
                <w:noProof/>
                <w:webHidden/>
              </w:rPr>
              <w:tab/>
            </w:r>
            <w:r w:rsidR="00DB4C2B">
              <w:rPr>
                <w:noProof/>
                <w:webHidden/>
              </w:rPr>
              <w:fldChar w:fldCharType="begin"/>
            </w:r>
            <w:r w:rsidR="00DB4C2B">
              <w:rPr>
                <w:noProof/>
                <w:webHidden/>
              </w:rPr>
              <w:instrText xml:space="preserve"> PAGEREF _Toc528563568 \h </w:instrText>
            </w:r>
            <w:r w:rsidR="00DB4C2B">
              <w:rPr>
                <w:noProof/>
                <w:webHidden/>
              </w:rPr>
            </w:r>
            <w:r w:rsidR="00DB4C2B">
              <w:rPr>
                <w:noProof/>
                <w:webHidden/>
              </w:rPr>
              <w:fldChar w:fldCharType="separate"/>
            </w:r>
            <w:r w:rsidR="00B421F3">
              <w:rPr>
                <w:noProof/>
                <w:webHidden/>
              </w:rPr>
              <w:t>19</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69" w:history="1">
            <w:r w:rsidR="00DB4C2B" w:rsidRPr="003307D1">
              <w:rPr>
                <w:rStyle w:val="Hyperlink"/>
                <w:noProof/>
              </w:rPr>
              <w:t>2.1 Mobile Application Development</w:t>
            </w:r>
            <w:r w:rsidR="00DB4C2B">
              <w:rPr>
                <w:noProof/>
                <w:webHidden/>
              </w:rPr>
              <w:tab/>
            </w:r>
            <w:r w:rsidR="00DB4C2B">
              <w:rPr>
                <w:noProof/>
                <w:webHidden/>
              </w:rPr>
              <w:fldChar w:fldCharType="begin"/>
            </w:r>
            <w:r w:rsidR="00DB4C2B">
              <w:rPr>
                <w:noProof/>
                <w:webHidden/>
              </w:rPr>
              <w:instrText xml:space="preserve"> PAGEREF _Toc528563569 \h </w:instrText>
            </w:r>
            <w:r w:rsidR="00DB4C2B">
              <w:rPr>
                <w:noProof/>
                <w:webHidden/>
              </w:rPr>
            </w:r>
            <w:r w:rsidR="00DB4C2B">
              <w:rPr>
                <w:noProof/>
                <w:webHidden/>
              </w:rPr>
              <w:fldChar w:fldCharType="separate"/>
            </w:r>
            <w:r w:rsidR="00B421F3">
              <w:rPr>
                <w:noProof/>
                <w:webHidden/>
              </w:rPr>
              <w:t>19</w:t>
            </w:r>
            <w:r w:rsidR="00DB4C2B">
              <w:rPr>
                <w:noProof/>
                <w:webHidden/>
              </w:rPr>
              <w:fldChar w:fldCharType="end"/>
            </w:r>
          </w:hyperlink>
        </w:p>
        <w:p w:rsidR="00DB4C2B" w:rsidRDefault="00BF2B77">
          <w:pPr>
            <w:pStyle w:val="TOC3"/>
            <w:rPr>
              <w:rFonts w:cstheme="minorBidi"/>
              <w:noProof/>
              <w:lang w:eastAsia="ja-JP"/>
            </w:rPr>
          </w:pPr>
          <w:hyperlink w:anchor="_Toc528563570" w:history="1">
            <w:r w:rsidR="00DB4C2B" w:rsidRPr="003307D1">
              <w:rPr>
                <w:rStyle w:val="Hyperlink"/>
                <w:rFonts w:ascii="Times New Roman" w:hAnsi="Times New Roman"/>
                <w:noProof/>
              </w:rPr>
              <w:t>2.1.1 Native App</w:t>
            </w:r>
            <w:r w:rsidR="00DB4C2B">
              <w:rPr>
                <w:noProof/>
                <w:webHidden/>
              </w:rPr>
              <w:tab/>
            </w:r>
            <w:r w:rsidR="00DB4C2B">
              <w:rPr>
                <w:noProof/>
                <w:webHidden/>
              </w:rPr>
              <w:fldChar w:fldCharType="begin"/>
            </w:r>
            <w:r w:rsidR="00DB4C2B">
              <w:rPr>
                <w:noProof/>
                <w:webHidden/>
              </w:rPr>
              <w:instrText xml:space="preserve"> PAGEREF _Toc528563570 \h </w:instrText>
            </w:r>
            <w:r w:rsidR="00DB4C2B">
              <w:rPr>
                <w:noProof/>
                <w:webHidden/>
              </w:rPr>
            </w:r>
            <w:r w:rsidR="00DB4C2B">
              <w:rPr>
                <w:noProof/>
                <w:webHidden/>
              </w:rPr>
              <w:fldChar w:fldCharType="separate"/>
            </w:r>
            <w:r w:rsidR="00B421F3">
              <w:rPr>
                <w:noProof/>
                <w:webHidden/>
              </w:rPr>
              <w:t>19</w:t>
            </w:r>
            <w:r w:rsidR="00DB4C2B">
              <w:rPr>
                <w:noProof/>
                <w:webHidden/>
              </w:rPr>
              <w:fldChar w:fldCharType="end"/>
            </w:r>
          </w:hyperlink>
        </w:p>
        <w:p w:rsidR="00DB4C2B" w:rsidRDefault="00BF2B77">
          <w:pPr>
            <w:pStyle w:val="TOC3"/>
            <w:rPr>
              <w:rFonts w:cstheme="minorBidi"/>
              <w:noProof/>
              <w:lang w:eastAsia="ja-JP"/>
            </w:rPr>
          </w:pPr>
          <w:hyperlink w:anchor="_Toc528563571" w:history="1">
            <w:r w:rsidR="00DB4C2B" w:rsidRPr="003307D1">
              <w:rPr>
                <w:rStyle w:val="Hyperlink"/>
                <w:rFonts w:ascii="Times New Roman" w:hAnsi="Times New Roman"/>
                <w:noProof/>
              </w:rPr>
              <w:t>2.1.2 Hybrid App</w:t>
            </w:r>
            <w:r w:rsidR="00DB4C2B">
              <w:rPr>
                <w:noProof/>
                <w:webHidden/>
              </w:rPr>
              <w:tab/>
            </w:r>
            <w:r w:rsidR="00DB4C2B">
              <w:rPr>
                <w:noProof/>
                <w:webHidden/>
              </w:rPr>
              <w:fldChar w:fldCharType="begin"/>
            </w:r>
            <w:r w:rsidR="00DB4C2B">
              <w:rPr>
                <w:noProof/>
                <w:webHidden/>
              </w:rPr>
              <w:instrText xml:space="preserve"> PAGEREF _Toc528563571 \h </w:instrText>
            </w:r>
            <w:r w:rsidR="00DB4C2B">
              <w:rPr>
                <w:noProof/>
                <w:webHidden/>
              </w:rPr>
            </w:r>
            <w:r w:rsidR="00DB4C2B">
              <w:rPr>
                <w:noProof/>
                <w:webHidden/>
              </w:rPr>
              <w:fldChar w:fldCharType="separate"/>
            </w:r>
            <w:r w:rsidR="00B421F3">
              <w:rPr>
                <w:noProof/>
                <w:webHidden/>
              </w:rPr>
              <w:t>20</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72" w:history="1">
            <w:r w:rsidR="00DB4C2B" w:rsidRPr="003307D1">
              <w:rPr>
                <w:rStyle w:val="Hyperlink"/>
                <w:noProof/>
              </w:rPr>
              <w:t>2.2 Web Application Development</w:t>
            </w:r>
            <w:r w:rsidR="00DB4C2B">
              <w:rPr>
                <w:noProof/>
                <w:webHidden/>
              </w:rPr>
              <w:tab/>
            </w:r>
            <w:r w:rsidR="00DB4C2B">
              <w:rPr>
                <w:noProof/>
                <w:webHidden/>
              </w:rPr>
              <w:fldChar w:fldCharType="begin"/>
            </w:r>
            <w:r w:rsidR="00DB4C2B">
              <w:rPr>
                <w:noProof/>
                <w:webHidden/>
              </w:rPr>
              <w:instrText xml:space="preserve"> PAGEREF _Toc528563572 \h </w:instrText>
            </w:r>
            <w:r w:rsidR="00DB4C2B">
              <w:rPr>
                <w:noProof/>
                <w:webHidden/>
              </w:rPr>
            </w:r>
            <w:r w:rsidR="00DB4C2B">
              <w:rPr>
                <w:noProof/>
                <w:webHidden/>
              </w:rPr>
              <w:fldChar w:fldCharType="separate"/>
            </w:r>
            <w:r w:rsidR="00B421F3">
              <w:rPr>
                <w:noProof/>
                <w:webHidden/>
              </w:rPr>
              <w:t>22</w:t>
            </w:r>
            <w:r w:rsidR="00DB4C2B">
              <w:rPr>
                <w:noProof/>
                <w:webHidden/>
              </w:rPr>
              <w:fldChar w:fldCharType="end"/>
            </w:r>
          </w:hyperlink>
        </w:p>
        <w:p w:rsidR="00DB4C2B" w:rsidRDefault="00BF2B77">
          <w:pPr>
            <w:pStyle w:val="TOC3"/>
            <w:rPr>
              <w:rFonts w:cstheme="minorBidi"/>
              <w:noProof/>
              <w:lang w:eastAsia="ja-JP"/>
            </w:rPr>
          </w:pPr>
          <w:hyperlink w:anchor="_Toc528563573" w:history="1">
            <w:r w:rsidR="00DB4C2B" w:rsidRPr="003307D1">
              <w:rPr>
                <w:rStyle w:val="Hyperlink"/>
                <w:rFonts w:ascii="Times New Roman" w:hAnsi="Times New Roman"/>
                <w:noProof/>
              </w:rPr>
              <w:t>2.2.1 Frontend Development</w:t>
            </w:r>
            <w:r w:rsidR="00DB4C2B">
              <w:rPr>
                <w:noProof/>
                <w:webHidden/>
              </w:rPr>
              <w:tab/>
            </w:r>
            <w:r w:rsidR="00DB4C2B">
              <w:rPr>
                <w:noProof/>
                <w:webHidden/>
              </w:rPr>
              <w:fldChar w:fldCharType="begin"/>
            </w:r>
            <w:r w:rsidR="00DB4C2B">
              <w:rPr>
                <w:noProof/>
                <w:webHidden/>
              </w:rPr>
              <w:instrText xml:space="preserve"> PAGEREF _Toc528563573 \h </w:instrText>
            </w:r>
            <w:r w:rsidR="00DB4C2B">
              <w:rPr>
                <w:noProof/>
                <w:webHidden/>
              </w:rPr>
            </w:r>
            <w:r w:rsidR="00DB4C2B">
              <w:rPr>
                <w:noProof/>
                <w:webHidden/>
              </w:rPr>
              <w:fldChar w:fldCharType="separate"/>
            </w:r>
            <w:r w:rsidR="00B421F3">
              <w:rPr>
                <w:noProof/>
                <w:webHidden/>
              </w:rPr>
              <w:t>22</w:t>
            </w:r>
            <w:r w:rsidR="00DB4C2B">
              <w:rPr>
                <w:noProof/>
                <w:webHidden/>
              </w:rPr>
              <w:fldChar w:fldCharType="end"/>
            </w:r>
          </w:hyperlink>
        </w:p>
        <w:p w:rsidR="00DB4C2B" w:rsidRDefault="00BF2B77">
          <w:pPr>
            <w:pStyle w:val="TOC3"/>
            <w:rPr>
              <w:rFonts w:cstheme="minorBidi"/>
              <w:noProof/>
              <w:lang w:eastAsia="ja-JP"/>
            </w:rPr>
          </w:pPr>
          <w:hyperlink w:anchor="_Toc528563574" w:history="1">
            <w:r w:rsidR="00DB4C2B" w:rsidRPr="003307D1">
              <w:rPr>
                <w:rStyle w:val="Hyperlink"/>
                <w:rFonts w:ascii="Times New Roman" w:hAnsi="Times New Roman"/>
                <w:noProof/>
              </w:rPr>
              <w:t>2.2.2 Backend Development</w:t>
            </w:r>
            <w:r w:rsidR="00DB4C2B">
              <w:rPr>
                <w:noProof/>
                <w:webHidden/>
              </w:rPr>
              <w:tab/>
            </w:r>
            <w:r w:rsidR="00DB4C2B">
              <w:rPr>
                <w:noProof/>
                <w:webHidden/>
              </w:rPr>
              <w:fldChar w:fldCharType="begin"/>
            </w:r>
            <w:r w:rsidR="00DB4C2B">
              <w:rPr>
                <w:noProof/>
                <w:webHidden/>
              </w:rPr>
              <w:instrText xml:space="preserve"> PAGEREF _Toc528563574 \h </w:instrText>
            </w:r>
            <w:r w:rsidR="00DB4C2B">
              <w:rPr>
                <w:noProof/>
                <w:webHidden/>
              </w:rPr>
            </w:r>
            <w:r w:rsidR="00DB4C2B">
              <w:rPr>
                <w:noProof/>
                <w:webHidden/>
              </w:rPr>
              <w:fldChar w:fldCharType="separate"/>
            </w:r>
            <w:r w:rsidR="00B421F3">
              <w:rPr>
                <w:noProof/>
                <w:webHidden/>
              </w:rPr>
              <w:t>24</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75" w:history="1">
            <w:r w:rsidR="00DB4C2B" w:rsidRPr="003307D1">
              <w:rPr>
                <w:rStyle w:val="Hyperlink"/>
                <w:noProof/>
              </w:rPr>
              <w:t>2.3 Database</w:t>
            </w:r>
            <w:r w:rsidR="00DB4C2B">
              <w:rPr>
                <w:noProof/>
                <w:webHidden/>
              </w:rPr>
              <w:tab/>
            </w:r>
            <w:r w:rsidR="00DB4C2B">
              <w:rPr>
                <w:noProof/>
                <w:webHidden/>
              </w:rPr>
              <w:fldChar w:fldCharType="begin"/>
            </w:r>
            <w:r w:rsidR="00DB4C2B">
              <w:rPr>
                <w:noProof/>
                <w:webHidden/>
              </w:rPr>
              <w:instrText xml:space="preserve"> PAGEREF _Toc528563575 \h </w:instrText>
            </w:r>
            <w:r w:rsidR="00DB4C2B">
              <w:rPr>
                <w:noProof/>
                <w:webHidden/>
              </w:rPr>
            </w:r>
            <w:r w:rsidR="00DB4C2B">
              <w:rPr>
                <w:noProof/>
                <w:webHidden/>
              </w:rPr>
              <w:fldChar w:fldCharType="separate"/>
            </w:r>
            <w:r w:rsidR="00B421F3">
              <w:rPr>
                <w:noProof/>
                <w:webHidden/>
              </w:rPr>
              <w:t>26</w:t>
            </w:r>
            <w:r w:rsidR="00DB4C2B">
              <w:rPr>
                <w:noProof/>
                <w:webHidden/>
              </w:rPr>
              <w:fldChar w:fldCharType="end"/>
            </w:r>
          </w:hyperlink>
        </w:p>
        <w:p w:rsidR="00DB4C2B" w:rsidRDefault="00BF2B77">
          <w:pPr>
            <w:pStyle w:val="TOC1"/>
            <w:tabs>
              <w:tab w:val="right" w:leader="dot" w:pos="9350"/>
            </w:tabs>
            <w:rPr>
              <w:rFonts w:asciiTheme="minorHAnsi" w:hAnsiTheme="minorHAnsi" w:cstheme="minorBidi"/>
              <w:noProof/>
              <w:lang w:eastAsia="ja-JP"/>
            </w:rPr>
          </w:pPr>
          <w:hyperlink w:anchor="_Toc528563576" w:history="1">
            <w:r w:rsidR="00DB4C2B" w:rsidRPr="003307D1">
              <w:rPr>
                <w:rStyle w:val="Hyperlink"/>
                <w:noProof/>
              </w:rPr>
              <w:t>REQUIREMENT AND ANALYSIS</w:t>
            </w:r>
            <w:r w:rsidR="00DB4C2B">
              <w:rPr>
                <w:noProof/>
                <w:webHidden/>
              </w:rPr>
              <w:tab/>
            </w:r>
            <w:r w:rsidR="00DB4C2B">
              <w:rPr>
                <w:noProof/>
                <w:webHidden/>
              </w:rPr>
              <w:fldChar w:fldCharType="begin"/>
            </w:r>
            <w:r w:rsidR="00DB4C2B">
              <w:rPr>
                <w:noProof/>
                <w:webHidden/>
              </w:rPr>
              <w:instrText xml:space="preserve"> PAGEREF _Toc528563576 \h </w:instrText>
            </w:r>
            <w:r w:rsidR="00DB4C2B">
              <w:rPr>
                <w:noProof/>
                <w:webHidden/>
              </w:rPr>
            </w:r>
            <w:r w:rsidR="00DB4C2B">
              <w:rPr>
                <w:noProof/>
                <w:webHidden/>
              </w:rPr>
              <w:fldChar w:fldCharType="separate"/>
            </w:r>
            <w:r w:rsidR="00B421F3">
              <w:rPr>
                <w:noProof/>
                <w:webHidden/>
              </w:rPr>
              <w:t>32</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77" w:history="1">
            <w:r w:rsidR="00DB4C2B" w:rsidRPr="003307D1">
              <w:rPr>
                <w:rStyle w:val="Hyperlink"/>
                <w:noProof/>
              </w:rPr>
              <w:t>3.1 Problem Definition</w:t>
            </w:r>
            <w:r w:rsidR="00DB4C2B">
              <w:rPr>
                <w:noProof/>
                <w:webHidden/>
              </w:rPr>
              <w:tab/>
            </w:r>
            <w:r w:rsidR="00DB4C2B">
              <w:rPr>
                <w:noProof/>
                <w:webHidden/>
              </w:rPr>
              <w:fldChar w:fldCharType="begin"/>
            </w:r>
            <w:r w:rsidR="00DB4C2B">
              <w:rPr>
                <w:noProof/>
                <w:webHidden/>
              </w:rPr>
              <w:instrText xml:space="preserve"> PAGEREF _Toc528563577 \h </w:instrText>
            </w:r>
            <w:r w:rsidR="00DB4C2B">
              <w:rPr>
                <w:noProof/>
                <w:webHidden/>
              </w:rPr>
            </w:r>
            <w:r w:rsidR="00DB4C2B">
              <w:rPr>
                <w:noProof/>
                <w:webHidden/>
              </w:rPr>
              <w:fldChar w:fldCharType="separate"/>
            </w:r>
            <w:r w:rsidR="00B421F3">
              <w:rPr>
                <w:noProof/>
                <w:webHidden/>
              </w:rPr>
              <w:t>32</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78" w:history="1">
            <w:r w:rsidR="00DB4C2B" w:rsidRPr="003307D1">
              <w:rPr>
                <w:rStyle w:val="Hyperlink"/>
                <w:noProof/>
              </w:rPr>
              <w:t>3.2 Requirements Specification</w:t>
            </w:r>
            <w:r w:rsidR="00DB4C2B">
              <w:rPr>
                <w:noProof/>
                <w:webHidden/>
              </w:rPr>
              <w:tab/>
            </w:r>
            <w:r w:rsidR="00DB4C2B">
              <w:rPr>
                <w:noProof/>
                <w:webHidden/>
              </w:rPr>
              <w:fldChar w:fldCharType="begin"/>
            </w:r>
            <w:r w:rsidR="00DB4C2B">
              <w:rPr>
                <w:noProof/>
                <w:webHidden/>
              </w:rPr>
              <w:instrText xml:space="preserve"> PAGEREF _Toc528563578 \h </w:instrText>
            </w:r>
            <w:r w:rsidR="00DB4C2B">
              <w:rPr>
                <w:noProof/>
                <w:webHidden/>
              </w:rPr>
            </w:r>
            <w:r w:rsidR="00DB4C2B">
              <w:rPr>
                <w:noProof/>
                <w:webHidden/>
              </w:rPr>
              <w:fldChar w:fldCharType="separate"/>
            </w:r>
            <w:r w:rsidR="00B421F3">
              <w:rPr>
                <w:noProof/>
                <w:webHidden/>
              </w:rPr>
              <w:t>33</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79" w:history="1">
            <w:r w:rsidR="00DB4C2B" w:rsidRPr="003307D1">
              <w:rPr>
                <w:rStyle w:val="Hyperlink"/>
                <w:noProof/>
              </w:rPr>
              <w:t>3.3 Planning and Scheduling</w:t>
            </w:r>
            <w:r w:rsidR="00DB4C2B">
              <w:rPr>
                <w:noProof/>
                <w:webHidden/>
              </w:rPr>
              <w:tab/>
            </w:r>
            <w:r w:rsidR="00DB4C2B">
              <w:rPr>
                <w:noProof/>
                <w:webHidden/>
              </w:rPr>
              <w:fldChar w:fldCharType="begin"/>
            </w:r>
            <w:r w:rsidR="00DB4C2B">
              <w:rPr>
                <w:noProof/>
                <w:webHidden/>
              </w:rPr>
              <w:instrText xml:space="preserve"> PAGEREF _Toc528563579 \h </w:instrText>
            </w:r>
            <w:r w:rsidR="00DB4C2B">
              <w:rPr>
                <w:noProof/>
                <w:webHidden/>
              </w:rPr>
            </w:r>
            <w:r w:rsidR="00DB4C2B">
              <w:rPr>
                <w:noProof/>
                <w:webHidden/>
              </w:rPr>
              <w:fldChar w:fldCharType="separate"/>
            </w:r>
            <w:r w:rsidR="00B421F3">
              <w:rPr>
                <w:noProof/>
                <w:webHidden/>
              </w:rPr>
              <w:t>34</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0" w:history="1">
            <w:r w:rsidR="00DB4C2B" w:rsidRPr="003307D1">
              <w:rPr>
                <w:rStyle w:val="Hyperlink"/>
                <w:noProof/>
              </w:rPr>
              <w:t>3.4 Software and Hardware Requirements</w:t>
            </w:r>
            <w:r w:rsidR="00DB4C2B">
              <w:rPr>
                <w:noProof/>
                <w:webHidden/>
              </w:rPr>
              <w:tab/>
            </w:r>
            <w:r w:rsidR="00DB4C2B">
              <w:rPr>
                <w:noProof/>
                <w:webHidden/>
              </w:rPr>
              <w:fldChar w:fldCharType="begin"/>
            </w:r>
            <w:r w:rsidR="00DB4C2B">
              <w:rPr>
                <w:noProof/>
                <w:webHidden/>
              </w:rPr>
              <w:instrText xml:space="preserve"> PAGEREF _Toc528563580 \h </w:instrText>
            </w:r>
            <w:r w:rsidR="00DB4C2B">
              <w:rPr>
                <w:noProof/>
                <w:webHidden/>
              </w:rPr>
            </w:r>
            <w:r w:rsidR="00DB4C2B">
              <w:rPr>
                <w:noProof/>
                <w:webHidden/>
              </w:rPr>
              <w:fldChar w:fldCharType="separate"/>
            </w:r>
            <w:r w:rsidR="00B421F3">
              <w:rPr>
                <w:noProof/>
                <w:webHidden/>
              </w:rPr>
              <w:t>36</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1" w:history="1">
            <w:r w:rsidR="00DB4C2B" w:rsidRPr="003307D1">
              <w:rPr>
                <w:rStyle w:val="Hyperlink"/>
                <w:noProof/>
              </w:rPr>
              <w:t>3.5 Preliminary Product Description</w:t>
            </w:r>
            <w:r w:rsidR="00DB4C2B">
              <w:rPr>
                <w:noProof/>
                <w:webHidden/>
              </w:rPr>
              <w:tab/>
            </w:r>
            <w:r w:rsidR="00DB4C2B">
              <w:rPr>
                <w:noProof/>
                <w:webHidden/>
              </w:rPr>
              <w:fldChar w:fldCharType="begin"/>
            </w:r>
            <w:r w:rsidR="00DB4C2B">
              <w:rPr>
                <w:noProof/>
                <w:webHidden/>
              </w:rPr>
              <w:instrText xml:space="preserve"> PAGEREF _Toc528563581 \h </w:instrText>
            </w:r>
            <w:r w:rsidR="00DB4C2B">
              <w:rPr>
                <w:noProof/>
                <w:webHidden/>
              </w:rPr>
            </w:r>
            <w:r w:rsidR="00DB4C2B">
              <w:rPr>
                <w:noProof/>
                <w:webHidden/>
              </w:rPr>
              <w:fldChar w:fldCharType="separate"/>
            </w:r>
            <w:r w:rsidR="00B421F3">
              <w:rPr>
                <w:noProof/>
                <w:webHidden/>
              </w:rPr>
              <w:t>37</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2" w:history="1">
            <w:r w:rsidR="00DB4C2B" w:rsidRPr="003307D1">
              <w:rPr>
                <w:rStyle w:val="Hyperlink"/>
                <w:noProof/>
              </w:rPr>
              <w:t>3.6 Conceptual Models</w:t>
            </w:r>
            <w:r w:rsidR="00DB4C2B">
              <w:rPr>
                <w:noProof/>
                <w:webHidden/>
              </w:rPr>
              <w:tab/>
            </w:r>
            <w:r w:rsidR="00DB4C2B">
              <w:rPr>
                <w:noProof/>
                <w:webHidden/>
              </w:rPr>
              <w:fldChar w:fldCharType="begin"/>
            </w:r>
            <w:r w:rsidR="00DB4C2B">
              <w:rPr>
                <w:noProof/>
                <w:webHidden/>
              </w:rPr>
              <w:instrText xml:space="preserve"> PAGEREF _Toc528563582 \h </w:instrText>
            </w:r>
            <w:r w:rsidR="00DB4C2B">
              <w:rPr>
                <w:noProof/>
                <w:webHidden/>
              </w:rPr>
            </w:r>
            <w:r w:rsidR="00DB4C2B">
              <w:rPr>
                <w:noProof/>
                <w:webHidden/>
              </w:rPr>
              <w:fldChar w:fldCharType="separate"/>
            </w:r>
            <w:r w:rsidR="00B421F3">
              <w:rPr>
                <w:noProof/>
                <w:webHidden/>
              </w:rPr>
              <w:t>38</w:t>
            </w:r>
            <w:r w:rsidR="00DB4C2B">
              <w:rPr>
                <w:noProof/>
                <w:webHidden/>
              </w:rPr>
              <w:fldChar w:fldCharType="end"/>
            </w:r>
          </w:hyperlink>
        </w:p>
        <w:p w:rsidR="00DB4C2B" w:rsidRDefault="00BF2B77">
          <w:pPr>
            <w:pStyle w:val="TOC1"/>
            <w:tabs>
              <w:tab w:val="right" w:leader="dot" w:pos="9350"/>
            </w:tabs>
            <w:rPr>
              <w:rFonts w:asciiTheme="minorHAnsi" w:hAnsiTheme="minorHAnsi" w:cstheme="minorBidi"/>
              <w:noProof/>
              <w:lang w:eastAsia="ja-JP"/>
            </w:rPr>
          </w:pPr>
          <w:hyperlink w:anchor="_Toc528563583" w:history="1">
            <w:r w:rsidR="00DB4C2B" w:rsidRPr="003307D1">
              <w:rPr>
                <w:rStyle w:val="Hyperlink"/>
                <w:noProof/>
              </w:rPr>
              <w:t>SYSTEM DESIGN</w:t>
            </w:r>
            <w:r w:rsidR="00DB4C2B">
              <w:rPr>
                <w:noProof/>
                <w:webHidden/>
              </w:rPr>
              <w:tab/>
            </w:r>
            <w:r w:rsidR="00DB4C2B">
              <w:rPr>
                <w:noProof/>
                <w:webHidden/>
              </w:rPr>
              <w:fldChar w:fldCharType="begin"/>
            </w:r>
            <w:r w:rsidR="00DB4C2B">
              <w:rPr>
                <w:noProof/>
                <w:webHidden/>
              </w:rPr>
              <w:instrText xml:space="preserve"> PAGEREF _Toc528563583 \h </w:instrText>
            </w:r>
            <w:r w:rsidR="00DB4C2B">
              <w:rPr>
                <w:noProof/>
                <w:webHidden/>
              </w:rPr>
            </w:r>
            <w:r w:rsidR="00DB4C2B">
              <w:rPr>
                <w:noProof/>
                <w:webHidden/>
              </w:rPr>
              <w:fldChar w:fldCharType="separate"/>
            </w:r>
            <w:r w:rsidR="00B421F3">
              <w:rPr>
                <w:noProof/>
                <w:webHidden/>
              </w:rPr>
              <w:t>39</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4" w:history="1">
            <w:r w:rsidR="00DB4C2B" w:rsidRPr="003307D1">
              <w:rPr>
                <w:rStyle w:val="Hyperlink"/>
                <w:noProof/>
              </w:rPr>
              <w:t>4.1 Basic Modules</w:t>
            </w:r>
            <w:r w:rsidR="00DB4C2B">
              <w:rPr>
                <w:noProof/>
                <w:webHidden/>
              </w:rPr>
              <w:tab/>
            </w:r>
            <w:r w:rsidR="00DB4C2B">
              <w:rPr>
                <w:noProof/>
                <w:webHidden/>
              </w:rPr>
              <w:fldChar w:fldCharType="begin"/>
            </w:r>
            <w:r w:rsidR="00DB4C2B">
              <w:rPr>
                <w:noProof/>
                <w:webHidden/>
              </w:rPr>
              <w:instrText xml:space="preserve"> PAGEREF _Toc528563584 \h </w:instrText>
            </w:r>
            <w:r w:rsidR="00DB4C2B">
              <w:rPr>
                <w:noProof/>
                <w:webHidden/>
              </w:rPr>
            </w:r>
            <w:r w:rsidR="00DB4C2B">
              <w:rPr>
                <w:noProof/>
                <w:webHidden/>
              </w:rPr>
              <w:fldChar w:fldCharType="separate"/>
            </w:r>
            <w:r w:rsidR="00B421F3">
              <w:rPr>
                <w:noProof/>
                <w:webHidden/>
              </w:rPr>
              <w:t>39</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5" w:history="1">
            <w:r w:rsidR="00DB4C2B" w:rsidRPr="003307D1">
              <w:rPr>
                <w:rStyle w:val="Hyperlink"/>
                <w:noProof/>
              </w:rPr>
              <w:t>4.2 Data Design</w:t>
            </w:r>
            <w:r w:rsidR="00DB4C2B">
              <w:rPr>
                <w:noProof/>
                <w:webHidden/>
              </w:rPr>
              <w:tab/>
            </w:r>
            <w:r w:rsidR="00DB4C2B">
              <w:rPr>
                <w:noProof/>
                <w:webHidden/>
              </w:rPr>
              <w:fldChar w:fldCharType="begin"/>
            </w:r>
            <w:r w:rsidR="00DB4C2B">
              <w:rPr>
                <w:noProof/>
                <w:webHidden/>
              </w:rPr>
              <w:instrText xml:space="preserve"> PAGEREF _Toc528563585 \h </w:instrText>
            </w:r>
            <w:r w:rsidR="00DB4C2B">
              <w:rPr>
                <w:noProof/>
                <w:webHidden/>
              </w:rPr>
            </w:r>
            <w:r w:rsidR="00DB4C2B">
              <w:rPr>
                <w:noProof/>
                <w:webHidden/>
              </w:rPr>
              <w:fldChar w:fldCharType="separate"/>
            </w:r>
            <w:r w:rsidR="00B421F3">
              <w:rPr>
                <w:noProof/>
                <w:webHidden/>
              </w:rPr>
              <w:t>40</w:t>
            </w:r>
            <w:r w:rsidR="00DB4C2B">
              <w:rPr>
                <w:noProof/>
                <w:webHidden/>
              </w:rPr>
              <w:fldChar w:fldCharType="end"/>
            </w:r>
          </w:hyperlink>
        </w:p>
        <w:p w:rsidR="00DB4C2B" w:rsidRDefault="00BF2B77">
          <w:pPr>
            <w:pStyle w:val="TOC3"/>
            <w:rPr>
              <w:rFonts w:cstheme="minorBidi"/>
              <w:noProof/>
              <w:lang w:eastAsia="ja-JP"/>
            </w:rPr>
          </w:pPr>
          <w:hyperlink w:anchor="_Toc528563586" w:history="1">
            <w:r w:rsidR="00DB4C2B" w:rsidRPr="003307D1">
              <w:rPr>
                <w:rStyle w:val="Hyperlink"/>
                <w:rFonts w:ascii="Times New Roman" w:hAnsi="Times New Roman"/>
                <w:noProof/>
              </w:rPr>
              <w:t>4.2.1 Schema Design</w:t>
            </w:r>
            <w:r w:rsidR="00DB4C2B">
              <w:rPr>
                <w:noProof/>
                <w:webHidden/>
              </w:rPr>
              <w:tab/>
            </w:r>
            <w:r w:rsidR="00DB4C2B">
              <w:rPr>
                <w:noProof/>
                <w:webHidden/>
              </w:rPr>
              <w:fldChar w:fldCharType="begin"/>
            </w:r>
            <w:r w:rsidR="00DB4C2B">
              <w:rPr>
                <w:noProof/>
                <w:webHidden/>
              </w:rPr>
              <w:instrText xml:space="preserve"> PAGEREF _Toc528563586 \h </w:instrText>
            </w:r>
            <w:r w:rsidR="00DB4C2B">
              <w:rPr>
                <w:noProof/>
                <w:webHidden/>
              </w:rPr>
            </w:r>
            <w:r w:rsidR="00DB4C2B">
              <w:rPr>
                <w:noProof/>
                <w:webHidden/>
              </w:rPr>
              <w:fldChar w:fldCharType="separate"/>
            </w:r>
            <w:r w:rsidR="00B421F3">
              <w:rPr>
                <w:noProof/>
                <w:webHidden/>
              </w:rPr>
              <w:t>40</w:t>
            </w:r>
            <w:r w:rsidR="00DB4C2B">
              <w:rPr>
                <w:noProof/>
                <w:webHidden/>
              </w:rPr>
              <w:fldChar w:fldCharType="end"/>
            </w:r>
          </w:hyperlink>
        </w:p>
        <w:p w:rsidR="00DB4C2B" w:rsidRDefault="00BF2B77">
          <w:pPr>
            <w:pStyle w:val="TOC3"/>
            <w:rPr>
              <w:rFonts w:cstheme="minorBidi"/>
              <w:noProof/>
              <w:lang w:eastAsia="ja-JP"/>
            </w:rPr>
          </w:pPr>
          <w:hyperlink w:anchor="_Toc528563587" w:history="1">
            <w:r w:rsidR="00DB4C2B" w:rsidRPr="003307D1">
              <w:rPr>
                <w:rStyle w:val="Hyperlink"/>
                <w:rFonts w:ascii="Times New Roman" w:hAnsi="Times New Roman"/>
                <w:noProof/>
              </w:rPr>
              <w:t>4.2.2 Data Integrity and Constraints</w:t>
            </w:r>
            <w:r w:rsidR="00DB4C2B">
              <w:rPr>
                <w:noProof/>
                <w:webHidden/>
              </w:rPr>
              <w:tab/>
            </w:r>
            <w:r w:rsidR="00DB4C2B">
              <w:rPr>
                <w:noProof/>
                <w:webHidden/>
              </w:rPr>
              <w:fldChar w:fldCharType="begin"/>
            </w:r>
            <w:r w:rsidR="00DB4C2B">
              <w:rPr>
                <w:noProof/>
                <w:webHidden/>
              </w:rPr>
              <w:instrText xml:space="preserve"> PAGEREF _Toc528563587 \h </w:instrText>
            </w:r>
            <w:r w:rsidR="00DB4C2B">
              <w:rPr>
                <w:noProof/>
                <w:webHidden/>
              </w:rPr>
            </w:r>
            <w:r w:rsidR="00DB4C2B">
              <w:rPr>
                <w:noProof/>
                <w:webHidden/>
              </w:rPr>
              <w:fldChar w:fldCharType="separate"/>
            </w:r>
            <w:r w:rsidR="00B421F3">
              <w:rPr>
                <w:noProof/>
                <w:webHidden/>
              </w:rPr>
              <w:t>43</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88" w:history="1">
            <w:r w:rsidR="00DB4C2B" w:rsidRPr="003307D1">
              <w:rPr>
                <w:rStyle w:val="Hyperlink"/>
                <w:noProof/>
              </w:rPr>
              <w:t>4.3 Procedural Design</w:t>
            </w:r>
            <w:r w:rsidR="00DB4C2B">
              <w:rPr>
                <w:noProof/>
                <w:webHidden/>
              </w:rPr>
              <w:tab/>
            </w:r>
            <w:r w:rsidR="00DB4C2B">
              <w:rPr>
                <w:noProof/>
                <w:webHidden/>
              </w:rPr>
              <w:fldChar w:fldCharType="begin"/>
            </w:r>
            <w:r w:rsidR="00DB4C2B">
              <w:rPr>
                <w:noProof/>
                <w:webHidden/>
              </w:rPr>
              <w:instrText xml:space="preserve"> PAGEREF _Toc528563588 \h </w:instrText>
            </w:r>
            <w:r w:rsidR="00DB4C2B">
              <w:rPr>
                <w:noProof/>
                <w:webHidden/>
              </w:rPr>
            </w:r>
            <w:r w:rsidR="00DB4C2B">
              <w:rPr>
                <w:noProof/>
                <w:webHidden/>
              </w:rPr>
              <w:fldChar w:fldCharType="separate"/>
            </w:r>
            <w:r w:rsidR="00B421F3">
              <w:rPr>
                <w:noProof/>
                <w:webHidden/>
              </w:rPr>
              <w:t>48</w:t>
            </w:r>
            <w:r w:rsidR="00DB4C2B">
              <w:rPr>
                <w:noProof/>
                <w:webHidden/>
              </w:rPr>
              <w:fldChar w:fldCharType="end"/>
            </w:r>
          </w:hyperlink>
        </w:p>
        <w:p w:rsidR="00DB4C2B" w:rsidRDefault="00BF2B77">
          <w:pPr>
            <w:pStyle w:val="TOC3"/>
            <w:rPr>
              <w:rFonts w:cstheme="minorBidi"/>
              <w:noProof/>
              <w:lang w:eastAsia="ja-JP"/>
            </w:rPr>
          </w:pPr>
          <w:hyperlink w:anchor="_Toc528563589" w:history="1">
            <w:r w:rsidR="00DB4C2B" w:rsidRPr="003307D1">
              <w:rPr>
                <w:rStyle w:val="Hyperlink"/>
                <w:rFonts w:ascii="Times New Roman" w:hAnsi="Times New Roman"/>
                <w:noProof/>
              </w:rPr>
              <w:t>4.3.1 Logical Diagram</w:t>
            </w:r>
            <w:r w:rsidR="00DB4C2B">
              <w:rPr>
                <w:noProof/>
                <w:webHidden/>
              </w:rPr>
              <w:tab/>
            </w:r>
            <w:r w:rsidR="00DB4C2B">
              <w:rPr>
                <w:noProof/>
                <w:webHidden/>
              </w:rPr>
              <w:fldChar w:fldCharType="begin"/>
            </w:r>
            <w:r w:rsidR="00DB4C2B">
              <w:rPr>
                <w:noProof/>
                <w:webHidden/>
              </w:rPr>
              <w:instrText xml:space="preserve"> PAGEREF _Toc528563589 \h </w:instrText>
            </w:r>
            <w:r w:rsidR="00DB4C2B">
              <w:rPr>
                <w:noProof/>
                <w:webHidden/>
              </w:rPr>
            </w:r>
            <w:r w:rsidR="00DB4C2B">
              <w:rPr>
                <w:noProof/>
                <w:webHidden/>
              </w:rPr>
              <w:fldChar w:fldCharType="separate"/>
            </w:r>
            <w:r w:rsidR="00B421F3">
              <w:rPr>
                <w:noProof/>
                <w:webHidden/>
              </w:rPr>
              <w:t>48</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90" w:history="1">
            <w:r w:rsidR="00DB4C2B" w:rsidRPr="003307D1">
              <w:rPr>
                <w:rStyle w:val="Hyperlink"/>
                <w:noProof/>
              </w:rPr>
              <w:t>4.4 User Interface Diagram</w:t>
            </w:r>
            <w:r w:rsidR="00DB4C2B">
              <w:rPr>
                <w:noProof/>
                <w:webHidden/>
              </w:rPr>
              <w:tab/>
            </w:r>
            <w:r w:rsidR="00DB4C2B">
              <w:rPr>
                <w:noProof/>
                <w:webHidden/>
              </w:rPr>
              <w:fldChar w:fldCharType="begin"/>
            </w:r>
            <w:r w:rsidR="00DB4C2B">
              <w:rPr>
                <w:noProof/>
                <w:webHidden/>
              </w:rPr>
              <w:instrText xml:space="preserve"> PAGEREF _Toc528563590 \h </w:instrText>
            </w:r>
            <w:r w:rsidR="00DB4C2B">
              <w:rPr>
                <w:noProof/>
                <w:webHidden/>
              </w:rPr>
            </w:r>
            <w:r w:rsidR="00DB4C2B">
              <w:rPr>
                <w:noProof/>
                <w:webHidden/>
              </w:rPr>
              <w:fldChar w:fldCharType="separate"/>
            </w:r>
            <w:r w:rsidR="00B421F3">
              <w:rPr>
                <w:noProof/>
                <w:webHidden/>
              </w:rPr>
              <w:t>57</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91" w:history="1">
            <w:r w:rsidR="00DB4C2B" w:rsidRPr="003307D1">
              <w:rPr>
                <w:rStyle w:val="Hyperlink"/>
                <w:noProof/>
              </w:rPr>
              <w:t>4.5 Security</w:t>
            </w:r>
            <w:r w:rsidR="00DB4C2B">
              <w:rPr>
                <w:noProof/>
                <w:webHidden/>
              </w:rPr>
              <w:tab/>
            </w:r>
            <w:r w:rsidR="00DB4C2B">
              <w:rPr>
                <w:noProof/>
                <w:webHidden/>
              </w:rPr>
              <w:fldChar w:fldCharType="begin"/>
            </w:r>
            <w:r w:rsidR="00DB4C2B">
              <w:rPr>
                <w:noProof/>
                <w:webHidden/>
              </w:rPr>
              <w:instrText xml:space="preserve"> PAGEREF _Toc528563591 \h </w:instrText>
            </w:r>
            <w:r w:rsidR="00DB4C2B">
              <w:rPr>
                <w:noProof/>
                <w:webHidden/>
              </w:rPr>
            </w:r>
            <w:r w:rsidR="00DB4C2B">
              <w:rPr>
                <w:noProof/>
                <w:webHidden/>
              </w:rPr>
              <w:fldChar w:fldCharType="separate"/>
            </w:r>
            <w:r w:rsidR="00B421F3">
              <w:rPr>
                <w:noProof/>
                <w:webHidden/>
              </w:rPr>
              <w:t>60</w:t>
            </w:r>
            <w:r w:rsidR="00DB4C2B">
              <w:rPr>
                <w:noProof/>
                <w:webHidden/>
              </w:rPr>
              <w:fldChar w:fldCharType="end"/>
            </w:r>
          </w:hyperlink>
        </w:p>
        <w:p w:rsidR="00DB4C2B" w:rsidRDefault="00BF2B77" w:rsidP="00DB4C2B">
          <w:pPr>
            <w:pStyle w:val="TOC2"/>
            <w:rPr>
              <w:rFonts w:asciiTheme="minorHAnsi" w:hAnsiTheme="minorHAnsi" w:cstheme="minorBidi"/>
              <w:noProof/>
              <w:lang w:eastAsia="ja-JP"/>
            </w:rPr>
          </w:pPr>
          <w:hyperlink w:anchor="_Toc528563592" w:history="1">
            <w:r w:rsidR="00DB4C2B" w:rsidRPr="003307D1">
              <w:rPr>
                <w:rStyle w:val="Hyperlink"/>
                <w:noProof/>
              </w:rPr>
              <w:t>4.6 Test Cases</w:t>
            </w:r>
            <w:r w:rsidR="00DB4C2B">
              <w:rPr>
                <w:noProof/>
                <w:webHidden/>
              </w:rPr>
              <w:tab/>
            </w:r>
            <w:r w:rsidR="00DB4C2B">
              <w:rPr>
                <w:noProof/>
                <w:webHidden/>
              </w:rPr>
              <w:fldChar w:fldCharType="begin"/>
            </w:r>
            <w:r w:rsidR="00DB4C2B">
              <w:rPr>
                <w:noProof/>
                <w:webHidden/>
              </w:rPr>
              <w:instrText xml:space="preserve"> PAGEREF _Toc528563592 \h </w:instrText>
            </w:r>
            <w:r w:rsidR="00DB4C2B">
              <w:rPr>
                <w:noProof/>
                <w:webHidden/>
              </w:rPr>
            </w:r>
            <w:r w:rsidR="00DB4C2B">
              <w:rPr>
                <w:noProof/>
                <w:webHidden/>
              </w:rPr>
              <w:fldChar w:fldCharType="separate"/>
            </w:r>
            <w:r w:rsidR="00B421F3">
              <w:rPr>
                <w:noProof/>
                <w:webHidden/>
              </w:rPr>
              <w:t>61</w:t>
            </w:r>
            <w:r w:rsidR="00DB4C2B">
              <w:rPr>
                <w:noProof/>
                <w:webHidden/>
              </w:rPr>
              <w:fldChar w:fldCharType="end"/>
            </w:r>
          </w:hyperlink>
        </w:p>
        <w:p w:rsidR="00627427" w:rsidRDefault="00560C46" w:rsidP="00A02617">
          <w:pPr>
            <w:spacing w:line="360" w:lineRule="auto"/>
            <w:jc w:val="both"/>
            <w:rPr>
              <w:bCs/>
              <w:noProof/>
            </w:rPr>
          </w:pPr>
          <w:r w:rsidRPr="00A90C23">
            <w:rPr>
              <w:b/>
              <w:bCs/>
              <w:noProof/>
              <w:sz w:val="28"/>
              <w:szCs w:val="24"/>
            </w:rPr>
            <w:fldChar w:fldCharType="end"/>
          </w:r>
        </w:p>
      </w:sdtContent>
    </w:sdt>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B43995" w:rsidRDefault="00B43995" w:rsidP="00B43995">
      <w:pPr>
        <w:pStyle w:val="TOCHeading"/>
        <w:jc w:val="center"/>
      </w:pPr>
    </w:p>
    <w:p w:rsidR="009469E4" w:rsidRPr="00EC13EC" w:rsidRDefault="00847DBF" w:rsidP="00DB4C2B">
      <w:pPr>
        <w:pStyle w:val="TOCHeading"/>
        <w:jc w:val="center"/>
      </w:pPr>
      <w:r w:rsidRPr="00EC13EC">
        <w:t xml:space="preserve">Table of </w:t>
      </w:r>
      <w:r w:rsidR="00A52711" w:rsidRPr="00EC13EC">
        <w:t>Figures</w:t>
      </w:r>
    </w:p>
    <w:p w:rsidR="00A52711" w:rsidRPr="00A90C23" w:rsidRDefault="00A52711" w:rsidP="006B59BF">
      <w:pPr>
        <w:jc w:val="both"/>
      </w:pPr>
    </w:p>
    <w:p w:rsidR="00DB4C2B" w:rsidRDefault="00DB4C2B">
      <w:pPr>
        <w:pStyle w:val="TableofFigures"/>
        <w:tabs>
          <w:tab w:val="right" w:leader="dot" w:pos="9350"/>
        </w:tabs>
        <w:rPr>
          <w:rFonts w:asciiTheme="minorHAnsi" w:hAnsiTheme="minorHAnsi" w:cstheme="minorBidi"/>
          <w:noProof/>
          <w:lang w:eastAsia="ja-JP"/>
        </w:rPr>
      </w:pPr>
      <w:r>
        <w:rPr>
          <w:rFonts w:eastAsiaTheme="minorHAnsi"/>
          <w:sz w:val="21"/>
          <w:szCs w:val="20"/>
        </w:rPr>
        <w:fldChar w:fldCharType="begin"/>
      </w:r>
      <w:r>
        <w:rPr>
          <w:rFonts w:eastAsiaTheme="minorHAnsi"/>
          <w:sz w:val="21"/>
          <w:szCs w:val="20"/>
        </w:rPr>
        <w:instrText xml:space="preserve"> TOC \h \z \c "Figure 1." </w:instrText>
      </w:r>
      <w:r>
        <w:rPr>
          <w:rFonts w:eastAsiaTheme="minorHAnsi"/>
          <w:sz w:val="21"/>
          <w:szCs w:val="20"/>
        </w:rPr>
        <w:fldChar w:fldCharType="separate"/>
      </w:r>
      <w:hyperlink w:anchor="_Toc528563595" w:history="1">
        <w:r w:rsidRPr="008C4B59">
          <w:rPr>
            <w:rStyle w:val="Hyperlink"/>
            <w:noProof/>
          </w:rPr>
          <w:t>Figure 1.1 Current Situation</w:t>
        </w:r>
        <w:r>
          <w:rPr>
            <w:noProof/>
            <w:webHidden/>
          </w:rPr>
          <w:tab/>
        </w:r>
        <w:r>
          <w:rPr>
            <w:noProof/>
            <w:webHidden/>
          </w:rPr>
          <w:fldChar w:fldCharType="begin"/>
        </w:r>
        <w:r>
          <w:rPr>
            <w:noProof/>
            <w:webHidden/>
          </w:rPr>
          <w:instrText xml:space="preserve"> PAGEREF _Toc528563595 \h </w:instrText>
        </w:r>
        <w:r>
          <w:rPr>
            <w:noProof/>
            <w:webHidden/>
          </w:rPr>
        </w:r>
        <w:r>
          <w:rPr>
            <w:noProof/>
            <w:webHidden/>
          </w:rPr>
          <w:fldChar w:fldCharType="separate"/>
        </w:r>
        <w:r w:rsidR="00B421F3">
          <w:rPr>
            <w:noProof/>
            <w:webHidden/>
          </w:rPr>
          <w:t>13</w:t>
        </w:r>
        <w:r>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2." </w:instrText>
      </w:r>
      <w:r>
        <w:rPr>
          <w:rFonts w:eastAsiaTheme="minorHAnsi"/>
          <w:sz w:val="21"/>
          <w:szCs w:val="20"/>
        </w:rPr>
        <w:fldChar w:fldCharType="separate"/>
      </w:r>
    </w:p>
    <w:p w:rsidR="00DB4C2B" w:rsidRDefault="00BF2B77">
      <w:pPr>
        <w:pStyle w:val="TableofFigures"/>
        <w:tabs>
          <w:tab w:val="right" w:leader="dot" w:pos="9350"/>
        </w:tabs>
        <w:rPr>
          <w:rFonts w:asciiTheme="minorHAnsi" w:hAnsiTheme="minorHAnsi" w:cstheme="minorBidi"/>
          <w:noProof/>
          <w:lang w:eastAsia="ja-JP"/>
        </w:rPr>
      </w:pPr>
      <w:hyperlink w:anchor="_Toc528563601" w:history="1">
        <w:r w:rsidR="00DB4C2B" w:rsidRPr="00BB633F">
          <w:rPr>
            <w:rStyle w:val="Hyperlink"/>
            <w:noProof/>
          </w:rPr>
          <w:t>Figure 2.1 JS Framework Comparison</w:t>
        </w:r>
        <w:r w:rsidR="00DB4C2B">
          <w:rPr>
            <w:noProof/>
            <w:webHidden/>
          </w:rPr>
          <w:tab/>
        </w:r>
        <w:r w:rsidR="00DB4C2B">
          <w:rPr>
            <w:noProof/>
            <w:webHidden/>
          </w:rPr>
          <w:fldChar w:fldCharType="begin"/>
        </w:r>
        <w:r w:rsidR="00DB4C2B">
          <w:rPr>
            <w:noProof/>
            <w:webHidden/>
          </w:rPr>
          <w:instrText xml:space="preserve"> PAGEREF _Toc528563601 \h </w:instrText>
        </w:r>
        <w:r w:rsidR="00DB4C2B">
          <w:rPr>
            <w:noProof/>
            <w:webHidden/>
          </w:rPr>
        </w:r>
        <w:r w:rsidR="00DB4C2B">
          <w:rPr>
            <w:noProof/>
            <w:webHidden/>
          </w:rPr>
          <w:fldChar w:fldCharType="separate"/>
        </w:r>
        <w:r w:rsidR="00B421F3">
          <w:rPr>
            <w:noProof/>
            <w:webHidden/>
          </w:rPr>
          <w:t>24</w:t>
        </w:r>
        <w:r w:rsidR="00DB4C2B">
          <w:rPr>
            <w:noProof/>
            <w:webHidden/>
          </w:rPr>
          <w:fldChar w:fldCharType="end"/>
        </w:r>
      </w:hyperlink>
    </w:p>
    <w:p w:rsidR="00B43995" w:rsidRDefault="00DB4C2B" w:rsidP="00DB4C2B">
      <w:pPr>
        <w:tabs>
          <w:tab w:val="left" w:pos="7180"/>
        </w:tabs>
        <w:spacing w:after="160" w:line="259" w:lineRule="auto"/>
        <w:jc w:val="both"/>
        <w:rPr>
          <w:noProof/>
        </w:rPr>
      </w:pPr>
      <w:r>
        <w:rPr>
          <w:rFonts w:eastAsiaTheme="minorHAnsi"/>
          <w:sz w:val="21"/>
          <w:szCs w:val="20"/>
        </w:rPr>
        <w:fldChar w:fldCharType="end"/>
      </w:r>
      <w:r w:rsidR="00B43995">
        <w:rPr>
          <w:rFonts w:eastAsiaTheme="minorHAnsi"/>
          <w:sz w:val="21"/>
          <w:szCs w:val="20"/>
        </w:rPr>
        <w:fldChar w:fldCharType="begin"/>
      </w:r>
      <w:r w:rsidR="00B43995">
        <w:rPr>
          <w:rFonts w:eastAsiaTheme="minorHAnsi"/>
          <w:sz w:val="21"/>
          <w:szCs w:val="20"/>
        </w:rPr>
        <w:instrText xml:space="preserve"> TOC \h \z \c "Figure 3." </w:instrText>
      </w:r>
      <w:r w:rsidR="00B43995">
        <w:rPr>
          <w:rFonts w:eastAsiaTheme="minorHAnsi"/>
          <w:sz w:val="21"/>
          <w:szCs w:val="20"/>
        </w:rPr>
        <w:fldChar w:fldCharType="separate"/>
      </w:r>
    </w:p>
    <w:p w:rsidR="00B43995" w:rsidRDefault="00BF2B77">
      <w:pPr>
        <w:pStyle w:val="TableofFigures"/>
        <w:tabs>
          <w:tab w:val="right" w:leader="dot" w:pos="9350"/>
        </w:tabs>
        <w:rPr>
          <w:rStyle w:val="Hyperlink"/>
          <w:noProof/>
        </w:rPr>
      </w:pPr>
      <w:hyperlink w:anchor="_Toc528562887" w:history="1">
        <w:r w:rsidR="00B43995" w:rsidRPr="001C696D">
          <w:rPr>
            <w:rStyle w:val="Hyperlink"/>
            <w:noProof/>
          </w:rPr>
          <w:t>Figure 3.1 Gantt Chart</w:t>
        </w:r>
        <w:r w:rsidR="00B43995">
          <w:rPr>
            <w:noProof/>
            <w:webHidden/>
          </w:rPr>
          <w:tab/>
        </w:r>
        <w:r w:rsidR="00B43995">
          <w:rPr>
            <w:noProof/>
            <w:webHidden/>
          </w:rPr>
          <w:fldChar w:fldCharType="begin"/>
        </w:r>
        <w:r w:rsidR="00B43995">
          <w:rPr>
            <w:noProof/>
            <w:webHidden/>
          </w:rPr>
          <w:instrText xml:space="preserve"> PAGEREF _Toc528562887 \h </w:instrText>
        </w:r>
        <w:r w:rsidR="00B43995">
          <w:rPr>
            <w:noProof/>
            <w:webHidden/>
          </w:rPr>
        </w:r>
        <w:r w:rsidR="00B43995">
          <w:rPr>
            <w:noProof/>
            <w:webHidden/>
          </w:rPr>
          <w:fldChar w:fldCharType="separate"/>
        </w:r>
        <w:r w:rsidR="00B421F3">
          <w:rPr>
            <w:noProof/>
            <w:webHidden/>
          </w:rPr>
          <w:t>35</w:t>
        </w:r>
        <w:r w:rsidR="00B43995">
          <w:rPr>
            <w:noProof/>
            <w:webHidden/>
          </w:rPr>
          <w:fldChar w:fldCharType="end"/>
        </w:r>
      </w:hyperlink>
    </w:p>
    <w:p w:rsidR="00B43995" w:rsidRPr="00B43995" w:rsidRDefault="00B43995" w:rsidP="00B43995"/>
    <w:p w:rsidR="00B43995" w:rsidRPr="00B43995" w:rsidRDefault="00B43995" w:rsidP="00B43995"/>
    <w:p w:rsidR="00B43995" w:rsidRDefault="00BF2B77">
      <w:pPr>
        <w:pStyle w:val="TableofFigures"/>
        <w:tabs>
          <w:tab w:val="right" w:leader="dot" w:pos="9350"/>
        </w:tabs>
        <w:rPr>
          <w:rFonts w:asciiTheme="minorHAnsi" w:hAnsiTheme="minorHAnsi" w:cstheme="minorBidi"/>
          <w:noProof/>
          <w:lang w:eastAsia="ja-JP"/>
        </w:rPr>
      </w:pPr>
      <w:hyperlink w:anchor="_Toc528562888" w:history="1">
        <w:r w:rsidR="00B43995" w:rsidRPr="001C696D">
          <w:rPr>
            <w:rStyle w:val="Hyperlink"/>
            <w:noProof/>
          </w:rPr>
          <w:t>Figure 3.2 ER Diagram</w:t>
        </w:r>
        <w:r w:rsidR="00B43995">
          <w:rPr>
            <w:noProof/>
            <w:webHidden/>
          </w:rPr>
          <w:tab/>
        </w:r>
        <w:r w:rsidR="00B43995">
          <w:rPr>
            <w:noProof/>
            <w:webHidden/>
          </w:rPr>
          <w:fldChar w:fldCharType="begin"/>
        </w:r>
        <w:r w:rsidR="00B43995">
          <w:rPr>
            <w:noProof/>
            <w:webHidden/>
          </w:rPr>
          <w:instrText xml:space="preserve"> PAGEREF _Toc528562888 \h </w:instrText>
        </w:r>
        <w:r w:rsidR="00B43995">
          <w:rPr>
            <w:noProof/>
            <w:webHidden/>
          </w:rPr>
        </w:r>
        <w:r w:rsidR="00B43995">
          <w:rPr>
            <w:noProof/>
            <w:webHidden/>
          </w:rPr>
          <w:fldChar w:fldCharType="separate"/>
        </w:r>
        <w:r w:rsidR="00B421F3">
          <w:rPr>
            <w:noProof/>
            <w:webHidden/>
          </w:rPr>
          <w:t>38</w:t>
        </w:r>
        <w:r w:rsidR="00B43995">
          <w:rPr>
            <w:noProof/>
            <w:webHidden/>
          </w:rPr>
          <w:fldChar w:fldCharType="end"/>
        </w:r>
      </w:hyperlink>
    </w:p>
    <w:p w:rsidR="00DB4C2B" w:rsidRDefault="00B43995" w:rsidP="00DB4C2B">
      <w:pPr>
        <w:tabs>
          <w:tab w:val="left" w:pos="7180"/>
        </w:tabs>
        <w:spacing w:after="160" w:line="259" w:lineRule="auto"/>
        <w:jc w:val="both"/>
        <w:rPr>
          <w:noProof/>
        </w:rPr>
      </w:pPr>
      <w:r>
        <w:rPr>
          <w:rFonts w:eastAsiaTheme="minorHAnsi"/>
          <w:sz w:val="21"/>
          <w:szCs w:val="20"/>
        </w:rPr>
        <w:fldChar w:fldCharType="end"/>
      </w:r>
      <w:r w:rsidR="00DB4C2B">
        <w:rPr>
          <w:rFonts w:eastAsiaTheme="minorHAnsi"/>
          <w:sz w:val="21"/>
          <w:szCs w:val="20"/>
        </w:rPr>
        <w:fldChar w:fldCharType="begin"/>
      </w:r>
      <w:r w:rsidR="00DB4C2B">
        <w:rPr>
          <w:rFonts w:eastAsiaTheme="minorHAnsi"/>
          <w:sz w:val="21"/>
          <w:szCs w:val="20"/>
        </w:rPr>
        <w:instrText xml:space="preserve"> TOC \h \z \c "Figure 3." </w:instrText>
      </w:r>
      <w:r w:rsidR="00DB4C2B">
        <w:rPr>
          <w:rFonts w:eastAsiaTheme="minorHAnsi"/>
          <w:sz w:val="21"/>
          <w:szCs w:val="20"/>
        </w:rPr>
        <w:fldChar w:fldCharType="separate"/>
      </w:r>
    </w:p>
    <w:p w:rsidR="00DB4C2B" w:rsidRDefault="00BF2B77">
      <w:pPr>
        <w:pStyle w:val="TableofFigures"/>
        <w:tabs>
          <w:tab w:val="right" w:leader="dot" w:pos="9350"/>
        </w:tabs>
        <w:rPr>
          <w:rStyle w:val="Hyperlink"/>
          <w:noProof/>
        </w:rPr>
      </w:pPr>
      <w:hyperlink w:anchor="_Toc528563606" w:history="1">
        <w:r w:rsidR="00DB4C2B" w:rsidRPr="00A704CC">
          <w:rPr>
            <w:rStyle w:val="Hyperlink"/>
            <w:noProof/>
          </w:rPr>
          <w:t>Figure 3.1 Gantt Chart</w:t>
        </w:r>
        <w:r w:rsidR="00DB4C2B">
          <w:rPr>
            <w:noProof/>
            <w:webHidden/>
          </w:rPr>
          <w:tab/>
        </w:r>
        <w:r w:rsidR="00DB4C2B">
          <w:rPr>
            <w:noProof/>
            <w:webHidden/>
          </w:rPr>
          <w:fldChar w:fldCharType="begin"/>
        </w:r>
        <w:r w:rsidR="00DB4C2B">
          <w:rPr>
            <w:noProof/>
            <w:webHidden/>
          </w:rPr>
          <w:instrText xml:space="preserve"> PAGEREF _Toc528563606 \h </w:instrText>
        </w:r>
        <w:r w:rsidR="00DB4C2B">
          <w:rPr>
            <w:noProof/>
            <w:webHidden/>
          </w:rPr>
        </w:r>
        <w:r w:rsidR="00DB4C2B">
          <w:rPr>
            <w:noProof/>
            <w:webHidden/>
          </w:rPr>
          <w:fldChar w:fldCharType="separate"/>
        </w:r>
        <w:r w:rsidR="00B421F3">
          <w:rPr>
            <w:noProof/>
            <w:webHidden/>
          </w:rPr>
          <w:t>35</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Fonts w:asciiTheme="minorHAnsi" w:hAnsiTheme="minorHAnsi" w:cstheme="minorBidi"/>
          <w:noProof/>
          <w:lang w:eastAsia="ja-JP"/>
        </w:rPr>
      </w:pPr>
      <w:hyperlink w:anchor="_Toc528563607" w:history="1">
        <w:r w:rsidR="00DB4C2B" w:rsidRPr="00A704CC">
          <w:rPr>
            <w:rStyle w:val="Hyperlink"/>
            <w:noProof/>
          </w:rPr>
          <w:t>Figure 3.2 ER Diagram</w:t>
        </w:r>
        <w:r w:rsidR="00DB4C2B">
          <w:rPr>
            <w:noProof/>
            <w:webHidden/>
          </w:rPr>
          <w:tab/>
        </w:r>
        <w:r w:rsidR="00DB4C2B">
          <w:rPr>
            <w:noProof/>
            <w:webHidden/>
          </w:rPr>
          <w:fldChar w:fldCharType="begin"/>
        </w:r>
        <w:r w:rsidR="00DB4C2B">
          <w:rPr>
            <w:noProof/>
            <w:webHidden/>
          </w:rPr>
          <w:instrText xml:space="preserve"> PAGEREF _Toc528563607 \h </w:instrText>
        </w:r>
        <w:r w:rsidR="00DB4C2B">
          <w:rPr>
            <w:noProof/>
            <w:webHidden/>
          </w:rPr>
        </w:r>
        <w:r w:rsidR="00DB4C2B">
          <w:rPr>
            <w:noProof/>
            <w:webHidden/>
          </w:rPr>
          <w:fldChar w:fldCharType="separate"/>
        </w:r>
        <w:r w:rsidR="00B421F3">
          <w:rPr>
            <w:noProof/>
            <w:webHidden/>
          </w:rPr>
          <w:t>38</w:t>
        </w:r>
        <w:r w:rsidR="00DB4C2B">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4." </w:instrText>
      </w:r>
      <w:r>
        <w:rPr>
          <w:rFonts w:eastAsiaTheme="minorHAnsi"/>
          <w:sz w:val="21"/>
          <w:szCs w:val="20"/>
        </w:rPr>
        <w:fldChar w:fldCharType="separate"/>
      </w:r>
    </w:p>
    <w:p w:rsidR="00DB4C2B" w:rsidRDefault="00BF2B77">
      <w:pPr>
        <w:pStyle w:val="TableofFigures"/>
        <w:tabs>
          <w:tab w:val="right" w:leader="dot" w:pos="9350"/>
        </w:tabs>
        <w:rPr>
          <w:rStyle w:val="Hyperlink"/>
          <w:noProof/>
        </w:rPr>
      </w:pPr>
      <w:hyperlink w:anchor="_Toc528563611" w:history="1">
        <w:r w:rsidR="00DB4C2B" w:rsidRPr="00D95BBB">
          <w:rPr>
            <w:rStyle w:val="Hyperlink"/>
            <w:noProof/>
          </w:rPr>
          <w:t>Figure 4.1 Owner App Use Case</w:t>
        </w:r>
        <w:r w:rsidR="00DB4C2B">
          <w:rPr>
            <w:noProof/>
            <w:webHidden/>
          </w:rPr>
          <w:tab/>
        </w:r>
        <w:r w:rsidR="00DB4C2B">
          <w:rPr>
            <w:noProof/>
            <w:webHidden/>
          </w:rPr>
          <w:fldChar w:fldCharType="begin"/>
        </w:r>
        <w:r w:rsidR="00DB4C2B">
          <w:rPr>
            <w:noProof/>
            <w:webHidden/>
          </w:rPr>
          <w:instrText xml:space="preserve"> PAGEREF _Toc528563611 \h </w:instrText>
        </w:r>
        <w:r w:rsidR="00DB4C2B">
          <w:rPr>
            <w:noProof/>
            <w:webHidden/>
          </w:rPr>
        </w:r>
        <w:r w:rsidR="00DB4C2B">
          <w:rPr>
            <w:noProof/>
            <w:webHidden/>
          </w:rPr>
          <w:fldChar w:fldCharType="separate"/>
        </w:r>
        <w:r w:rsidR="00B421F3">
          <w:rPr>
            <w:noProof/>
            <w:webHidden/>
          </w:rPr>
          <w:t>48</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2" w:history="1">
        <w:r w:rsidR="00DB4C2B" w:rsidRPr="00D95BBB">
          <w:rPr>
            <w:rStyle w:val="Hyperlink"/>
            <w:noProof/>
          </w:rPr>
          <w:t>Figure 4.2 Garage App Use Case</w:t>
        </w:r>
        <w:r w:rsidR="00DB4C2B">
          <w:rPr>
            <w:noProof/>
            <w:webHidden/>
          </w:rPr>
          <w:tab/>
        </w:r>
        <w:r w:rsidR="00DB4C2B">
          <w:rPr>
            <w:noProof/>
            <w:webHidden/>
          </w:rPr>
          <w:fldChar w:fldCharType="begin"/>
        </w:r>
        <w:r w:rsidR="00DB4C2B">
          <w:rPr>
            <w:noProof/>
            <w:webHidden/>
          </w:rPr>
          <w:instrText xml:space="preserve"> PAGEREF _Toc528563612 \h </w:instrText>
        </w:r>
        <w:r w:rsidR="00DB4C2B">
          <w:rPr>
            <w:noProof/>
            <w:webHidden/>
          </w:rPr>
        </w:r>
        <w:r w:rsidR="00DB4C2B">
          <w:rPr>
            <w:noProof/>
            <w:webHidden/>
          </w:rPr>
          <w:fldChar w:fldCharType="separate"/>
        </w:r>
        <w:r w:rsidR="00B421F3">
          <w:rPr>
            <w:noProof/>
            <w:webHidden/>
          </w:rPr>
          <w:t>49</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3" w:history="1">
        <w:r w:rsidR="00DB4C2B" w:rsidRPr="00D95BBB">
          <w:rPr>
            <w:rStyle w:val="Hyperlink"/>
            <w:noProof/>
          </w:rPr>
          <w:t>Figure 4.3 Mechanic App Use Case</w:t>
        </w:r>
        <w:r w:rsidR="00DB4C2B">
          <w:rPr>
            <w:noProof/>
            <w:webHidden/>
          </w:rPr>
          <w:tab/>
        </w:r>
        <w:r w:rsidR="00DB4C2B">
          <w:rPr>
            <w:noProof/>
            <w:webHidden/>
          </w:rPr>
          <w:fldChar w:fldCharType="begin"/>
        </w:r>
        <w:r w:rsidR="00DB4C2B">
          <w:rPr>
            <w:noProof/>
            <w:webHidden/>
          </w:rPr>
          <w:instrText xml:space="preserve"> PAGEREF _Toc528563613 \h </w:instrText>
        </w:r>
        <w:r w:rsidR="00DB4C2B">
          <w:rPr>
            <w:noProof/>
            <w:webHidden/>
          </w:rPr>
        </w:r>
        <w:r w:rsidR="00DB4C2B">
          <w:rPr>
            <w:noProof/>
            <w:webHidden/>
          </w:rPr>
          <w:fldChar w:fldCharType="separate"/>
        </w:r>
        <w:r w:rsidR="00B421F3">
          <w:rPr>
            <w:noProof/>
            <w:webHidden/>
          </w:rPr>
          <w:t>50</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4" w:history="1">
        <w:r w:rsidR="00DB4C2B" w:rsidRPr="00D95BBB">
          <w:rPr>
            <w:rStyle w:val="Hyperlink"/>
            <w:noProof/>
          </w:rPr>
          <w:t>Figure 4.4 Owner Sequence Diagram</w:t>
        </w:r>
        <w:r w:rsidR="00DB4C2B">
          <w:rPr>
            <w:noProof/>
            <w:webHidden/>
          </w:rPr>
          <w:tab/>
        </w:r>
        <w:r w:rsidR="00DB4C2B">
          <w:rPr>
            <w:noProof/>
            <w:webHidden/>
          </w:rPr>
          <w:fldChar w:fldCharType="begin"/>
        </w:r>
        <w:r w:rsidR="00DB4C2B">
          <w:rPr>
            <w:noProof/>
            <w:webHidden/>
          </w:rPr>
          <w:instrText xml:space="preserve"> PAGEREF _Toc528563614 \h </w:instrText>
        </w:r>
        <w:r w:rsidR="00DB4C2B">
          <w:rPr>
            <w:noProof/>
            <w:webHidden/>
          </w:rPr>
        </w:r>
        <w:r w:rsidR="00DB4C2B">
          <w:rPr>
            <w:noProof/>
            <w:webHidden/>
          </w:rPr>
          <w:fldChar w:fldCharType="separate"/>
        </w:r>
        <w:r w:rsidR="00B421F3">
          <w:rPr>
            <w:noProof/>
            <w:webHidden/>
          </w:rPr>
          <w:t>51</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5" w:history="1">
        <w:r w:rsidR="00DB4C2B" w:rsidRPr="00D95BBB">
          <w:rPr>
            <w:rStyle w:val="Hyperlink"/>
            <w:noProof/>
          </w:rPr>
          <w:t>Figure 4.5 Garage Sequence Diagram</w:t>
        </w:r>
        <w:r w:rsidR="00DB4C2B">
          <w:rPr>
            <w:noProof/>
            <w:webHidden/>
          </w:rPr>
          <w:tab/>
        </w:r>
        <w:r w:rsidR="00DB4C2B">
          <w:rPr>
            <w:noProof/>
            <w:webHidden/>
          </w:rPr>
          <w:fldChar w:fldCharType="begin"/>
        </w:r>
        <w:r w:rsidR="00DB4C2B">
          <w:rPr>
            <w:noProof/>
            <w:webHidden/>
          </w:rPr>
          <w:instrText xml:space="preserve"> PAGEREF _Toc528563615 \h </w:instrText>
        </w:r>
        <w:r w:rsidR="00DB4C2B">
          <w:rPr>
            <w:noProof/>
            <w:webHidden/>
          </w:rPr>
        </w:r>
        <w:r w:rsidR="00DB4C2B">
          <w:rPr>
            <w:noProof/>
            <w:webHidden/>
          </w:rPr>
          <w:fldChar w:fldCharType="separate"/>
        </w:r>
        <w:r w:rsidR="00B421F3">
          <w:rPr>
            <w:noProof/>
            <w:webHidden/>
          </w:rPr>
          <w:t>52</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6" w:history="1">
        <w:r w:rsidR="00DB4C2B" w:rsidRPr="00D95BBB">
          <w:rPr>
            <w:rStyle w:val="Hyperlink"/>
            <w:noProof/>
          </w:rPr>
          <w:t>Figure 4.6 Mechanic Sequence Diagram</w:t>
        </w:r>
        <w:r w:rsidR="00DB4C2B">
          <w:rPr>
            <w:noProof/>
            <w:webHidden/>
          </w:rPr>
          <w:tab/>
        </w:r>
        <w:r w:rsidR="00DB4C2B">
          <w:rPr>
            <w:noProof/>
            <w:webHidden/>
          </w:rPr>
          <w:fldChar w:fldCharType="begin"/>
        </w:r>
        <w:r w:rsidR="00DB4C2B">
          <w:rPr>
            <w:noProof/>
            <w:webHidden/>
          </w:rPr>
          <w:instrText xml:space="preserve"> PAGEREF _Toc528563616 \h </w:instrText>
        </w:r>
        <w:r w:rsidR="00DB4C2B">
          <w:rPr>
            <w:noProof/>
            <w:webHidden/>
          </w:rPr>
        </w:r>
        <w:r w:rsidR="00DB4C2B">
          <w:rPr>
            <w:noProof/>
            <w:webHidden/>
          </w:rPr>
          <w:fldChar w:fldCharType="separate"/>
        </w:r>
        <w:r w:rsidR="00B421F3">
          <w:rPr>
            <w:noProof/>
            <w:webHidden/>
          </w:rPr>
          <w:t>53</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7" w:history="1">
        <w:r w:rsidR="00DB4C2B" w:rsidRPr="00D95BBB">
          <w:rPr>
            <w:rStyle w:val="Hyperlink"/>
            <w:noProof/>
          </w:rPr>
          <w:t>Figure 4.7 Garage Activity Diagram</w:t>
        </w:r>
        <w:r w:rsidR="00DB4C2B">
          <w:rPr>
            <w:noProof/>
            <w:webHidden/>
          </w:rPr>
          <w:tab/>
        </w:r>
        <w:r w:rsidR="00DB4C2B">
          <w:rPr>
            <w:noProof/>
            <w:webHidden/>
          </w:rPr>
          <w:fldChar w:fldCharType="begin"/>
        </w:r>
        <w:r w:rsidR="00DB4C2B">
          <w:rPr>
            <w:noProof/>
            <w:webHidden/>
          </w:rPr>
          <w:instrText xml:space="preserve"> PAGEREF _Toc528563617 \h </w:instrText>
        </w:r>
        <w:r w:rsidR="00DB4C2B">
          <w:rPr>
            <w:noProof/>
            <w:webHidden/>
          </w:rPr>
        </w:r>
        <w:r w:rsidR="00DB4C2B">
          <w:rPr>
            <w:noProof/>
            <w:webHidden/>
          </w:rPr>
          <w:fldChar w:fldCharType="separate"/>
        </w:r>
        <w:r w:rsidR="00B421F3">
          <w:rPr>
            <w:noProof/>
            <w:webHidden/>
          </w:rPr>
          <w:t>54</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8" w:history="1">
        <w:r w:rsidR="00DB4C2B" w:rsidRPr="00D95BBB">
          <w:rPr>
            <w:rStyle w:val="Hyperlink"/>
            <w:noProof/>
          </w:rPr>
          <w:t>Figure 4.8 Mechanic Activity Diagram</w:t>
        </w:r>
        <w:r w:rsidR="00DB4C2B">
          <w:rPr>
            <w:noProof/>
            <w:webHidden/>
          </w:rPr>
          <w:tab/>
        </w:r>
        <w:r w:rsidR="00DB4C2B">
          <w:rPr>
            <w:noProof/>
            <w:webHidden/>
          </w:rPr>
          <w:fldChar w:fldCharType="begin"/>
        </w:r>
        <w:r w:rsidR="00DB4C2B">
          <w:rPr>
            <w:noProof/>
            <w:webHidden/>
          </w:rPr>
          <w:instrText xml:space="preserve"> PAGEREF _Toc528563618 \h </w:instrText>
        </w:r>
        <w:r w:rsidR="00DB4C2B">
          <w:rPr>
            <w:noProof/>
            <w:webHidden/>
          </w:rPr>
        </w:r>
        <w:r w:rsidR="00DB4C2B">
          <w:rPr>
            <w:noProof/>
            <w:webHidden/>
          </w:rPr>
          <w:fldChar w:fldCharType="separate"/>
        </w:r>
        <w:r w:rsidR="00B421F3">
          <w:rPr>
            <w:noProof/>
            <w:webHidden/>
          </w:rPr>
          <w:t>55</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19" w:history="1">
        <w:r w:rsidR="00DB4C2B" w:rsidRPr="00D95BBB">
          <w:rPr>
            <w:rStyle w:val="Hyperlink"/>
            <w:noProof/>
          </w:rPr>
          <w:t>Figure 4.9 Owner Activity Diagram</w:t>
        </w:r>
        <w:r w:rsidR="00DB4C2B">
          <w:rPr>
            <w:noProof/>
            <w:webHidden/>
          </w:rPr>
          <w:tab/>
        </w:r>
        <w:r w:rsidR="00DB4C2B">
          <w:rPr>
            <w:noProof/>
            <w:webHidden/>
          </w:rPr>
          <w:fldChar w:fldCharType="begin"/>
        </w:r>
        <w:r w:rsidR="00DB4C2B">
          <w:rPr>
            <w:noProof/>
            <w:webHidden/>
          </w:rPr>
          <w:instrText xml:space="preserve"> PAGEREF _Toc528563619 \h </w:instrText>
        </w:r>
        <w:r w:rsidR="00DB4C2B">
          <w:rPr>
            <w:noProof/>
            <w:webHidden/>
          </w:rPr>
        </w:r>
        <w:r w:rsidR="00DB4C2B">
          <w:rPr>
            <w:noProof/>
            <w:webHidden/>
          </w:rPr>
          <w:fldChar w:fldCharType="separate"/>
        </w:r>
        <w:r w:rsidR="00B421F3">
          <w:rPr>
            <w:noProof/>
            <w:webHidden/>
          </w:rPr>
          <w:t>56</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Fonts w:asciiTheme="minorHAnsi" w:hAnsiTheme="minorHAnsi" w:cstheme="minorBidi"/>
          <w:noProof/>
          <w:lang w:eastAsia="ja-JP"/>
        </w:rPr>
      </w:pPr>
      <w:hyperlink w:anchor="_Toc528563620" w:history="1">
        <w:r w:rsidR="00DB4C2B" w:rsidRPr="00D95BBB">
          <w:rPr>
            <w:rStyle w:val="Hyperlink"/>
            <w:noProof/>
          </w:rPr>
          <w:t>Figure 4.10 GUI</w:t>
        </w:r>
        <w:r w:rsidR="00DB4C2B">
          <w:rPr>
            <w:noProof/>
            <w:webHidden/>
          </w:rPr>
          <w:tab/>
        </w:r>
        <w:r w:rsidR="00DB4C2B">
          <w:rPr>
            <w:noProof/>
            <w:webHidden/>
          </w:rPr>
          <w:fldChar w:fldCharType="begin"/>
        </w:r>
        <w:r w:rsidR="00DB4C2B">
          <w:rPr>
            <w:noProof/>
            <w:webHidden/>
          </w:rPr>
          <w:instrText xml:space="preserve"> PAGEREF _Toc528563620 \h </w:instrText>
        </w:r>
        <w:r w:rsidR="00DB4C2B">
          <w:rPr>
            <w:noProof/>
            <w:webHidden/>
          </w:rPr>
        </w:r>
        <w:r w:rsidR="00DB4C2B">
          <w:rPr>
            <w:noProof/>
            <w:webHidden/>
          </w:rPr>
          <w:fldChar w:fldCharType="separate"/>
        </w:r>
        <w:r w:rsidR="00B421F3">
          <w:rPr>
            <w:noProof/>
            <w:webHidden/>
          </w:rPr>
          <w:t>59</w:t>
        </w:r>
        <w:r w:rsidR="00DB4C2B">
          <w:rPr>
            <w:noProof/>
            <w:webHidden/>
          </w:rPr>
          <w:fldChar w:fldCharType="end"/>
        </w:r>
      </w:hyperlink>
    </w:p>
    <w:p w:rsidR="00F801E3" w:rsidRPr="00A90C23" w:rsidRDefault="00DB4C2B" w:rsidP="00DB4C2B">
      <w:pPr>
        <w:tabs>
          <w:tab w:val="left" w:pos="7180"/>
        </w:tabs>
        <w:spacing w:after="160" w:line="259" w:lineRule="auto"/>
        <w:jc w:val="both"/>
        <w:rPr>
          <w:rFonts w:eastAsiaTheme="minorHAnsi"/>
          <w:szCs w:val="20"/>
        </w:rPr>
      </w:pPr>
      <w:r>
        <w:rPr>
          <w:rFonts w:eastAsiaTheme="minorHAnsi"/>
          <w:sz w:val="21"/>
          <w:szCs w:val="20"/>
        </w:rPr>
        <w:fldChar w:fldCharType="end"/>
      </w:r>
    </w:p>
    <w:p w:rsidR="00B43995" w:rsidRDefault="00B43995" w:rsidP="00B43995">
      <w:pPr>
        <w:pStyle w:val="TOCHeading"/>
        <w:jc w:val="center"/>
      </w:pPr>
    </w:p>
    <w:p w:rsidR="00167456" w:rsidRPr="00EC13EC" w:rsidRDefault="00167456" w:rsidP="00B43995">
      <w:pPr>
        <w:pStyle w:val="TOCHeading"/>
        <w:jc w:val="center"/>
      </w:pPr>
      <w:r w:rsidRPr="00EC13EC">
        <w:t>List of Tables</w:t>
      </w:r>
    </w:p>
    <w:p w:rsidR="00382838" w:rsidRPr="00A90C23" w:rsidRDefault="00382838" w:rsidP="00B43995">
      <w:pPr>
        <w:spacing w:line="360" w:lineRule="auto"/>
        <w:jc w:val="both"/>
      </w:pPr>
    </w:p>
    <w:p w:rsidR="00DB4C2B" w:rsidRDefault="00DB4C2B">
      <w:pPr>
        <w:pStyle w:val="TableofFigures"/>
        <w:tabs>
          <w:tab w:val="right" w:leader="dot" w:pos="9350"/>
        </w:tabs>
        <w:rPr>
          <w:rStyle w:val="Hyperlink"/>
          <w:noProof/>
        </w:rPr>
      </w:pPr>
      <w:r>
        <w:fldChar w:fldCharType="begin"/>
      </w:r>
      <w:r>
        <w:instrText xml:space="preserve"> TOC \h \z \c "Table 3." </w:instrText>
      </w:r>
      <w:r>
        <w:fldChar w:fldCharType="separate"/>
      </w:r>
      <w:hyperlink w:anchor="_Toc528563672" w:history="1">
        <w:r w:rsidRPr="00C50E2B">
          <w:rPr>
            <w:rStyle w:val="Hyperlink"/>
            <w:noProof/>
          </w:rPr>
          <w:t>Table 3.1 MySQL VS MongoDB</w:t>
        </w:r>
        <w:r>
          <w:rPr>
            <w:noProof/>
            <w:webHidden/>
          </w:rPr>
          <w:tab/>
        </w:r>
        <w:r>
          <w:rPr>
            <w:noProof/>
            <w:webHidden/>
          </w:rPr>
          <w:fldChar w:fldCharType="begin"/>
        </w:r>
        <w:r>
          <w:rPr>
            <w:noProof/>
            <w:webHidden/>
          </w:rPr>
          <w:instrText xml:space="preserve"> PAGEREF _Toc528563672 \h </w:instrText>
        </w:r>
        <w:r>
          <w:rPr>
            <w:noProof/>
            <w:webHidden/>
          </w:rPr>
        </w:r>
        <w:r>
          <w:rPr>
            <w:noProof/>
            <w:webHidden/>
          </w:rPr>
          <w:fldChar w:fldCharType="separate"/>
        </w:r>
        <w:r w:rsidR="00B421F3">
          <w:rPr>
            <w:noProof/>
            <w:webHidden/>
          </w:rPr>
          <w:t>31</w:t>
        </w:r>
        <w:r>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73" w:history="1">
        <w:r w:rsidR="00DB4C2B" w:rsidRPr="00C50E2B">
          <w:rPr>
            <w:rStyle w:val="Hyperlink"/>
            <w:noProof/>
          </w:rPr>
          <w:t>Table 3.2 Pros and Cons of SQL and MongoDB</w:t>
        </w:r>
        <w:r w:rsidR="00DB4C2B">
          <w:rPr>
            <w:noProof/>
            <w:webHidden/>
          </w:rPr>
          <w:tab/>
        </w:r>
        <w:r w:rsidR="00DB4C2B">
          <w:rPr>
            <w:noProof/>
            <w:webHidden/>
          </w:rPr>
          <w:fldChar w:fldCharType="begin"/>
        </w:r>
        <w:r w:rsidR="00DB4C2B">
          <w:rPr>
            <w:noProof/>
            <w:webHidden/>
          </w:rPr>
          <w:instrText xml:space="preserve"> PAGEREF _Toc528563673 \h </w:instrText>
        </w:r>
        <w:r w:rsidR="00DB4C2B">
          <w:rPr>
            <w:noProof/>
            <w:webHidden/>
          </w:rPr>
        </w:r>
        <w:r w:rsidR="00DB4C2B">
          <w:rPr>
            <w:noProof/>
            <w:webHidden/>
          </w:rPr>
          <w:fldChar w:fldCharType="separate"/>
        </w:r>
        <w:r w:rsidR="00B421F3">
          <w:rPr>
            <w:noProof/>
            <w:webHidden/>
          </w:rPr>
          <w:t>31</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74" w:history="1">
        <w:r w:rsidR="00DB4C2B" w:rsidRPr="00C50E2B">
          <w:rPr>
            <w:rStyle w:val="Hyperlink"/>
            <w:noProof/>
          </w:rPr>
          <w:t>Table 3.3 Software Requirement</w:t>
        </w:r>
        <w:r w:rsidR="00DB4C2B">
          <w:rPr>
            <w:noProof/>
            <w:webHidden/>
          </w:rPr>
          <w:tab/>
        </w:r>
        <w:r w:rsidR="00DB4C2B">
          <w:rPr>
            <w:noProof/>
            <w:webHidden/>
          </w:rPr>
          <w:fldChar w:fldCharType="begin"/>
        </w:r>
        <w:r w:rsidR="00DB4C2B">
          <w:rPr>
            <w:noProof/>
            <w:webHidden/>
          </w:rPr>
          <w:instrText xml:space="preserve"> PAGEREF _Toc528563674 \h </w:instrText>
        </w:r>
        <w:r w:rsidR="00DB4C2B">
          <w:rPr>
            <w:noProof/>
            <w:webHidden/>
          </w:rPr>
        </w:r>
        <w:r w:rsidR="00DB4C2B">
          <w:rPr>
            <w:noProof/>
            <w:webHidden/>
          </w:rPr>
          <w:fldChar w:fldCharType="separate"/>
        </w:r>
        <w:r w:rsidR="00B421F3">
          <w:rPr>
            <w:noProof/>
            <w:webHidden/>
          </w:rPr>
          <w:t>36</w:t>
        </w:r>
        <w:r w:rsidR="00DB4C2B">
          <w:rPr>
            <w:noProof/>
            <w:webHidden/>
          </w:rPr>
          <w:fldChar w:fldCharType="end"/>
        </w:r>
      </w:hyperlink>
    </w:p>
    <w:p w:rsidR="00DB4C2B" w:rsidRDefault="00DB4C2B" w:rsidP="00DB4C2B"/>
    <w:p w:rsidR="00DB4C2B" w:rsidRPr="00DB4C2B" w:rsidRDefault="00DB4C2B" w:rsidP="00DB4C2B"/>
    <w:p w:rsidR="00DB4C2B" w:rsidRDefault="00BF2B77">
      <w:pPr>
        <w:pStyle w:val="TableofFigures"/>
        <w:tabs>
          <w:tab w:val="right" w:leader="dot" w:pos="9350"/>
        </w:tabs>
        <w:rPr>
          <w:rStyle w:val="Hyperlink"/>
          <w:noProof/>
        </w:rPr>
      </w:pPr>
      <w:hyperlink w:anchor="_Toc528563675" w:history="1">
        <w:r w:rsidR="00DB4C2B" w:rsidRPr="00C50E2B">
          <w:rPr>
            <w:rStyle w:val="Hyperlink"/>
            <w:noProof/>
          </w:rPr>
          <w:t>Table 3.4 Hardware Requirement</w:t>
        </w:r>
        <w:r w:rsidR="00DB4C2B">
          <w:rPr>
            <w:noProof/>
            <w:webHidden/>
          </w:rPr>
          <w:tab/>
        </w:r>
        <w:r w:rsidR="00DB4C2B">
          <w:rPr>
            <w:noProof/>
            <w:webHidden/>
          </w:rPr>
          <w:fldChar w:fldCharType="begin"/>
        </w:r>
        <w:r w:rsidR="00DB4C2B">
          <w:rPr>
            <w:noProof/>
            <w:webHidden/>
          </w:rPr>
          <w:instrText xml:space="preserve"> PAGEREF _Toc528563675 \h </w:instrText>
        </w:r>
        <w:r w:rsidR="00DB4C2B">
          <w:rPr>
            <w:noProof/>
            <w:webHidden/>
          </w:rPr>
        </w:r>
        <w:r w:rsidR="00DB4C2B">
          <w:rPr>
            <w:noProof/>
            <w:webHidden/>
          </w:rPr>
          <w:fldChar w:fldCharType="separate"/>
        </w:r>
        <w:r w:rsidR="00B421F3">
          <w:rPr>
            <w:noProof/>
            <w:webHidden/>
          </w:rPr>
          <w:t>37</w:t>
        </w:r>
        <w:r w:rsidR="00DB4C2B">
          <w:rPr>
            <w:noProof/>
            <w:webHidden/>
          </w:rPr>
          <w:fldChar w:fldCharType="end"/>
        </w:r>
      </w:hyperlink>
    </w:p>
    <w:p w:rsidR="00DB4C2B" w:rsidRPr="00DB4C2B" w:rsidRDefault="00DB4C2B" w:rsidP="00DB4C2B"/>
    <w:p w:rsidR="00DB4C2B" w:rsidRDefault="00DB4C2B" w:rsidP="00DB4C2B">
      <w:pPr>
        <w:spacing w:line="360" w:lineRule="auto"/>
        <w:jc w:val="both"/>
        <w:rPr>
          <w:noProof/>
        </w:rPr>
      </w:pPr>
      <w:r>
        <w:fldChar w:fldCharType="end"/>
      </w:r>
      <w:r>
        <w:fldChar w:fldCharType="begin"/>
      </w:r>
      <w:r>
        <w:instrText xml:space="preserve"> TOC \h \z \c "Table 4." </w:instrText>
      </w:r>
      <w:r>
        <w:fldChar w:fldCharType="separate"/>
      </w:r>
    </w:p>
    <w:p w:rsidR="00DB4C2B" w:rsidRDefault="00BF2B77">
      <w:pPr>
        <w:pStyle w:val="TableofFigures"/>
        <w:tabs>
          <w:tab w:val="right" w:leader="dot" w:pos="9350"/>
        </w:tabs>
        <w:rPr>
          <w:rFonts w:asciiTheme="minorHAnsi" w:hAnsiTheme="minorHAnsi" w:cstheme="minorBidi"/>
          <w:noProof/>
          <w:lang w:eastAsia="ja-JP"/>
        </w:rPr>
      </w:pPr>
      <w:hyperlink w:anchor="_Toc528563682" w:history="1">
        <w:r w:rsidR="00DB4C2B" w:rsidRPr="005B5C3E">
          <w:rPr>
            <w:rStyle w:val="Hyperlink"/>
            <w:noProof/>
          </w:rPr>
          <w:t>Table 4.1 Test Cases</w:t>
        </w:r>
        <w:r w:rsidR="00DB4C2B">
          <w:rPr>
            <w:noProof/>
            <w:webHidden/>
          </w:rPr>
          <w:tab/>
        </w:r>
        <w:r w:rsidR="00DB4C2B">
          <w:rPr>
            <w:noProof/>
            <w:webHidden/>
          </w:rPr>
          <w:fldChar w:fldCharType="begin"/>
        </w:r>
        <w:r w:rsidR="00DB4C2B">
          <w:rPr>
            <w:noProof/>
            <w:webHidden/>
          </w:rPr>
          <w:instrText xml:space="preserve"> PAGEREF _Toc528563682 \h </w:instrText>
        </w:r>
        <w:r w:rsidR="00DB4C2B">
          <w:rPr>
            <w:noProof/>
            <w:webHidden/>
          </w:rPr>
        </w:r>
        <w:r w:rsidR="00DB4C2B">
          <w:rPr>
            <w:noProof/>
            <w:webHidden/>
          </w:rPr>
          <w:fldChar w:fldCharType="separate"/>
        </w:r>
        <w:r w:rsidR="00B421F3">
          <w:rPr>
            <w:noProof/>
            <w:webHidden/>
          </w:rPr>
          <w:t>62</w:t>
        </w:r>
        <w:r w:rsidR="00DB4C2B">
          <w:rPr>
            <w:noProof/>
            <w:webHidden/>
          </w:rPr>
          <w:fldChar w:fldCharType="end"/>
        </w:r>
      </w:hyperlink>
    </w:p>
    <w:p w:rsidR="00382838" w:rsidRPr="00A90C23" w:rsidRDefault="00DB4C2B" w:rsidP="00DB4C2B">
      <w:pPr>
        <w:spacing w:line="360" w:lineRule="auto"/>
        <w:jc w:val="both"/>
      </w:pPr>
      <w:r>
        <w:fldChar w:fldCharType="end"/>
      </w: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A02617">
      <w:pPr>
        <w:pStyle w:val="Heading1"/>
      </w:pPr>
    </w:p>
    <w:p w:rsidR="005942D8" w:rsidRPr="00A90C23" w:rsidRDefault="005942D8" w:rsidP="006B59BF">
      <w:pPr>
        <w:jc w:val="both"/>
      </w:pPr>
    </w:p>
    <w:p w:rsidR="005942D8" w:rsidRPr="00A90C23" w:rsidRDefault="005942D8" w:rsidP="006B59BF">
      <w:pPr>
        <w:jc w:val="both"/>
      </w:pPr>
    </w:p>
    <w:p w:rsidR="005942D8" w:rsidRDefault="005942D8" w:rsidP="006B59BF">
      <w:pPr>
        <w:jc w:val="both"/>
      </w:pPr>
    </w:p>
    <w:p w:rsidR="00A90C23" w:rsidRDefault="00A90C23" w:rsidP="006B59BF">
      <w:pPr>
        <w:jc w:val="both"/>
      </w:pPr>
    </w:p>
    <w:p w:rsidR="00A90C23" w:rsidRDefault="00A90C23" w:rsidP="006B59BF">
      <w:pPr>
        <w:jc w:val="both"/>
      </w:pPr>
    </w:p>
    <w:p w:rsidR="00A90C23" w:rsidRPr="00A90C23" w:rsidRDefault="00A90C23" w:rsidP="006B59BF">
      <w:pPr>
        <w:jc w:val="both"/>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C11B5D" w:rsidRPr="00B43995" w:rsidRDefault="00C11B5D" w:rsidP="00B43995">
      <w:pPr>
        <w:jc w:val="center"/>
        <w:rPr>
          <w:b/>
          <w:sz w:val="40"/>
          <w:szCs w:val="40"/>
        </w:rPr>
      </w:pPr>
      <w:r w:rsidRPr="00B43995">
        <w:rPr>
          <w:b/>
          <w:sz w:val="40"/>
          <w:szCs w:val="40"/>
        </w:rPr>
        <w:t xml:space="preserve">Online Mechanic </w:t>
      </w:r>
      <w:r w:rsidR="009836D0" w:rsidRPr="00B43995">
        <w:rPr>
          <w:b/>
          <w:sz w:val="40"/>
          <w:szCs w:val="40"/>
        </w:rPr>
        <w:t>Locator</w:t>
      </w: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B43995" w:rsidRPr="00EC13EC" w:rsidRDefault="00B43995" w:rsidP="006B59BF">
      <w:pPr>
        <w:jc w:val="both"/>
      </w:pPr>
    </w:p>
    <w:p w:rsidR="00B43995" w:rsidRDefault="00B43995" w:rsidP="00A02617">
      <w:pPr>
        <w:pStyle w:val="NoSpacing"/>
        <w:jc w:val="center"/>
        <w:rPr>
          <w:b/>
          <w:sz w:val="40"/>
          <w:szCs w:val="40"/>
        </w:rPr>
      </w:pPr>
    </w:p>
    <w:p w:rsidR="00A02617" w:rsidRPr="00A02617" w:rsidRDefault="00F671F9" w:rsidP="00A02617">
      <w:pPr>
        <w:pStyle w:val="NoSpacing"/>
        <w:jc w:val="center"/>
        <w:rPr>
          <w:b/>
          <w:sz w:val="40"/>
          <w:szCs w:val="40"/>
        </w:rPr>
      </w:pPr>
      <w:r w:rsidRPr="00A02617">
        <w:rPr>
          <w:b/>
          <w:sz w:val="40"/>
          <w:szCs w:val="40"/>
        </w:rPr>
        <w:t>Chapter 1</w:t>
      </w:r>
    </w:p>
    <w:p w:rsidR="00627427" w:rsidRPr="00A02617" w:rsidRDefault="00627427" w:rsidP="00A02617">
      <w:pPr>
        <w:pStyle w:val="Heading1"/>
      </w:pPr>
      <w:bookmarkStart w:id="0" w:name="_Toc528563559"/>
      <w:r w:rsidRPr="00A02617">
        <w:t>INTRODUCTION</w:t>
      </w:r>
      <w:bookmarkEnd w:id="0"/>
    </w:p>
    <w:p w:rsidR="006B59BF" w:rsidRDefault="006B59BF" w:rsidP="006B59BF">
      <w:pPr>
        <w:spacing w:line="360" w:lineRule="auto"/>
        <w:jc w:val="both"/>
      </w:pPr>
    </w:p>
    <w:p w:rsidR="00B43995" w:rsidRDefault="00B43995" w:rsidP="006B59BF">
      <w:pPr>
        <w:spacing w:line="360" w:lineRule="auto"/>
        <w:jc w:val="both"/>
      </w:pPr>
    </w:p>
    <w:p w:rsidR="00B43995" w:rsidRPr="006B59BF" w:rsidRDefault="00B43995"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We all love our Cars and we want them to be in the same new condition as they came from factory. This sounds good but to make it happen, we require a regular servicing of our Car. You may have encountered a situation wherein you are in need of a mechanic to fix your car but you don’t want to give it to a random local mechanic whom you don’t know and you’re skeptical about his skills or the amount of money he is charging.</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Once your car goes out of warranty you must have faced the hassle of going to your Dealer’s Garage for servicing your Car where they will definitely charge you more money than what they used to charge you before when the car was still in warranty.</w:t>
      </w:r>
      <w:r w:rsidR="000B6953" w:rsidRPr="00A90C23">
        <w:rPr>
          <w:sz w:val="24"/>
          <w:szCs w:val="24"/>
          <w:lang w:val="en"/>
        </w:rPr>
        <w:t xml:space="preserve"> </w:t>
      </w:r>
      <w:r w:rsidRPr="00A90C23">
        <w:rPr>
          <w:sz w:val="24"/>
          <w:szCs w:val="24"/>
          <w:lang w:val="en"/>
        </w:rPr>
        <w:t>You also have to wait for days or sometimes weeks to get your car back, because they have a large pool of car lined in queue to be repaired and you don’t know how long it will take for your car’s turn to come for repair.</w:t>
      </w:r>
    </w:p>
    <w:p w:rsidR="006B59BF" w:rsidRPr="00A90C23" w:rsidRDefault="006B59BF" w:rsidP="006B59BF">
      <w:pPr>
        <w:spacing w:line="360" w:lineRule="auto"/>
        <w:jc w:val="both"/>
        <w:rPr>
          <w:sz w:val="24"/>
          <w:szCs w:val="24"/>
          <w:lang w:val="en"/>
        </w:rPr>
      </w:pPr>
    </w:p>
    <w:p w:rsidR="00B67CAA" w:rsidRPr="00A90C23" w:rsidRDefault="00B67CAA" w:rsidP="006B59BF">
      <w:pPr>
        <w:spacing w:line="360" w:lineRule="auto"/>
        <w:jc w:val="both"/>
        <w:rPr>
          <w:sz w:val="24"/>
          <w:szCs w:val="24"/>
          <w:lang w:val="en"/>
        </w:rPr>
      </w:pPr>
      <w:r w:rsidRPr="00A90C23">
        <w:rPr>
          <w:sz w:val="24"/>
          <w:szCs w:val="24"/>
          <w:lang w:val="en"/>
        </w:rPr>
        <w:t>The system which we are building will make Car Owner’s life easy, making car repair and maintenance affordable, convenient, and transparent. Car Owners can find best offers and deals from various different Garages.</w:t>
      </w:r>
      <w:r w:rsidR="000B6953" w:rsidRPr="00A90C23">
        <w:rPr>
          <w:sz w:val="24"/>
          <w:szCs w:val="24"/>
          <w:lang w:val="en"/>
        </w:rPr>
        <w:t xml:space="preserve"> </w:t>
      </w:r>
      <w:r w:rsidRPr="00A90C23">
        <w:rPr>
          <w:sz w:val="24"/>
          <w:szCs w:val="24"/>
          <w:lang w:val="en"/>
        </w:rPr>
        <w:t>The system allows Mechanics to showcase their skills and will get online presence where they can solve problem faced by Car Owners and can reach to a larger audience.</w:t>
      </w:r>
      <w:r w:rsidR="000B6953" w:rsidRPr="00A90C23">
        <w:rPr>
          <w:sz w:val="24"/>
          <w:szCs w:val="24"/>
          <w:lang w:val="en"/>
        </w:rPr>
        <w:t xml:space="preserve"> </w:t>
      </w:r>
      <w:r w:rsidRPr="00A90C23">
        <w:rPr>
          <w:sz w:val="24"/>
          <w:szCs w:val="24"/>
          <w:lang w:val="en"/>
        </w:rPr>
        <w:t>Hence, making a good sum of money through our system.</w:t>
      </w:r>
      <w:r w:rsidR="000B6953" w:rsidRPr="00A90C23">
        <w:rPr>
          <w:sz w:val="24"/>
          <w:szCs w:val="24"/>
          <w:lang w:val="en"/>
        </w:rPr>
        <w:t xml:space="preserve"> </w:t>
      </w:r>
      <w:r w:rsidRPr="00A90C23">
        <w:rPr>
          <w:sz w:val="24"/>
          <w:szCs w:val="24"/>
          <w:lang w:val="en"/>
        </w:rPr>
        <w:t>Our system also allows Garages to increase their sales by showing their services &amp; offers to Car Owners and motor parts listing to Mechanics, directly through the system.</w:t>
      </w:r>
    </w:p>
    <w:p w:rsidR="00627427" w:rsidRPr="00A90C23" w:rsidRDefault="00627427" w:rsidP="006B59BF">
      <w:pPr>
        <w:spacing w:line="360" w:lineRule="auto"/>
        <w:ind w:firstLine="390"/>
        <w:jc w:val="both"/>
        <w:rPr>
          <w:sz w:val="24"/>
          <w:szCs w:val="24"/>
          <w:lang w:val="en"/>
        </w:rPr>
      </w:pPr>
    </w:p>
    <w:p w:rsidR="00627427" w:rsidRDefault="0062742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B97CC2" w:rsidRPr="00A90C23" w:rsidRDefault="005942D8" w:rsidP="006B59BF">
      <w:pPr>
        <w:pStyle w:val="Heading2"/>
        <w:spacing w:line="360" w:lineRule="auto"/>
        <w:jc w:val="both"/>
        <w:rPr>
          <w:rFonts w:ascii="Times New Roman" w:hAnsi="Times New Roman" w:cs="Times New Roman"/>
          <w:sz w:val="32"/>
        </w:rPr>
      </w:pPr>
      <w:bookmarkStart w:id="1" w:name="_Toc528563560"/>
      <w:r w:rsidRPr="00A90C23">
        <w:rPr>
          <w:rFonts w:ascii="Times New Roman" w:hAnsi="Times New Roman" w:cs="Times New Roman"/>
          <w:sz w:val="32"/>
        </w:rPr>
        <w:t xml:space="preserve">1.1 </w:t>
      </w:r>
      <w:r w:rsidR="00627427" w:rsidRPr="00A90C23">
        <w:rPr>
          <w:rFonts w:ascii="Times New Roman" w:hAnsi="Times New Roman" w:cs="Times New Roman"/>
          <w:sz w:val="32"/>
        </w:rPr>
        <w:t>Background:</w:t>
      </w:r>
      <w:bookmarkEnd w:id="1"/>
    </w:p>
    <w:p w:rsidR="00B97CC2" w:rsidRPr="00A90C23" w:rsidRDefault="00B97CC2" w:rsidP="006B59BF">
      <w:pPr>
        <w:spacing w:line="360" w:lineRule="auto"/>
        <w:jc w:val="both"/>
      </w:pPr>
    </w:p>
    <w:p w:rsidR="00B67CAA" w:rsidRPr="00A90C23" w:rsidRDefault="00B67CAA" w:rsidP="00A02617">
      <w:pPr>
        <w:spacing w:line="360" w:lineRule="auto"/>
        <w:jc w:val="both"/>
        <w:rPr>
          <w:sz w:val="24"/>
          <w:szCs w:val="24"/>
          <w:lang w:val="en"/>
        </w:rPr>
      </w:pPr>
      <w:r w:rsidRPr="00A90C23">
        <w:rPr>
          <w:sz w:val="24"/>
          <w:szCs w:val="24"/>
          <w:lang w:val="en"/>
        </w:rPr>
        <w:t>Dealing with car problems is not only a time-consuming and frustrating experience, it is often expensive. Car owners often lack visibility regarding the quality of mechanics or fairness of the price. At the same time, the mechanics who put in the hard work fixing cars make very little money at repair shops (less than 20% of what consumers pay), and rarely get the recognition they deserve.</w:t>
      </w:r>
    </w:p>
    <w:p w:rsidR="00B67CAA" w:rsidRDefault="00B67CAA" w:rsidP="006B59BF">
      <w:pPr>
        <w:spacing w:line="360" w:lineRule="auto"/>
        <w:ind w:firstLine="390"/>
        <w:jc w:val="both"/>
        <w:rPr>
          <w:sz w:val="24"/>
          <w:szCs w:val="24"/>
          <w:lang w:val="en"/>
        </w:rPr>
      </w:pPr>
    </w:p>
    <w:p w:rsidR="006B59BF" w:rsidRPr="00A90C23" w:rsidRDefault="006B59BF" w:rsidP="006B59BF">
      <w:pPr>
        <w:spacing w:line="360" w:lineRule="auto"/>
        <w:ind w:firstLine="390"/>
        <w:jc w:val="both"/>
        <w:rPr>
          <w:sz w:val="24"/>
          <w:szCs w:val="24"/>
          <w:lang w:val="en"/>
        </w:rPr>
      </w:pPr>
    </w:p>
    <w:p w:rsidR="00B67CAA" w:rsidRPr="00A90C23" w:rsidRDefault="00B67CAA" w:rsidP="00A02617">
      <w:pPr>
        <w:spacing w:line="360" w:lineRule="auto"/>
        <w:jc w:val="both"/>
        <w:rPr>
          <w:sz w:val="24"/>
          <w:szCs w:val="24"/>
          <w:lang w:val="en"/>
        </w:rPr>
      </w:pPr>
      <w:r w:rsidRPr="00A90C23">
        <w:rPr>
          <w:sz w:val="24"/>
          <w:szCs w:val="24"/>
          <w:lang w:val="en"/>
        </w:rPr>
        <w:t xml:space="preserve">The current situation is depicted in </w:t>
      </w:r>
      <w:r w:rsidR="001224DF" w:rsidRPr="00A90C23">
        <w:rPr>
          <w:sz w:val="24"/>
          <w:szCs w:val="24"/>
          <w:lang w:val="en"/>
        </w:rPr>
        <w:t>Figure 1</w:t>
      </w:r>
      <w:r w:rsidRPr="00A90C23">
        <w:rPr>
          <w:sz w:val="24"/>
          <w:szCs w:val="24"/>
          <w:lang w:val="en"/>
        </w:rPr>
        <w:t xml:space="preserve"> below:-</w:t>
      </w:r>
    </w:p>
    <w:p w:rsidR="00627427" w:rsidRPr="00A90C23" w:rsidRDefault="00627427" w:rsidP="006B59BF">
      <w:pPr>
        <w:spacing w:line="360" w:lineRule="auto"/>
        <w:ind w:firstLine="390"/>
        <w:jc w:val="both"/>
        <w:rPr>
          <w:sz w:val="24"/>
          <w:szCs w:val="24"/>
          <w:lang w:val="en"/>
        </w:rPr>
      </w:pPr>
    </w:p>
    <w:p w:rsidR="00752C15" w:rsidRPr="00A90C23" w:rsidRDefault="00752C15" w:rsidP="006B59BF">
      <w:pPr>
        <w:spacing w:line="360" w:lineRule="auto"/>
        <w:jc w:val="both"/>
        <w:rPr>
          <w:sz w:val="32"/>
          <w:szCs w:val="32"/>
        </w:rPr>
      </w:pPr>
      <w:r w:rsidRPr="00A90C23">
        <w:rPr>
          <w:noProof/>
          <w:color w:val="000000"/>
          <w:sz w:val="28"/>
          <w:szCs w:val="28"/>
          <w:lang w:eastAsia="ja-JP"/>
        </w:rPr>
        <w:drawing>
          <wp:anchor distT="0" distB="0" distL="114300" distR="114300" simplePos="0" relativeHeight="251670528" behindDoc="0" locked="0" layoutInCell="1" allowOverlap="1">
            <wp:simplePos x="0" y="0"/>
            <wp:positionH relativeFrom="margin">
              <wp:align>right</wp:align>
            </wp:positionH>
            <wp:positionV relativeFrom="paragraph">
              <wp:posOffset>3810</wp:posOffset>
            </wp:positionV>
            <wp:extent cx="5942330" cy="676275"/>
            <wp:effectExtent l="0" t="0" r="1270" b="9525"/>
            <wp:wrapNone/>
            <wp:docPr id="4" name="Picture 4" descr="https://docs.google.com/drawings/d/sC1t5ka1TVr8KtQDPxWKCAw/image?w=678&amp;h=71&amp;rev=627&amp;ac=1&amp;parent=1puWm5aiWBOTTWK2ESMrDFW1zJXXumQbo1XzvL2iD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C1t5ka1TVr8KtQDPxWKCAw/image?w=678&amp;h=71&amp;rev=627&amp;ac=1&amp;parent=1puWm5aiWBOTTWK2ESMrDFW1zJXXumQbo1XzvL2iDZ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C15" w:rsidRPr="00A90C23" w:rsidRDefault="00752C15" w:rsidP="006B59BF">
      <w:pPr>
        <w:spacing w:line="360" w:lineRule="auto"/>
        <w:jc w:val="both"/>
        <w:rPr>
          <w:sz w:val="32"/>
          <w:szCs w:val="32"/>
        </w:rPr>
      </w:pPr>
    </w:p>
    <w:p w:rsidR="00627427" w:rsidRPr="00A90C23" w:rsidRDefault="00627427" w:rsidP="006B59BF">
      <w:pPr>
        <w:spacing w:line="360" w:lineRule="auto"/>
        <w:jc w:val="both"/>
        <w:rPr>
          <w:sz w:val="28"/>
          <w:szCs w:val="28"/>
        </w:rPr>
      </w:pPr>
    </w:p>
    <w:p w:rsidR="00752C15" w:rsidRPr="00A90C23" w:rsidRDefault="00F801E3" w:rsidP="00A02617">
      <w:pPr>
        <w:pStyle w:val="Caption"/>
        <w:spacing w:line="360" w:lineRule="auto"/>
        <w:jc w:val="center"/>
      </w:pPr>
      <w:bookmarkStart w:id="2" w:name="_Toc528563595"/>
      <w:r w:rsidRPr="00A90C23">
        <w:t>Figure 1.</w:t>
      </w:r>
      <w:r w:rsidR="00BF2B77">
        <w:fldChar w:fldCharType="begin"/>
      </w:r>
      <w:r w:rsidR="00BF2B77">
        <w:instrText xml:space="preserve"> SEQ Figure_1. \* ARABIC </w:instrText>
      </w:r>
      <w:r w:rsidR="00BF2B77">
        <w:fldChar w:fldCharType="separate"/>
      </w:r>
      <w:r w:rsidR="00B421F3">
        <w:rPr>
          <w:noProof/>
        </w:rPr>
        <w:t>1</w:t>
      </w:r>
      <w:r w:rsidR="00BF2B77">
        <w:rPr>
          <w:noProof/>
        </w:rPr>
        <w:fldChar w:fldCharType="end"/>
      </w:r>
      <w:r w:rsidRPr="00A90C23">
        <w:t xml:space="preserve"> </w:t>
      </w:r>
      <w:r w:rsidR="00EC13EC">
        <w:t>Current</w:t>
      </w:r>
      <w:r w:rsidRPr="00A90C23">
        <w:t xml:space="preserve"> Situation</w:t>
      </w:r>
      <w:bookmarkEnd w:id="2"/>
    </w:p>
    <w:p w:rsidR="00F801E3" w:rsidRPr="00A90C23" w:rsidRDefault="00F801E3" w:rsidP="006B59BF">
      <w:pPr>
        <w:spacing w:line="360" w:lineRule="auto"/>
        <w:jc w:val="both"/>
      </w:pPr>
    </w:p>
    <w:p w:rsidR="00B67CAA" w:rsidRPr="00A90C23" w:rsidRDefault="00B67CAA" w:rsidP="006B59BF">
      <w:pPr>
        <w:spacing w:line="360" w:lineRule="auto"/>
        <w:jc w:val="both"/>
        <w:rPr>
          <w:sz w:val="24"/>
          <w:szCs w:val="28"/>
          <w:lang w:val="en"/>
        </w:rPr>
      </w:pPr>
      <w:r w:rsidRPr="00A90C23">
        <w:rPr>
          <w:sz w:val="24"/>
          <w:szCs w:val="28"/>
          <w:lang w:val="en"/>
        </w:rPr>
        <w:t xml:space="preserve">As you can see in the diagram that when car owners go to the repair shop (Dealer Shop or Local Garage), they don’t have any metrics to compare the prices for what they’ve been charged for. It is also a very time-consuming process and you also have to trust your dealer that whether he is installing genuine motor parts or not. Because it has happened in many cases that dealer install faulty auto parts in your car which will work for some months and then it will again fail so you have to come again for repairing and again the whole cycle goes on and on.         </w:t>
      </w:r>
    </w:p>
    <w:p w:rsidR="00B67CAA" w:rsidRDefault="00B67CAA" w:rsidP="006B59BF">
      <w:pPr>
        <w:spacing w:line="360" w:lineRule="auto"/>
        <w:jc w:val="both"/>
        <w:rPr>
          <w:sz w:val="24"/>
          <w:szCs w:val="28"/>
          <w:lang w:val="en"/>
        </w:rPr>
      </w:pPr>
      <w:r w:rsidRPr="00A90C23">
        <w:rPr>
          <w:sz w:val="24"/>
          <w:szCs w:val="28"/>
          <w:lang w:val="en"/>
        </w:rPr>
        <w:t>Mechanics who are skilled at their work don’t get the recognition they deserve.</w:t>
      </w:r>
      <w:r w:rsidR="000B6953" w:rsidRPr="00A90C23">
        <w:rPr>
          <w:sz w:val="24"/>
          <w:szCs w:val="28"/>
          <w:lang w:val="en"/>
        </w:rPr>
        <w:t xml:space="preserve"> </w:t>
      </w:r>
      <w:r w:rsidRPr="00A90C23">
        <w:rPr>
          <w:sz w:val="24"/>
          <w:szCs w:val="28"/>
          <w:lang w:val="en"/>
        </w:rPr>
        <w:t xml:space="preserve">They often work under some garage where they are paid less.  </w:t>
      </w:r>
    </w:p>
    <w:p w:rsidR="00A02617" w:rsidRPr="00A90C23" w:rsidRDefault="00A02617" w:rsidP="006B59BF">
      <w:pPr>
        <w:spacing w:line="360" w:lineRule="auto"/>
        <w:jc w:val="both"/>
        <w:rPr>
          <w:sz w:val="24"/>
          <w:szCs w:val="28"/>
          <w:lang w:val="en"/>
        </w:rPr>
      </w:pPr>
    </w:p>
    <w:p w:rsidR="00A02617" w:rsidRPr="00B43995" w:rsidRDefault="00B67CAA" w:rsidP="006B59BF">
      <w:pPr>
        <w:spacing w:line="360" w:lineRule="auto"/>
        <w:jc w:val="both"/>
        <w:rPr>
          <w:sz w:val="24"/>
          <w:szCs w:val="28"/>
          <w:lang w:val="en"/>
        </w:rPr>
      </w:pPr>
      <w:r w:rsidRPr="00A90C23">
        <w:rPr>
          <w:sz w:val="24"/>
          <w:szCs w:val="28"/>
          <w:lang w:val="en"/>
        </w:rPr>
        <w:t>I believe that the current auto repair system is broken and needs a new system where Car Owners will have better experience and it will empower mechanics to live a better life. It will help garages increase their sales by selling their products and services to the appropriate customer through our system. The system will connect Mechanics,</w:t>
      </w:r>
      <w:r w:rsidR="000B6953" w:rsidRPr="00A90C23">
        <w:rPr>
          <w:sz w:val="24"/>
          <w:szCs w:val="28"/>
          <w:lang w:val="en"/>
        </w:rPr>
        <w:t xml:space="preserve"> </w:t>
      </w:r>
      <w:r w:rsidRPr="00A90C23">
        <w:rPr>
          <w:sz w:val="24"/>
          <w:szCs w:val="28"/>
          <w:lang w:val="en"/>
        </w:rPr>
        <w:t>Car Owners and Garages at a single place where they can work together to solve the problem mentioned above.</w:t>
      </w:r>
    </w:p>
    <w:p w:rsidR="00B43995" w:rsidRDefault="00B43995" w:rsidP="006B59BF">
      <w:pPr>
        <w:pStyle w:val="Heading2"/>
        <w:spacing w:line="360" w:lineRule="auto"/>
        <w:jc w:val="both"/>
        <w:rPr>
          <w:rFonts w:ascii="Times New Roman" w:hAnsi="Times New Roman" w:cs="Times New Roman"/>
          <w:sz w:val="32"/>
          <w:lang w:val="en"/>
        </w:rPr>
      </w:pPr>
    </w:p>
    <w:p w:rsidR="00752C15" w:rsidRPr="00A90C23" w:rsidRDefault="009B4B7C" w:rsidP="006B59BF">
      <w:pPr>
        <w:pStyle w:val="Heading2"/>
        <w:spacing w:line="360" w:lineRule="auto"/>
        <w:jc w:val="both"/>
        <w:rPr>
          <w:rFonts w:ascii="Times New Roman" w:hAnsi="Times New Roman" w:cs="Times New Roman"/>
          <w:sz w:val="32"/>
        </w:rPr>
      </w:pPr>
      <w:bookmarkStart w:id="3" w:name="_Toc528563561"/>
      <w:r w:rsidRPr="00A90C23">
        <w:rPr>
          <w:rFonts w:ascii="Times New Roman" w:hAnsi="Times New Roman" w:cs="Times New Roman"/>
          <w:sz w:val="32"/>
        </w:rPr>
        <w:t xml:space="preserve">1.2 </w:t>
      </w:r>
      <w:r w:rsidR="00752C15" w:rsidRPr="00A90C23">
        <w:rPr>
          <w:rFonts w:ascii="Times New Roman" w:hAnsi="Times New Roman" w:cs="Times New Roman"/>
          <w:sz w:val="32"/>
        </w:rPr>
        <w:t>Objective:</w:t>
      </w:r>
      <w:bookmarkEnd w:id="3"/>
    </w:p>
    <w:p w:rsidR="00752C15" w:rsidRPr="00A90C23" w:rsidRDefault="00752C15" w:rsidP="006B59BF">
      <w:pPr>
        <w:spacing w:line="360" w:lineRule="auto"/>
        <w:jc w:val="both"/>
      </w:pP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help Car Owners find best deals and services from Mechanics and Garages.</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empower mechanics to live a better life by making his online presence where he can reach to a larger audience and get paid well by fixing the car issue.</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make Car Owner’s life easy by removing all the hassles of going to the service center for repairing the car.</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boost the sales of products and services of Garages through the system.</w:t>
      </w:r>
    </w:p>
    <w:p w:rsidR="00B97CC2" w:rsidRDefault="00B67CAA" w:rsidP="00B43995">
      <w:pPr>
        <w:pStyle w:val="ListParagraph"/>
        <w:numPr>
          <w:ilvl w:val="0"/>
          <w:numId w:val="2"/>
        </w:numPr>
        <w:spacing w:line="360" w:lineRule="auto"/>
        <w:jc w:val="both"/>
        <w:rPr>
          <w:sz w:val="24"/>
          <w:szCs w:val="32"/>
          <w:lang w:val="en"/>
        </w:rPr>
      </w:pPr>
      <w:r w:rsidRPr="00A90C23">
        <w:rPr>
          <w:sz w:val="24"/>
          <w:szCs w:val="32"/>
          <w:lang w:val="en"/>
        </w:rPr>
        <w:t>The car owner has the option to select services provided by the specific Garage or specific Mechanic.</w:t>
      </w:r>
    </w:p>
    <w:p w:rsidR="00B43995" w:rsidRPr="00B43995" w:rsidRDefault="00B43995" w:rsidP="00B43995">
      <w:pPr>
        <w:pStyle w:val="ListParagraph"/>
        <w:spacing w:line="360" w:lineRule="auto"/>
        <w:jc w:val="both"/>
        <w:rPr>
          <w:sz w:val="24"/>
          <w:szCs w:val="32"/>
          <w:lang w:val="en"/>
        </w:rPr>
      </w:pPr>
    </w:p>
    <w:p w:rsidR="00752C15" w:rsidRPr="00A90C23" w:rsidRDefault="00B67CAA" w:rsidP="006B59BF">
      <w:pPr>
        <w:pStyle w:val="Heading2"/>
        <w:spacing w:line="360" w:lineRule="auto"/>
        <w:jc w:val="both"/>
        <w:rPr>
          <w:rFonts w:ascii="Times New Roman" w:hAnsi="Times New Roman" w:cs="Times New Roman"/>
          <w:sz w:val="32"/>
        </w:rPr>
      </w:pPr>
      <w:bookmarkStart w:id="4" w:name="_Toc528563562"/>
      <w:r w:rsidRPr="00A90C23">
        <w:rPr>
          <w:rFonts w:ascii="Times New Roman" w:hAnsi="Times New Roman" w:cs="Times New Roman"/>
          <w:sz w:val="32"/>
        </w:rPr>
        <w:t>1.3</w:t>
      </w:r>
      <w:r w:rsidR="00AF601C" w:rsidRPr="00A90C23">
        <w:rPr>
          <w:rFonts w:ascii="Times New Roman" w:hAnsi="Times New Roman" w:cs="Times New Roman"/>
          <w:sz w:val="32"/>
        </w:rPr>
        <w:t xml:space="preserve"> </w:t>
      </w:r>
      <w:r w:rsidR="00B97CC2" w:rsidRPr="00A90C23">
        <w:rPr>
          <w:rFonts w:ascii="Times New Roman" w:hAnsi="Times New Roman" w:cs="Times New Roman"/>
          <w:sz w:val="32"/>
        </w:rPr>
        <w:t>Purpose, Scope and Applicability</w:t>
      </w:r>
      <w:bookmarkEnd w:id="4"/>
    </w:p>
    <w:p w:rsidR="00610FEA" w:rsidRPr="00A90C23" w:rsidRDefault="00610FEA" w:rsidP="006B59BF">
      <w:pPr>
        <w:spacing w:line="360" w:lineRule="auto"/>
        <w:jc w:val="both"/>
      </w:pPr>
    </w:p>
    <w:p w:rsidR="00610FEA" w:rsidRPr="00A90C23" w:rsidRDefault="00AF601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5" w:name="_Toc528563563"/>
      <w:r w:rsidRPr="00A90C23">
        <w:rPr>
          <w:rFonts w:ascii="Times New Roman" w:hAnsi="Times New Roman" w:cs="Times New Roman"/>
          <w:sz w:val="28"/>
        </w:rPr>
        <w:t>1.3.1 Purpose:</w:t>
      </w:r>
      <w:bookmarkEnd w:id="5"/>
    </w:p>
    <w:p w:rsidR="009836D0" w:rsidRPr="00A90C23" w:rsidRDefault="009836D0"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The title itself gives an indirect clue about this project. “Online Mechanic Finder” you can find Mechanics Online to repair your Cars. The project is being executed because there is a need of a system which will allow the users to freely communicate and ask for certain services from the Mechanics.</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The Sole purpose is to provide Users a medium through which they can easily, efficiently, securely and comfortably seek help for Car services in a very interactive and friendly User-Interface environment.</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 xml:space="preserve">Firstly, the Car Owner creates his/her account in the application where he/she will be asked for details about their Cars. When the user experiences any problem in their car, instead of going to a Garage the user can find Mechanics on our system and can chat with him. The Owner can also broadcast his car problem so that it will reach to every mechanic in the system and whoever is ready to solve the Owner’s Problem can directly chat with Owner and thus can tell his proposed price quote to the Owner. In this way Owner will receive many price quote by many different </w:t>
      </w:r>
      <w:r w:rsidRPr="00A90C23">
        <w:rPr>
          <w:sz w:val="24"/>
          <w:szCs w:val="24"/>
          <w:lang w:val="en"/>
        </w:rPr>
        <w:lastRenderedPageBreak/>
        <w:t>mechanics and Owner can choose between mechanics based on their reviews,</w:t>
      </w:r>
      <w:r w:rsidR="000B6953" w:rsidRPr="00A90C23">
        <w:rPr>
          <w:sz w:val="24"/>
          <w:szCs w:val="24"/>
          <w:lang w:val="en"/>
        </w:rPr>
        <w:t xml:space="preserve"> </w:t>
      </w:r>
      <w:r w:rsidRPr="00A90C23">
        <w:rPr>
          <w:sz w:val="24"/>
          <w:szCs w:val="24"/>
          <w:lang w:val="en"/>
        </w:rPr>
        <w:t>ratings,</w:t>
      </w:r>
      <w:r w:rsidR="000B6953" w:rsidRPr="00A90C23">
        <w:rPr>
          <w:sz w:val="24"/>
          <w:szCs w:val="24"/>
          <w:lang w:val="en"/>
        </w:rPr>
        <w:t xml:space="preserve"> </w:t>
      </w:r>
      <w:r w:rsidRPr="00A90C23">
        <w:rPr>
          <w:sz w:val="24"/>
          <w:szCs w:val="24"/>
          <w:lang w:val="en"/>
        </w:rPr>
        <w:t>past work history and his proposed price quote.</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Secondly, the Mechanic himself has a profile on the system through which they can showcase their skills and can reach to a massive audience,</w:t>
      </w:r>
      <w:r w:rsidR="000B6953" w:rsidRPr="00A90C23">
        <w:rPr>
          <w:sz w:val="24"/>
          <w:szCs w:val="24"/>
          <w:lang w:val="en"/>
        </w:rPr>
        <w:t xml:space="preserve"> </w:t>
      </w:r>
      <w:r w:rsidRPr="00A90C23">
        <w:rPr>
          <w:sz w:val="24"/>
          <w:szCs w:val="24"/>
          <w:lang w:val="en"/>
        </w:rPr>
        <w:t>providing their services and thus can earn a good amount of money. They can also book slots in Garage for repair space or can see the garages product (i.e. Auto parts) listing and can contact or chat with Garage for bulk orders at discounted price. Mechanic can chat with Owners through Online Chatting feature provided in the system which is secured and responsive.</w:t>
      </w:r>
    </w:p>
    <w:p w:rsidR="006B59BF" w:rsidRPr="00A90C23" w:rsidRDefault="006B59BF" w:rsidP="006B59BF">
      <w:pPr>
        <w:spacing w:line="360" w:lineRule="auto"/>
        <w:jc w:val="both"/>
        <w:rPr>
          <w:sz w:val="24"/>
          <w:szCs w:val="24"/>
          <w:lang w:val="en"/>
        </w:rPr>
      </w:pPr>
    </w:p>
    <w:p w:rsidR="00F17230" w:rsidRPr="00A90C23" w:rsidRDefault="00B67CAA" w:rsidP="006B59BF">
      <w:pPr>
        <w:spacing w:line="360" w:lineRule="auto"/>
        <w:jc w:val="both"/>
        <w:rPr>
          <w:sz w:val="24"/>
          <w:szCs w:val="24"/>
        </w:rPr>
      </w:pPr>
      <w:r w:rsidRPr="00A90C23">
        <w:rPr>
          <w:sz w:val="24"/>
          <w:szCs w:val="24"/>
          <w:lang w:val="en"/>
        </w:rPr>
        <w:t>Through this system Garage can increase their sales by showcasing their products(Auto parts) and services(towing,</w:t>
      </w:r>
      <w:r w:rsidR="000B6953" w:rsidRPr="00A90C23">
        <w:rPr>
          <w:sz w:val="24"/>
          <w:szCs w:val="24"/>
          <w:lang w:val="en"/>
        </w:rPr>
        <w:t xml:space="preserve"> </w:t>
      </w:r>
      <w:r w:rsidRPr="00A90C23">
        <w:rPr>
          <w:sz w:val="24"/>
          <w:szCs w:val="24"/>
          <w:lang w:val="en"/>
        </w:rPr>
        <w:t>repair slots,</w:t>
      </w:r>
      <w:r w:rsidR="000B6953" w:rsidRPr="00A90C23">
        <w:rPr>
          <w:sz w:val="24"/>
          <w:szCs w:val="24"/>
          <w:lang w:val="en"/>
        </w:rPr>
        <w:t xml:space="preserve"> </w:t>
      </w:r>
      <w:proofErr w:type="spellStart"/>
      <w:r w:rsidRPr="00A90C23">
        <w:rPr>
          <w:sz w:val="24"/>
          <w:szCs w:val="24"/>
          <w:lang w:val="en"/>
        </w:rPr>
        <w:t>etc</w:t>
      </w:r>
      <w:proofErr w:type="spellEnd"/>
      <w:r w:rsidRPr="00A90C23">
        <w:rPr>
          <w:sz w:val="24"/>
          <w:szCs w:val="24"/>
          <w:lang w:val="en"/>
        </w:rPr>
        <w:t>) to Mechanics and by attracting Car Owners through lucrative offers like Free Car wash,</w:t>
      </w:r>
      <w:r w:rsidR="000B6953" w:rsidRPr="00A90C23">
        <w:rPr>
          <w:sz w:val="24"/>
          <w:szCs w:val="24"/>
          <w:lang w:val="en"/>
        </w:rPr>
        <w:t xml:space="preserve"> </w:t>
      </w:r>
      <w:r w:rsidRPr="00A90C23">
        <w:rPr>
          <w:sz w:val="24"/>
          <w:szCs w:val="24"/>
          <w:lang w:val="en"/>
        </w:rPr>
        <w:t>Free Inspection and Diagnostic,</w:t>
      </w:r>
      <w:r w:rsidR="000B6953" w:rsidRPr="00A90C23">
        <w:rPr>
          <w:sz w:val="24"/>
          <w:szCs w:val="24"/>
          <w:lang w:val="en"/>
        </w:rPr>
        <w:t xml:space="preserve"> etc.</w:t>
      </w:r>
    </w:p>
    <w:p w:rsidR="00C11B5D" w:rsidRPr="00A90C23" w:rsidRDefault="00C11B5D" w:rsidP="006B59BF">
      <w:pPr>
        <w:spacing w:line="360" w:lineRule="auto"/>
        <w:jc w:val="both"/>
        <w:rPr>
          <w:sz w:val="24"/>
          <w:szCs w:val="24"/>
        </w:rPr>
      </w:pPr>
    </w:p>
    <w:p w:rsidR="00752C15"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6" w:name="_Toc528563564"/>
      <w:r w:rsidR="009B4B7C" w:rsidRPr="00A90C23">
        <w:rPr>
          <w:rFonts w:ascii="Times New Roman" w:hAnsi="Times New Roman" w:cs="Times New Roman"/>
          <w:sz w:val="28"/>
        </w:rPr>
        <w:t>1.3</w:t>
      </w:r>
      <w:r w:rsidRPr="00A90C23">
        <w:rPr>
          <w:rFonts w:ascii="Times New Roman" w:hAnsi="Times New Roman" w:cs="Times New Roman"/>
          <w:sz w:val="28"/>
        </w:rPr>
        <w:t xml:space="preserve">.2 </w:t>
      </w:r>
      <w:r w:rsidR="00752C15" w:rsidRPr="00A90C23">
        <w:rPr>
          <w:rFonts w:ascii="Times New Roman" w:hAnsi="Times New Roman" w:cs="Times New Roman"/>
          <w:sz w:val="28"/>
        </w:rPr>
        <w:t>Scope:</w:t>
      </w:r>
      <w:bookmarkEnd w:id="6"/>
    </w:p>
    <w:p w:rsidR="00B97CC2" w:rsidRPr="00A90C23" w:rsidRDefault="00B97CC2" w:rsidP="006B59BF">
      <w:pPr>
        <w:spacing w:line="360" w:lineRule="auto"/>
        <w:jc w:val="both"/>
      </w:pP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information of Owners, Mechanics &amp; Garages.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Check validity of information provided by Owners and Mechanics.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Giving the ability to chat within the system through an interactive and user friendly chatting portal.</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reviews and ratings provided by car owners.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information of garages like offers and products.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 xml:space="preserve">Giving the ability to mechanics to earn through the system by connecting to Owners and Garages.  </w:t>
      </w:r>
    </w:p>
    <w:p w:rsidR="00F17230" w:rsidRPr="00EC13EC" w:rsidRDefault="00B67CAA" w:rsidP="006B59BF">
      <w:pPr>
        <w:pStyle w:val="ListParagraph"/>
        <w:numPr>
          <w:ilvl w:val="0"/>
          <w:numId w:val="3"/>
        </w:numPr>
        <w:spacing w:line="360" w:lineRule="auto"/>
        <w:jc w:val="both"/>
        <w:rPr>
          <w:sz w:val="24"/>
          <w:szCs w:val="28"/>
          <w:lang w:val="en"/>
        </w:rPr>
      </w:pPr>
      <w:r w:rsidRPr="00EC13EC">
        <w:rPr>
          <w:sz w:val="24"/>
          <w:szCs w:val="28"/>
          <w:lang w:val="en"/>
        </w:rPr>
        <w:t>Storing owners problem in database</w:t>
      </w:r>
    </w:p>
    <w:p w:rsidR="00B67CAA" w:rsidRPr="00A90C23" w:rsidRDefault="00B67CAA" w:rsidP="006B59BF">
      <w:pPr>
        <w:spacing w:line="360" w:lineRule="auto"/>
        <w:jc w:val="both"/>
        <w:rPr>
          <w:sz w:val="24"/>
          <w:szCs w:val="28"/>
          <w:lang w:val="en"/>
        </w:rPr>
      </w:pPr>
    </w:p>
    <w:p w:rsidR="00B67CAA" w:rsidRDefault="00B67CA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515D33"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lastRenderedPageBreak/>
        <w:t xml:space="preserve">  </w:t>
      </w:r>
      <w:bookmarkStart w:id="7" w:name="_Toc528563565"/>
      <w:r w:rsidRPr="00A90C23">
        <w:rPr>
          <w:rFonts w:ascii="Times New Roman" w:hAnsi="Times New Roman" w:cs="Times New Roman"/>
          <w:sz w:val="28"/>
        </w:rPr>
        <w:t>1.3.3</w:t>
      </w:r>
      <w:r w:rsidR="009B4B7C" w:rsidRPr="00A90C23">
        <w:rPr>
          <w:rFonts w:ascii="Times New Roman" w:hAnsi="Times New Roman" w:cs="Times New Roman"/>
          <w:sz w:val="28"/>
        </w:rPr>
        <w:t xml:space="preserve"> </w:t>
      </w:r>
      <w:r w:rsidR="00515D33" w:rsidRPr="00A90C23">
        <w:rPr>
          <w:rFonts w:ascii="Times New Roman" w:hAnsi="Times New Roman" w:cs="Times New Roman"/>
          <w:sz w:val="28"/>
        </w:rPr>
        <w:t>APPLICABILITY:</w:t>
      </w:r>
      <w:bookmarkEnd w:id="7"/>
    </w:p>
    <w:p w:rsidR="00B97CC2" w:rsidRPr="00A90C23" w:rsidRDefault="00B97CC2" w:rsidP="006B59BF">
      <w:pPr>
        <w:spacing w:line="360" w:lineRule="auto"/>
        <w:jc w:val="both"/>
      </w:pP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 xml:space="preserve">The System help to connect Car Owners, </w:t>
      </w:r>
      <w:r w:rsidR="00D01D77" w:rsidRPr="00A90C23">
        <w:rPr>
          <w:sz w:val="24"/>
          <w:szCs w:val="24"/>
        </w:rPr>
        <w:t>Mechanics and Garages</w:t>
      </w:r>
      <w:r w:rsidRPr="00A90C23">
        <w:rPr>
          <w:sz w:val="24"/>
          <w:szCs w:val="24"/>
        </w:rPr>
        <w:t>,</w:t>
      </w:r>
      <w:r w:rsidR="000B6953" w:rsidRPr="00A90C23">
        <w:rPr>
          <w:sz w:val="24"/>
          <w:szCs w:val="24"/>
        </w:rPr>
        <w:t xml:space="preserve"> </w:t>
      </w:r>
      <w:r w:rsidRPr="00A90C23">
        <w:rPr>
          <w:sz w:val="24"/>
          <w:szCs w:val="24"/>
        </w:rPr>
        <w:t>where these entities can work together for the benefit of each other.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This application registers Customer, Mechanics and Garages profiles.</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It has a Mechanic Profile &amp; Garage Profile listing which makes it convenient for the Owner to select and appoint a Mechanic or select a Garage service.</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Different type of Vehicle services are provided to the user.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Owner can book a slot for his/her vehicle in a specific garage for repair.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Mechanics can contact garage for purchasing automobile parts or book slot for repairing the car.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Garage has the ability to share his product listing and services to mechanics and owners respectively. Thus,</w:t>
      </w:r>
      <w:r w:rsidR="000B6953" w:rsidRPr="00A90C23">
        <w:rPr>
          <w:sz w:val="24"/>
          <w:szCs w:val="24"/>
        </w:rPr>
        <w:t xml:space="preserve"> </w:t>
      </w:r>
      <w:r w:rsidRPr="00A90C23">
        <w:rPr>
          <w:sz w:val="24"/>
          <w:szCs w:val="24"/>
        </w:rPr>
        <w:t>increasing the sales.</w:t>
      </w:r>
    </w:p>
    <w:p w:rsidR="00515D33" w:rsidRPr="00A90C23" w:rsidRDefault="00515D33" w:rsidP="006B59BF">
      <w:pPr>
        <w:pStyle w:val="ListParagraph"/>
        <w:spacing w:line="360" w:lineRule="auto"/>
        <w:jc w:val="both"/>
        <w:rPr>
          <w:sz w:val="24"/>
          <w:szCs w:val="28"/>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8" w:name="_Toc528563566"/>
      <w:r w:rsidRPr="00A90C23">
        <w:rPr>
          <w:rFonts w:ascii="Times New Roman" w:hAnsi="Times New Roman" w:cs="Times New Roman"/>
          <w:sz w:val="32"/>
          <w:lang w:val="en"/>
        </w:rPr>
        <w:t>1.4 Achievements</w:t>
      </w:r>
      <w:bookmarkEnd w:id="8"/>
    </w:p>
    <w:p w:rsidR="00B67CAA" w:rsidRPr="00A90C23" w:rsidRDefault="00B67CAA" w:rsidP="006B59BF">
      <w:pPr>
        <w:spacing w:line="360" w:lineRule="auto"/>
        <w:jc w:val="both"/>
        <w:rPr>
          <w:lang w:val="en"/>
        </w:rPr>
      </w:pPr>
    </w:p>
    <w:p w:rsidR="00B67CAA" w:rsidRPr="00A90C23" w:rsidRDefault="00B67CAA" w:rsidP="006B59BF">
      <w:pPr>
        <w:spacing w:line="360" w:lineRule="auto"/>
        <w:jc w:val="both"/>
        <w:rPr>
          <w:sz w:val="24"/>
          <w:szCs w:val="24"/>
        </w:rPr>
      </w:pPr>
      <w:r w:rsidRPr="00A90C23">
        <w:rPr>
          <w:sz w:val="24"/>
          <w:szCs w:val="24"/>
        </w:rPr>
        <w:t>This project has helped me in understanding deeply about the concept of how HTTP works and why it is an important protocol. I have learned about Web Services and how they are responsible for sharing data from remote ser</w:t>
      </w:r>
      <w:r w:rsidR="000B6953" w:rsidRPr="00A90C23">
        <w:rPr>
          <w:sz w:val="24"/>
          <w:szCs w:val="24"/>
        </w:rPr>
        <w:t xml:space="preserve">ver to application. </w:t>
      </w:r>
      <w:proofErr w:type="spellStart"/>
      <w:r w:rsidRPr="00A90C23">
        <w:rPr>
          <w:sz w:val="24"/>
          <w:szCs w:val="24"/>
        </w:rPr>
        <w:t>ReST</w:t>
      </w:r>
      <w:proofErr w:type="spellEnd"/>
      <w:r w:rsidRPr="00A90C23">
        <w:rPr>
          <w:sz w:val="24"/>
          <w:szCs w:val="24"/>
        </w:rPr>
        <w:t xml:space="preserve"> API is what makes it possible to transfer data to Android Application in JSON format which can be then used to display the data on your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learned about various tools and technology that can be used to make Android Application in much faster and efficient way. I </w:t>
      </w:r>
      <w:r w:rsidR="000B6953" w:rsidRPr="00A90C23">
        <w:rPr>
          <w:sz w:val="24"/>
          <w:szCs w:val="24"/>
        </w:rPr>
        <w:t>have learned about various JavaS</w:t>
      </w:r>
      <w:r w:rsidRPr="00A90C23">
        <w:rPr>
          <w:sz w:val="24"/>
          <w:szCs w:val="24"/>
        </w:rPr>
        <w:t xml:space="preserve">cript and web frameworks which are amazing and can be used to make cross platform application. I have also learned about various design tool to design mockup and prototype at early stage which helps to show the flow of the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When </w:t>
      </w:r>
      <w:r w:rsidR="00EC13EC" w:rsidRPr="00A90C23">
        <w:rPr>
          <w:sz w:val="24"/>
          <w:szCs w:val="24"/>
        </w:rPr>
        <w:t>I</w:t>
      </w:r>
      <w:r w:rsidRPr="00A90C23">
        <w:rPr>
          <w:sz w:val="24"/>
          <w:szCs w:val="24"/>
        </w:rPr>
        <w:t xml:space="preserve"> was researching about database </w:t>
      </w:r>
      <w:proofErr w:type="spellStart"/>
      <w:r w:rsidRPr="00A90C23">
        <w:rPr>
          <w:sz w:val="24"/>
          <w:szCs w:val="24"/>
        </w:rPr>
        <w:t>i</w:t>
      </w:r>
      <w:proofErr w:type="spellEnd"/>
      <w:r w:rsidRPr="00A90C23">
        <w:rPr>
          <w:sz w:val="24"/>
          <w:szCs w:val="24"/>
        </w:rPr>
        <w:t xml:space="preserve"> came across Firebase which is NoSQL database and the marketing done by Google Team has initially made me believe that it is the best option available to make application. Though, </w:t>
      </w:r>
      <w:proofErr w:type="spellStart"/>
      <w:r w:rsidRPr="00A90C23">
        <w:rPr>
          <w:sz w:val="24"/>
          <w:szCs w:val="24"/>
        </w:rPr>
        <w:t>i</w:t>
      </w:r>
      <w:proofErr w:type="spellEnd"/>
      <w:r w:rsidRPr="00A90C23">
        <w:rPr>
          <w:sz w:val="24"/>
          <w:szCs w:val="24"/>
        </w:rPr>
        <w:t xml:space="preserve"> agree that firebase is amazing and it has many great features but that is just one side of story. The other side is SQL databases, it's been around from over 30 years </w:t>
      </w:r>
      <w:r w:rsidRPr="00A90C23">
        <w:rPr>
          <w:sz w:val="24"/>
          <w:szCs w:val="24"/>
        </w:rPr>
        <w:lastRenderedPageBreak/>
        <w:t xml:space="preserve">and the features it offers is also amazing. This confusion has given boost to my curiosity to know the difference between the two and </w:t>
      </w:r>
      <w:r w:rsidR="00A02617" w:rsidRPr="00A90C23">
        <w:rPr>
          <w:sz w:val="24"/>
          <w:szCs w:val="24"/>
        </w:rPr>
        <w:t>I</w:t>
      </w:r>
      <w:r w:rsidRPr="00A90C23">
        <w:rPr>
          <w:sz w:val="24"/>
          <w:szCs w:val="24"/>
        </w:rPr>
        <w:t xml:space="preserve"> have documented the differences in chapter 2.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also developed a good understanding of how to collect important and relevant data from google. This project has helped me in developing my research ability.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understood the importance of Software Engineering and why it is important to properly plan your project before implementing it. It will save you a bunch of time and conceptual model helps in communicating with other stakeholders of the project.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lang w:val="en"/>
        </w:rPr>
      </w:pPr>
      <w:r w:rsidRPr="00A90C23">
        <w:rPr>
          <w:sz w:val="24"/>
          <w:szCs w:val="24"/>
        </w:rPr>
        <w:t xml:space="preserve">I believe that there is many more thing to learn and explore that will help me in making this system more efficient and </w:t>
      </w:r>
      <w:r w:rsidR="000B6953" w:rsidRPr="00A90C23">
        <w:rPr>
          <w:sz w:val="24"/>
          <w:szCs w:val="24"/>
        </w:rPr>
        <w:t>I</w:t>
      </w:r>
      <w:r w:rsidRPr="00A90C23">
        <w:rPr>
          <w:sz w:val="24"/>
          <w:szCs w:val="24"/>
        </w:rPr>
        <w:t xml:space="preserve"> will surely learn about them when </w:t>
      </w:r>
      <w:proofErr w:type="spellStart"/>
      <w:r w:rsidRPr="00A90C23">
        <w:rPr>
          <w:sz w:val="24"/>
          <w:szCs w:val="24"/>
        </w:rPr>
        <w:t>i</w:t>
      </w:r>
      <w:proofErr w:type="spellEnd"/>
      <w:r w:rsidRPr="00A90C23">
        <w:rPr>
          <w:sz w:val="24"/>
          <w:szCs w:val="24"/>
        </w:rPr>
        <w:t xml:space="preserve"> am at implementation stage.</w:t>
      </w:r>
    </w:p>
    <w:p w:rsidR="00C40F2B" w:rsidRPr="00A90C23" w:rsidRDefault="00C40F2B" w:rsidP="006B59BF">
      <w:pPr>
        <w:pStyle w:val="Heading2"/>
        <w:spacing w:line="360" w:lineRule="auto"/>
        <w:jc w:val="both"/>
        <w:rPr>
          <w:rFonts w:ascii="Times New Roman" w:hAnsi="Times New Roman" w:cs="Times New Roman"/>
          <w:sz w:val="32"/>
          <w:szCs w:val="32"/>
          <w:lang w:val="en"/>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9" w:name="_Toc528563567"/>
      <w:r w:rsidRPr="00A90C23">
        <w:rPr>
          <w:rFonts w:ascii="Times New Roman" w:hAnsi="Times New Roman" w:cs="Times New Roman"/>
          <w:sz w:val="32"/>
          <w:lang w:val="en"/>
        </w:rPr>
        <w:t xml:space="preserve">1.5 </w:t>
      </w:r>
      <w:r w:rsidR="000B6953" w:rsidRPr="00A90C23">
        <w:rPr>
          <w:rFonts w:ascii="Times New Roman" w:hAnsi="Times New Roman" w:cs="Times New Roman"/>
          <w:sz w:val="32"/>
          <w:lang w:val="en"/>
        </w:rPr>
        <w:t>Organization</w:t>
      </w:r>
      <w:r w:rsidRPr="00A90C23">
        <w:rPr>
          <w:rFonts w:ascii="Times New Roman" w:hAnsi="Times New Roman" w:cs="Times New Roman"/>
          <w:sz w:val="32"/>
          <w:lang w:val="en"/>
        </w:rPr>
        <w:t xml:space="preserve"> of Report</w:t>
      </w:r>
      <w:bookmarkEnd w:id="9"/>
    </w:p>
    <w:p w:rsidR="00B67CAA" w:rsidRPr="00A90C23" w:rsidRDefault="00B67CAA" w:rsidP="006B59BF">
      <w:pPr>
        <w:spacing w:line="360" w:lineRule="auto"/>
        <w:jc w:val="both"/>
        <w:rPr>
          <w:lang w:val="en"/>
        </w:rPr>
      </w:pPr>
    </w:p>
    <w:p w:rsidR="00B67CAA" w:rsidRPr="00A90C23" w:rsidRDefault="00A02617" w:rsidP="006B59BF">
      <w:pPr>
        <w:spacing w:line="360" w:lineRule="auto"/>
        <w:jc w:val="both"/>
        <w:rPr>
          <w:sz w:val="24"/>
          <w:szCs w:val="24"/>
        </w:rPr>
      </w:pPr>
      <w:r>
        <w:rPr>
          <w:sz w:val="24"/>
          <w:szCs w:val="24"/>
        </w:rPr>
        <w:t>1</w:t>
      </w:r>
      <w:r w:rsidRPr="00A02617">
        <w:rPr>
          <w:sz w:val="24"/>
          <w:szCs w:val="24"/>
          <w:vertAlign w:val="superscript"/>
        </w:rPr>
        <w:t>st</w:t>
      </w:r>
      <w:r>
        <w:rPr>
          <w:sz w:val="24"/>
          <w:szCs w:val="24"/>
        </w:rPr>
        <w:t xml:space="preserve"> c</w:t>
      </w:r>
      <w:r w:rsidR="00B67CAA" w:rsidRPr="00A90C23">
        <w:rPr>
          <w:sz w:val="24"/>
          <w:szCs w:val="24"/>
        </w:rPr>
        <w:t>hap</w:t>
      </w:r>
      <w:r>
        <w:rPr>
          <w:sz w:val="24"/>
          <w:szCs w:val="24"/>
        </w:rPr>
        <w:t>ter</w:t>
      </w:r>
      <w:r w:rsidR="00B67CAA" w:rsidRPr="00A90C23">
        <w:rPr>
          <w:sz w:val="24"/>
          <w:szCs w:val="24"/>
        </w:rPr>
        <w:t xml:space="preserve"> provides a brief introduction about the project, its objectives and goals accomplished. It also focuses on the scope and purpose of the project and how it can be applied in the real world. </w:t>
      </w:r>
    </w:p>
    <w:p w:rsidR="00B67CAA" w:rsidRPr="00A90C23" w:rsidRDefault="00B67CAA" w:rsidP="006B59BF">
      <w:pPr>
        <w:spacing w:line="360" w:lineRule="auto"/>
        <w:jc w:val="both"/>
        <w:rPr>
          <w:sz w:val="24"/>
          <w:szCs w:val="24"/>
        </w:rPr>
      </w:pPr>
    </w:p>
    <w:p w:rsidR="00424ACC" w:rsidRDefault="00A02617" w:rsidP="006B59BF">
      <w:pPr>
        <w:spacing w:line="360" w:lineRule="auto"/>
        <w:jc w:val="both"/>
        <w:rPr>
          <w:sz w:val="24"/>
          <w:szCs w:val="24"/>
        </w:rPr>
      </w:pPr>
      <w:r>
        <w:rPr>
          <w:sz w:val="24"/>
          <w:szCs w:val="24"/>
        </w:rPr>
        <w:t>2</w:t>
      </w:r>
      <w:r w:rsidRPr="00A02617">
        <w:rPr>
          <w:sz w:val="24"/>
          <w:szCs w:val="24"/>
          <w:vertAlign w:val="superscript"/>
        </w:rPr>
        <w:t>nd</w:t>
      </w:r>
      <w:r>
        <w:rPr>
          <w:sz w:val="24"/>
          <w:szCs w:val="24"/>
        </w:rPr>
        <w:t xml:space="preserve"> </w:t>
      </w:r>
      <w:r w:rsidR="00B67CAA" w:rsidRPr="00A90C23">
        <w:rPr>
          <w:sz w:val="24"/>
          <w:szCs w:val="24"/>
        </w:rPr>
        <w:t>chapter focuses on the technologies that can be used for making this system. It shows that how mobile application can be developed in much faster and efficient way by making use of cross platform application building tool like Cordova. Later in this ch</w:t>
      </w:r>
      <w:r w:rsidR="000B6953" w:rsidRPr="00A90C23">
        <w:rPr>
          <w:sz w:val="24"/>
          <w:szCs w:val="24"/>
        </w:rPr>
        <w:t>apter we see various other JavaS</w:t>
      </w:r>
      <w:r w:rsidR="00B67CAA" w:rsidRPr="00A90C23">
        <w:rPr>
          <w:sz w:val="24"/>
          <w:szCs w:val="24"/>
        </w:rPr>
        <w:t xml:space="preserve">cript libraries and framework that can be used for making UI components that are fully responsive. It also explain in brief the most heated debate among the developer community </w:t>
      </w:r>
      <w:r w:rsidR="000B6953" w:rsidRPr="00A90C23">
        <w:rPr>
          <w:sz w:val="24"/>
          <w:szCs w:val="24"/>
        </w:rPr>
        <w:t>i.</w:t>
      </w:r>
      <w:r w:rsidR="00B67CAA" w:rsidRPr="00A90C23">
        <w:rPr>
          <w:sz w:val="24"/>
          <w:szCs w:val="24"/>
        </w:rPr>
        <w:t>e. SQL vs NoSQL.</w:t>
      </w:r>
    </w:p>
    <w:p w:rsidR="00424ACC" w:rsidRDefault="00424ACC" w:rsidP="006B59BF">
      <w:pPr>
        <w:spacing w:line="360" w:lineRule="auto"/>
        <w:jc w:val="both"/>
        <w:rPr>
          <w:sz w:val="24"/>
          <w:szCs w:val="24"/>
        </w:rPr>
      </w:pPr>
    </w:p>
    <w:p w:rsidR="00424ACC" w:rsidRPr="00424ACC" w:rsidRDefault="00A02617" w:rsidP="006B59BF">
      <w:pPr>
        <w:spacing w:line="360" w:lineRule="auto"/>
        <w:jc w:val="both"/>
        <w:rPr>
          <w:sz w:val="24"/>
          <w:szCs w:val="24"/>
        </w:rPr>
      </w:pPr>
      <w:r>
        <w:rPr>
          <w:sz w:val="24"/>
          <w:szCs w:val="24"/>
        </w:rPr>
        <w:t>3</w:t>
      </w:r>
      <w:r w:rsidRPr="00A02617">
        <w:rPr>
          <w:sz w:val="24"/>
          <w:szCs w:val="24"/>
          <w:vertAlign w:val="superscript"/>
        </w:rPr>
        <w:t>rd</w:t>
      </w:r>
      <w:r>
        <w:rPr>
          <w:sz w:val="24"/>
          <w:szCs w:val="24"/>
        </w:rPr>
        <w:t xml:space="preserve"> </w:t>
      </w:r>
      <w:r w:rsidR="00424ACC" w:rsidRPr="00424ACC">
        <w:rPr>
          <w:sz w:val="24"/>
          <w:szCs w:val="24"/>
        </w:rPr>
        <w:t>chapter describes the problem definition of the traditional Auto Repair System.</w:t>
      </w:r>
      <w:r w:rsidR="00424ACC">
        <w:rPr>
          <w:sz w:val="24"/>
          <w:szCs w:val="24"/>
        </w:rPr>
        <w:t xml:space="preserve"> </w:t>
      </w:r>
      <w:r w:rsidR="00424ACC" w:rsidRPr="00424ACC">
        <w:rPr>
          <w:sz w:val="24"/>
          <w:szCs w:val="24"/>
        </w:rPr>
        <w:t xml:space="preserve">It also outlines the drawbacks of the existing system that lead to requirements to eliminate the problems of the old system. It also covers the requirements of the software and hardware components that I will be using to make this project. Also, the way I have planned to complete this project in stipulated amount of time will be shown with the help of Gantt chart. The Gantt </w:t>
      </w:r>
      <w:proofErr w:type="gramStart"/>
      <w:r w:rsidR="00424ACC" w:rsidRPr="00424ACC">
        <w:rPr>
          <w:sz w:val="24"/>
          <w:szCs w:val="24"/>
        </w:rPr>
        <w:t>Chart</w:t>
      </w:r>
      <w:proofErr w:type="gramEnd"/>
      <w:r w:rsidR="00424ACC" w:rsidRPr="00424ACC">
        <w:rPr>
          <w:sz w:val="24"/>
          <w:szCs w:val="24"/>
        </w:rPr>
        <w:t xml:space="preserve"> describes how I have scheduled my whole project completion.</w:t>
      </w:r>
    </w:p>
    <w:p w:rsidR="00424ACC" w:rsidRPr="00424ACC" w:rsidRDefault="00424ACC" w:rsidP="006B59BF">
      <w:pPr>
        <w:spacing w:line="360" w:lineRule="auto"/>
        <w:jc w:val="both"/>
        <w:rPr>
          <w:sz w:val="24"/>
          <w:szCs w:val="24"/>
        </w:rPr>
      </w:pPr>
      <w:r w:rsidRPr="00424ACC">
        <w:rPr>
          <w:sz w:val="24"/>
          <w:szCs w:val="24"/>
        </w:rPr>
        <w:lastRenderedPageBreak/>
        <w:t>In the end of this chapter, I have shown the initial conceptual representation of how t</w:t>
      </w:r>
      <w:r>
        <w:rPr>
          <w:sz w:val="24"/>
          <w:szCs w:val="24"/>
        </w:rPr>
        <w:t xml:space="preserve">he data will be stored and </w:t>
      </w:r>
      <w:proofErr w:type="gramStart"/>
      <w:r>
        <w:rPr>
          <w:sz w:val="24"/>
          <w:szCs w:val="24"/>
        </w:rPr>
        <w:t xml:space="preserve">what </w:t>
      </w:r>
      <w:r w:rsidRPr="00424ACC">
        <w:rPr>
          <w:sz w:val="24"/>
          <w:szCs w:val="24"/>
        </w:rPr>
        <w:t>is the relation among different enti</w:t>
      </w:r>
      <w:r>
        <w:rPr>
          <w:sz w:val="24"/>
          <w:szCs w:val="24"/>
        </w:rPr>
        <w:t>ties with of help of ER diagram</w:t>
      </w:r>
      <w:proofErr w:type="gramEnd"/>
      <w:r>
        <w:rPr>
          <w:sz w:val="24"/>
          <w:szCs w:val="24"/>
        </w:rPr>
        <w:t>.</w:t>
      </w:r>
      <w:r w:rsidRPr="00424ACC">
        <w:rPr>
          <w:sz w:val="24"/>
          <w:szCs w:val="24"/>
        </w:rPr>
        <w:t xml:space="preserve"> </w:t>
      </w:r>
    </w:p>
    <w:p w:rsidR="00424ACC" w:rsidRPr="00424ACC" w:rsidRDefault="00424ACC" w:rsidP="006B59BF">
      <w:pPr>
        <w:spacing w:line="360" w:lineRule="auto"/>
        <w:jc w:val="both"/>
        <w:rPr>
          <w:sz w:val="24"/>
          <w:szCs w:val="24"/>
        </w:rPr>
      </w:pPr>
    </w:p>
    <w:p w:rsidR="00EC13EC" w:rsidRDefault="00A02617" w:rsidP="006B59BF">
      <w:pPr>
        <w:spacing w:line="360" w:lineRule="auto"/>
        <w:jc w:val="both"/>
        <w:rPr>
          <w:sz w:val="24"/>
          <w:szCs w:val="24"/>
        </w:rPr>
      </w:pPr>
      <w:r>
        <w:rPr>
          <w:sz w:val="24"/>
          <w:szCs w:val="24"/>
        </w:rPr>
        <w:t>4</w:t>
      </w:r>
      <w:r w:rsidRPr="00A02617">
        <w:rPr>
          <w:sz w:val="24"/>
          <w:szCs w:val="24"/>
          <w:vertAlign w:val="superscript"/>
        </w:rPr>
        <w:t>th</w:t>
      </w:r>
      <w:r w:rsidR="00B43995">
        <w:rPr>
          <w:sz w:val="24"/>
          <w:szCs w:val="24"/>
        </w:rPr>
        <w:t xml:space="preserve"> </w:t>
      </w:r>
      <w:r w:rsidR="00B77701">
        <w:rPr>
          <w:sz w:val="24"/>
          <w:szCs w:val="24"/>
        </w:rPr>
        <w:t>chapter focu</w:t>
      </w:r>
      <w:bookmarkStart w:id="10" w:name="_GoBack"/>
      <w:bookmarkEnd w:id="10"/>
      <w:r w:rsidR="00424ACC" w:rsidRPr="00424ACC">
        <w:rPr>
          <w:sz w:val="24"/>
          <w:szCs w:val="24"/>
        </w:rPr>
        <w:t>ses on defining the modules which will be there in the system. It then shows the Schema Design and Constraint which the data has in the system. It will also focus the way data is being used and handled, sent and received, upd</w:t>
      </w:r>
      <w:r w:rsidR="00424ACC">
        <w:rPr>
          <w:sz w:val="24"/>
          <w:szCs w:val="24"/>
        </w:rPr>
        <w:t xml:space="preserve">ated and deleted. It will also </w:t>
      </w:r>
      <w:r w:rsidR="00424ACC" w:rsidRPr="00424ACC">
        <w:rPr>
          <w:sz w:val="24"/>
          <w:szCs w:val="24"/>
        </w:rPr>
        <w:t>show a basic user interface that will help to get an idea of how the system will look like to the user. It also discusses security concerns regarding the project and also the testing phases that will help to eliminate errors and mistakes at the initial stages of project implementation that will try to reduce the error in least amount of time and efforts.</w:t>
      </w: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424ACC" w:rsidRDefault="00A02617" w:rsidP="006B59BF">
      <w:pPr>
        <w:spacing w:line="360" w:lineRule="auto"/>
        <w:jc w:val="both"/>
        <w:rPr>
          <w:sz w:val="24"/>
          <w:szCs w:val="24"/>
        </w:rPr>
      </w:pPr>
    </w:p>
    <w:p w:rsidR="00A02617" w:rsidRDefault="00A02617" w:rsidP="00A02617">
      <w:pPr>
        <w:rPr>
          <w:rFonts w:eastAsiaTheme="majorEastAsia"/>
          <w:b/>
          <w:color w:val="000000" w:themeColor="text1"/>
          <w:sz w:val="40"/>
          <w:szCs w:val="32"/>
        </w:rPr>
      </w:pPr>
    </w:p>
    <w:p w:rsidR="00B43995" w:rsidRPr="00A02617" w:rsidRDefault="00B43995" w:rsidP="00A02617"/>
    <w:p w:rsidR="00B43995" w:rsidRDefault="00B43995" w:rsidP="00A02617">
      <w:pPr>
        <w:jc w:val="center"/>
        <w:rPr>
          <w:b/>
          <w:sz w:val="40"/>
          <w:szCs w:val="40"/>
        </w:rPr>
      </w:pPr>
    </w:p>
    <w:p w:rsidR="00A02617" w:rsidRPr="00A02617" w:rsidRDefault="00A02617" w:rsidP="00A02617">
      <w:pPr>
        <w:jc w:val="center"/>
        <w:rPr>
          <w:b/>
          <w:sz w:val="40"/>
          <w:szCs w:val="40"/>
        </w:rPr>
      </w:pPr>
      <w:r w:rsidRPr="00A02617">
        <w:rPr>
          <w:b/>
          <w:sz w:val="40"/>
          <w:szCs w:val="40"/>
        </w:rPr>
        <w:t>Chapter 2</w:t>
      </w:r>
    </w:p>
    <w:p w:rsidR="00515D33" w:rsidRPr="00A02617" w:rsidRDefault="00515D33" w:rsidP="00A02617">
      <w:pPr>
        <w:pStyle w:val="Heading1"/>
      </w:pPr>
      <w:r w:rsidRPr="00A90C23">
        <w:t xml:space="preserve"> </w:t>
      </w:r>
      <w:bookmarkStart w:id="11" w:name="_Toc528563568"/>
      <w:r w:rsidR="009B4B7C" w:rsidRPr="00A02617">
        <w:t>SURVEY OF TECHNOLOGIES</w:t>
      </w:r>
      <w:bookmarkEnd w:id="11"/>
    </w:p>
    <w:p w:rsidR="00B67CAA" w:rsidRPr="00A90C23" w:rsidRDefault="00B67CAA" w:rsidP="006B59BF">
      <w:pPr>
        <w:spacing w:line="360" w:lineRule="auto"/>
        <w:jc w:val="both"/>
      </w:pPr>
    </w:p>
    <w:p w:rsidR="00B67CAA" w:rsidRPr="00A90C23" w:rsidRDefault="000B6953" w:rsidP="006B59BF">
      <w:pPr>
        <w:spacing w:line="360" w:lineRule="auto"/>
        <w:jc w:val="both"/>
        <w:rPr>
          <w:sz w:val="24"/>
          <w:szCs w:val="24"/>
        </w:rPr>
      </w:pPr>
      <w:r w:rsidRPr="00A90C23">
        <w:rPr>
          <w:sz w:val="24"/>
          <w:szCs w:val="24"/>
        </w:rPr>
        <w:t>Molding</w:t>
      </w:r>
      <w:r w:rsidR="00B67CAA" w:rsidRPr="00A90C23">
        <w:rPr>
          <w:sz w:val="24"/>
          <w:szCs w:val="24"/>
        </w:rPr>
        <w:t xml:space="preserve"> an Idea into Reality requires a good code. Code is that ingredient that helps in shaping your idea and bringing it to reality by helping in developing a good system. For making something which is not present in the market, it requires good and deep understanding of the problem. If the problem is properly understood than we can search for the technologies which can be used to solve that problem in faster and much efficient way.</w:t>
      </w:r>
    </w:p>
    <w:p w:rsidR="00B67CAA" w:rsidRPr="00A90C23" w:rsidRDefault="00B67CAA" w:rsidP="006B59BF">
      <w:pPr>
        <w:spacing w:line="360" w:lineRule="auto"/>
        <w:jc w:val="both"/>
      </w:pPr>
      <w:r w:rsidRPr="00A90C23">
        <w:rPr>
          <w:sz w:val="24"/>
          <w:szCs w:val="24"/>
        </w:rPr>
        <w:t>Below are the survey of some technologies which can be used to make the system</w:t>
      </w:r>
      <w:r w:rsidRPr="00A90C23">
        <w:t>.</w:t>
      </w:r>
    </w:p>
    <w:p w:rsidR="00610FEA" w:rsidRPr="00A90C23" w:rsidRDefault="00610FEA" w:rsidP="006B59BF">
      <w:pPr>
        <w:spacing w:line="360" w:lineRule="auto"/>
        <w:jc w:val="both"/>
      </w:pPr>
    </w:p>
    <w:p w:rsidR="00AA6329" w:rsidRPr="00A90C23" w:rsidRDefault="009B4B7C" w:rsidP="006B59BF">
      <w:pPr>
        <w:pStyle w:val="Heading2"/>
        <w:spacing w:line="360" w:lineRule="auto"/>
        <w:jc w:val="both"/>
        <w:rPr>
          <w:rFonts w:ascii="Times New Roman" w:hAnsi="Times New Roman" w:cs="Times New Roman"/>
          <w:sz w:val="32"/>
        </w:rPr>
      </w:pPr>
      <w:bookmarkStart w:id="12" w:name="_Toc528563569"/>
      <w:r w:rsidRPr="00A90C23">
        <w:rPr>
          <w:rFonts w:ascii="Times New Roman" w:hAnsi="Times New Roman" w:cs="Times New Roman"/>
          <w:sz w:val="32"/>
        </w:rPr>
        <w:t xml:space="preserve">2.1 </w:t>
      </w:r>
      <w:r w:rsidR="00541A83" w:rsidRPr="00A90C23">
        <w:rPr>
          <w:rFonts w:ascii="Times New Roman" w:hAnsi="Times New Roman" w:cs="Times New Roman"/>
          <w:sz w:val="32"/>
        </w:rPr>
        <w:t>Mobile Application Development</w:t>
      </w:r>
      <w:bookmarkEnd w:id="12"/>
    </w:p>
    <w:p w:rsidR="00C11B5D" w:rsidRPr="00A90C23" w:rsidRDefault="00C11B5D" w:rsidP="006B59BF">
      <w:pPr>
        <w:spacing w:line="360" w:lineRule="auto"/>
        <w:jc w:val="both"/>
      </w:pPr>
    </w:p>
    <w:p w:rsidR="00541A83" w:rsidRPr="00424ACC" w:rsidRDefault="009B4B7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3" w:name="_Toc528563570"/>
      <w:r w:rsidRPr="00A90C23">
        <w:rPr>
          <w:rFonts w:ascii="Times New Roman" w:hAnsi="Times New Roman" w:cs="Times New Roman"/>
          <w:sz w:val="28"/>
        </w:rPr>
        <w:t xml:space="preserve">2.1.1 </w:t>
      </w:r>
      <w:r w:rsidR="00541A83" w:rsidRPr="00A90C23">
        <w:rPr>
          <w:rFonts w:ascii="Times New Roman" w:hAnsi="Times New Roman" w:cs="Times New Roman"/>
          <w:sz w:val="28"/>
        </w:rPr>
        <w:t>Native App</w:t>
      </w:r>
      <w:bookmarkEnd w:id="13"/>
    </w:p>
    <w:p w:rsidR="00541A83" w:rsidRPr="00A90C23" w:rsidRDefault="00541A83" w:rsidP="006B59BF">
      <w:pPr>
        <w:spacing w:before="120" w:line="360" w:lineRule="auto"/>
        <w:jc w:val="both"/>
        <w:rPr>
          <w:sz w:val="24"/>
          <w:szCs w:val="24"/>
        </w:rPr>
      </w:pPr>
      <w:r w:rsidRPr="00A90C23">
        <w:rPr>
          <w:sz w:val="24"/>
          <w:szCs w:val="24"/>
        </w:rPr>
        <w:t>Native application is a software or program which has been developed to perform some specific task on particular environment or platform.</w:t>
      </w:r>
      <w:r w:rsidR="000B6953" w:rsidRPr="00A90C23">
        <w:rPr>
          <w:sz w:val="24"/>
          <w:szCs w:val="24"/>
        </w:rPr>
        <w:t xml:space="preserve"> </w:t>
      </w:r>
      <w:r w:rsidRPr="00A90C23">
        <w:rPr>
          <w:sz w:val="24"/>
          <w:szCs w:val="24"/>
        </w:rPr>
        <w:t>Native application built using software development tools (SDK) for a certain software framework, hardware platform or operating system.</w:t>
      </w:r>
      <w:r w:rsidR="000B6953" w:rsidRPr="00A90C23">
        <w:rPr>
          <w:sz w:val="24"/>
          <w:szCs w:val="24"/>
        </w:rPr>
        <w:t xml:space="preserve"> </w:t>
      </w:r>
      <w:r w:rsidRPr="00A90C23">
        <w:rPr>
          <w:sz w:val="24"/>
          <w:szCs w:val="24"/>
        </w:rPr>
        <w:t>Like Android app built using Java Development Kit on Java platform, iOS app built using iOS SDK, Swift and Objective C. Similarly, .NET required for Windows platform.</w:t>
      </w:r>
    </w:p>
    <w:p w:rsidR="00541A83" w:rsidRPr="00A90C23" w:rsidRDefault="00541A83" w:rsidP="006B59BF">
      <w:pPr>
        <w:spacing w:before="120" w:line="360" w:lineRule="auto"/>
        <w:jc w:val="both"/>
        <w:rPr>
          <w:b/>
          <w:sz w:val="24"/>
          <w:szCs w:val="24"/>
          <w:u w:val="single"/>
        </w:rPr>
      </w:pPr>
      <w:r w:rsidRPr="00A90C23">
        <w:rPr>
          <w:b/>
          <w:sz w:val="24"/>
          <w:szCs w:val="24"/>
          <w:u w:val="single"/>
        </w:rPr>
        <w:t>Advantages:</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 xml:space="preserve">Graphical Applications, HD games, intensive animation applications might perform well as native app because Native code is still faster than HTML and JavaScript. </w:t>
      </w:r>
      <w:proofErr w:type="spellStart"/>
      <w:r w:rsidRPr="00A90C23">
        <w:rPr>
          <w:sz w:val="24"/>
          <w:szCs w:val="24"/>
        </w:rPr>
        <w:t>WebGL</w:t>
      </w:r>
      <w:proofErr w:type="spellEnd"/>
      <w:r w:rsidRPr="00A90C23">
        <w:rPr>
          <w:sz w:val="24"/>
          <w:szCs w:val="24"/>
        </w:rPr>
        <w:t xml:space="preserve"> standards helps browser and hybrid app for gaming apps to meet performance but still native has edge.</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Native SDKs allows to access device features without dealing with complexity of native plugins and new device features will be available out of the box along with SDKs.</w:t>
      </w:r>
    </w:p>
    <w:p w:rsidR="00424ACC" w:rsidRDefault="00541A83" w:rsidP="006B59BF">
      <w:pPr>
        <w:numPr>
          <w:ilvl w:val="0"/>
          <w:numId w:val="4"/>
        </w:numPr>
        <w:spacing w:before="180" w:line="360" w:lineRule="auto"/>
        <w:contextualSpacing/>
        <w:jc w:val="both"/>
        <w:rPr>
          <w:sz w:val="24"/>
          <w:szCs w:val="24"/>
        </w:rPr>
      </w:pPr>
      <w:r w:rsidRPr="00A90C23">
        <w:rPr>
          <w:sz w:val="24"/>
          <w:szCs w:val="24"/>
        </w:rPr>
        <w:t>Not much dependencies on open source libraries and p</w:t>
      </w:r>
      <w:r w:rsidR="00424ACC">
        <w:rPr>
          <w:sz w:val="24"/>
          <w:szCs w:val="24"/>
        </w:rPr>
        <w:t>latforms like Cordova and Ionic</w:t>
      </w:r>
    </w:p>
    <w:p w:rsidR="00383BE3" w:rsidRPr="00424ACC" w:rsidRDefault="00541A83" w:rsidP="006B59BF">
      <w:pPr>
        <w:spacing w:before="180" w:line="360" w:lineRule="auto"/>
        <w:contextualSpacing/>
        <w:jc w:val="both"/>
        <w:rPr>
          <w:sz w:val="24"/>
          <w:szCs w:val="24"/>
        </w:rPr>
      </w:pPr>
      <w:r w:rsidRPr="00424ACC">
        <w:rPr>
          <w:b/>
          <w:sz w:val="24"/>
          <w:szCs w:val="24"/>
          <w:u w:val="single"/>
        </w:rPr>
        <w:t>Disadvantages:</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Separate development effort for each platform which increases the development time.</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lastRenderedPageBreak/>
        <w:t>Each platform code will have its own release cycle and updates which adds to development time and cost.</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Releasing same feature on all platform at same time always challenging because of different code base.</w:t>
      </w:r>
    </w:p>
    <w:p w:rsidR="00541A83" w:rsidRPr="00A90C23" w:rsidRDefault="00541A83" w:rsidP="006B59BF">
      <w:pPr>
        <w:spacing w:line="360" w:lineRule="auto"/>
        <w:jc w:val="both"/>
      </w:pPr>
      <w:r w:rsidRPr="00A90C23">
        <w:rPr>
          <w:sz w:val="24"/>
          <w:szCs w:val="24"/>
        </w:rPr>
        <w:t>Different skill set required to develop and maintain the same application on each platform which adds to the cost.</w:t>
      </w:r>
    </w:p>
    <w:p w:rsidR="009B4B7C" w:rsidRPr="00A90C23" w:rsidRDefault="009B4B7C" w:rsidP="006B59BF">
      <w:pPr>
        <w:spacing w:line="360" w:lineRule="auto"/>
        <w:jc w:val="both"/>
        <w:rPr>
          <w:rFonts w:eastAsia="Merriweather"/>
          <w:sz w:val="24"/>
          <w:szCs w:val="28"/>
        </w:rPr>
      </w:pPr>
    </w:p>
    <w:p w:rsidR="00AA6329" w:rsidRPr="00B43995" w:rsidRDefault="00C11B5D" w:rsidP="00B43995">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4" w:name="_Toc528563571"/>
      <w:r w:rsidR="009B4B7C" w:rsidRPr="00A90C23">
        <w:rPr>
          <w:rFonts w:ascii="Times New Roman" w:hAnsi="Times New Roman" w:cs="Times New Roman"/>
          <w:sz w:val="28"/>
        </w:rPr>
        <w:t xml:space="preserve">2.1.2 </w:t>
      </w:r>
      <w:r w:rsidR="00541A83" w:rsidRPr="00A90C23">
        <w:rPr>
          <w:rFonts w:ascii="Times New Roman" w:hAnsi="Times New Roman" w:cs="Times New Roman"/>
          <w:sz w:val="28"/>
        </w:rPr>
        <w:t>Hybrid App</w:t>
      </w:r>
      <w:bookmarkEnd w:id="14"/>
    </w:p>
    <w:p w:rsidR="00541A83" w:rsidRPr="00A90C23" w:rsidRDefault="00541A83" w:rsidP="006B59BF">
      <w:pPr>
        <w:spacing w:before="120" w:line="360" w:lineRule="auto"/>
        <w:jc w:val="both"/>
        <w:rPr>
          <w:sz w:val="24"/>
          <w:szCs w:val="24"/>
        </w:rPr>
      </w:pPr>
      <w:r w:rsidRPr="00A90C23">
        <w:rPr>
          <w:sz w:val="24"/>
          <w:szCs w:val="24"/>
        </w:rPr>
        <w:t>Hybrid apps are native apps only because it can be downloaded from platform’s app store like native app. It can get access to all the native platform features. It can have performance close to native app.</w:t>
      </w:r>
      <w:r w:rsidR="000B6953" w:rsidRPr="00A90C23">
        <w:rPr>
          <w:sz w:val="24"/>
          <w:szCs w:val="24"/>
        </w:rPr>
        <w:t xml:space="preserve"> </w:t>
      </w:r>
      <w:r w:rsidRPr="00A90C23">
        <w:rPr>
          <w:sz w:val="24"/>
          <w:szCs w:val="24"/>
        </w:rPr>
        <w:t>The major differences are listed below:</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Hybrid apps are built using web technologies like HTML, CSS and JavaScript whereas Native apps built with specific technology and language for specific platform like Java for Android, Swift for iOS.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 xml:space="preserve">Hybrid app runs in </w:t>
      </w:r>
      <w:proofErr w:type="spellStart"/>
      <w:r w:rsidRPr="00A90C23">
        <w:rPr>
          <w:sz w:val="24"/>
          <w:szCs w:val="24"/>
        </w:rPr>
        <w:t>webView</w:t>
      </w:r>
      <w:proofErr w:type="spellEnd"/>
      <w:r w:rsidRPr="00A90C23">
        <w:rPr>
          <w:sz w:val="24"/>
          <w:szCs w:val="24"/>
        </w:rPr>
        <w:t xml:space="preserve"> (A view that displays web pages, uses the same engine of browser but no browser like widgets)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Native plugins required to access the native features of the platform like camera, mic etc. (Native plugins are like wrapper on top of native libraries or components)</w:t>
      </w:r>
    </w:p>
    <w:p w:rsidR="00383BE3" w:rsidRPr="00424ACC" w:rsidRDefault="00541A83" w:rsidP="006B59BF">
      <w:pPr>
        <w:numPr>
          <w:ilvl w:val="0"/>
          <w:numId w:val="8"/>
        </w:numPr>
        <w:spacing w:before="440" w:line="360" w:lineRule="auto"/>
        <w:contextualSpacing/>
        <w:jc w:val="both"/>
        <w:rPr>
          <w:sz w:val="24"/>
          <w:szCs w:val="24"/>
        </w:rPr>
      </w:pPr>
      <w:r w:rsidRPr="00A90C23">
        <w:rPr>
          <w:sz w:val="24"/>
          <w:szCs w:val="24"/>
        </w:rPr>
        <w:t>Hybrid app can be built for any platform from single code base.</w:t>
      </w:r>
    </w:p>
    <w:p w:rsidR="00541A83" w:rsidRPr="00A90C23" w:rsidRDefault="00541A83" w:rsidP="006B59BF">
      <w:pPr>
        <w:spacing w:before="440" w:line="360" w:lineRule="auto"/>
        <w:jc w:val="both"/>
        <w:rPr>
          <w:b/>
          <w:sz w:val="24"/>
          <w:szCs w:val="24"/>
          <w:u w:val="single"/>
        </w:rPr>
      </w:pPr>
      <w:r w:rsidRPr="00A90C23">
        <w:rPr>
          <w:b/>
          <w:sz w:val="24"/>
          <w:szCs w:val="24"/>
          <w:u w:val="single"/>
        </w:rPr>
        <w:t>Libraries and Frameworks:</w:t>
      </w:r>
    </w:p>
    <w:p w:rsidR="00541A83" w:rsidRPr="00A90C23" w:rsidRDefault="00541A83" w:rsidP="006B59BF">
      <w:pPr>
        <w:spacing w:before="100" w:line="360" w:lineRule="auto"/>
        <w:jc w:val="both"/>
        <w:rPr>
          <w:sz w:val="24"/>
          <w:szCs w:val="24"/>
        </w:rPr>
      </w:pPr>
      <w:r w:rsidRPr="00A90C23">
        <w:rPr>
          <w:b/>
          <w:sz w:val="24"/>
          <w:szCs w:val="24"/>
        </w:rPr>
        <w:t>Cordova</w:t>
      </w:r>
      <w:r w:rsidRPr="00A90C23">
        <w:rPr>
          <w:sz w:val="24"/>
          <w:szCs w:val="24"/>
        </w:rPr>
        <w:t xml:space="preserve"> is an open-source mobile development framework. Cordova Plugin helps to access device features. It allows to use standard web technologies for cross-platform development. Applications execute within wrappers targeted to each platform.</w:t>
      </w:r>
    </w:p>
    <w:p w:rsidR="00541A83" w:rsidRPr="00A90C23" w:rsidRDefault="00541A83" w:rsidP="006B59BF">
      <w:pPr>
        <w:spacing w:before="100" w:line="360" w:lineRule="auto"/>
        <w:jc w:val="both"/>
        <w:rPr>
          <w:sz w:val="24"/>
          <w:szCs w:val="24"/>
        </w:rPr>
      </w:pPr>
      <w:r w:rsidRPr="00A90C23">
        <w:rPr>
          <w:b/>
          <w:sz w:val="24"/>
          <w:szCs w:val="24"/>
        </w:rPr>
        <w:t>Ionic</w:t>
      </w:r>
      <w:r w:rsidRPr="00A90C23">
        <w:rPr>
          <w:sz w:val="24"/>
          <w:szCs w:val="24"/>
        </w:rPr>
        <w:t xml:space="preserve"> is the app platform for web developers. We can build amazing mobile, web, and desktop apps all with one shared code base and open web standards. It uses Cordova behind the scene.</w:t>
      </w:r>
    </w:p>
    <w:p w:rsidR="00541A83" w:rsidRPr="00A90C23" w:rsidRDefault="00541A83" w:rsidP="006B59BF">
      <w:pPr>
        <w:spacing w:before="100" w:line="360" w:lineRule="auto"/>
        <w:jc w:val="both"/>
        <w:rPr>
          <w:sz w:val="24"/>
          <w:szCs w:val="24"/>
        </w:rPr>
      </w:pPr>
      <w:r w:rsidRPr="00A90C23">
        <w:rPr>
          <w:sz w:val="24"/>
          <w:szCs w:val="24"/>
        </w:rPr>
        <w:t>Other cross platform app development frameworks are listed below:</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Framework7</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 xml:space="preserve">Titanium </w:t>
      </w:r>
      <w:proofErr w:type="spellStart"/>
      <w:r w:rsidRPr="00A90C23">
        <w:rPr>
          <w:sz w:val="24"/>
          <w:szCs w:val="24"/>
        </w:rPr>
        <w:t>Appcelerator</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OnsenUI</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Xamarin</w:t>
      </w:r>
      <w:proofErr w:type="spellEnd"/>
      <w:r w:rsidRPr="00A90C23">
        <w:rPr>
          <w:sz w:val="24"/>
          <w:szCs w:val="24"/>
        </w:rPr>
        <w:t xml:space="preserve"> (based on C#)</w:t>
      </w:r>
    </w:p>
    <w:p w:rsidR="00541A83" w:rsidRPr="00A90C23" w:rsidRDefault="00541A83" w:rsidP="006B59BF">
      <w:pPr>
        <w:spacing w:before="440" w:line="360" w:lineRule="auto"/>
        <w:jc w:val="both"/>
        <w:rPr>
          <w:b/>
          <w:sz w:val="24"/>
          <w:szCs w:val="24"/>
          <w:u w:val="single"/>
        </w:rPr>
      </w:pPr>
      <w:r w:rsidRPr="00A90C23">
        <w:rPr>
          <w:b/>
          <w:sz w:val="24"/>
          <w:szCs w:val="24"/>
          <w:u w:val="single"/>
        </w:rPr>
        <w:lastRenderedPageBreak/>
        <w:t>Advantages: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Single code base for all platforms means write once and run anywhere but for native app scenario, we need to build and maintain separate app and code for each platform.</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Same development team can deliver app for any platform including website as well because all required is web technologies.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 xml:space="preserve">Hybrid App is based on web technologies, so same app can be run on browser like any other website or can be run as Progressive Web </w:t>
      </w:r>
      <w:proofErr w:type="gramStart"/>
      <w:r w:rsidRPr="00A90C23">
        <w:rPr>
          <w:sz w:val="24"/>
          <w:szCs w:val="24"/>
        </w:rPr>
        <w:t>App(</w:t>
      </w:r>
      <w:proofErr w:type="gramEnd"/>
      <w:r w:rsidRPr="00A90C23">
        <w:rPr>
          <w:sz w:val="24"/>
          <w:szCs w:val="24"/>
        </w:rPr>
        <w:t>PWA).</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Hybrid app can achieve the same hardware-based performance acceleration as native app.</w:t>
      </w:r>
    </w:p>
    <w:p w:rsidR="00F671F9" w:rsidRPr="00424ACC" w:rsidRDefault="00541A83" w:rsidP="006B59BF">
      <w:pPr>
        <w:numPr>
          <w:ilvl w:val="0"/>
          <w:numId w:val="9"/>
        </w:numPr>
        <w:spacing w:before="180" w:line="360" w:lineRule="auto"/>
        <w:contextualSpacing/>
        <w:jc w:val="both"/>
        <w:rPr>
          <w:sz w:val="24"/>
          <w:szCs w:val="24"/>
        </w:rPr>
      </w:pPr>
      <w:r w:rsidRPr="00A90C23">
        <w:rPr>
          <w:sz w:val="24"/>
          <w:szCs w:val="24"/>
        </w:rPr>
        <w:t>Hybrid app can have same and consistent user experience across platform regardless of user moves between different devices or browser.</w:t>
      </w:r>
    </w:p>
    <w:p w:rsidR="00541A83" w:rsidRPr="00A90C23" w:rsidRDefault="00541A83" w:rsidP="006B59BF">
      <w:pPr>
        <w:spacing w:before="180" w:line="360" w:lineRule="auto"/>
        <w:jc w:val="both"/>
        <w:rPr>
          <w:b/>
          <w:sz w:val="24"/>
          <w:szCs w:val="24"/>
          <w:u w:val="single"/>
        </w:rPr>
      </w:pPr>
      <w:r w:rsidRPr="00A90C23">
        <w:rPr>
          <w:b/>
          <w:sz w:val="24"/>
          <w:szCs w:val="24"/>
          <w:u w:val="single"/>
        </w:rPr>
        <w:t>Disadvantage:</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For most applications, performance is same as native app but 3D, HD games, high graphics-oriented apps and other performance centric apps, hybrid approach might not go well.</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 xml:space="preserve">Hybrid app can able access all the native device features like </w:t>
      </w:r>
      <w:proofErr w:type="spellStart"/>
      <w:r w:rsidRPr="00A90C23">
        <w:rPr>
          <w:sz w:val="24"/>
          <w:szCs w:val="24"/>
        </w:rPr>
        <w:t>touchId</w:t>
      </w:r>
      <w:proofErr w:type="spellEnd"/>
      <w:r w:rsidRPr="00A90C23">
        <w:rPr>
          <w:sz w:val="24"/>
          <w:szCs w:val="24"/>
        </w:rPr>
        <w:t>, media etc. but dependent on native plugins. Sometime entire new device feature might be not being readily available as native plugin. We can write our own but it adds complexity to the development.</w:t>
      </w:r>
    </w:p>
    <w:p w:rsidR="00541A83" w:rsidRPr="00A90C23" w:rsidRDefault="00541A83" w:rsidP="006B59BF">
      <w:pPr>
        <w:spacing w:line="360" w:lineRule="auto"/>
        <w:jc w:val="both"/>
        <w:rPr>
          <w:sz w:val="24"/>
          <w:szCs w:val="28"/>
        </w:rPr>
      </w:pPr>
      <w:r w:rsidRPr="00A90C23">
        <w:rPr>
          <w:sz w:val="24"/>
          <w:szCs w:val="24"/>
        </w:rPr>
        <w:t>Hybrid app is having dependencies on different libraries and frameworks like Cordova, Ionic which have to be in sync with latest platform version changes and releases</w:t>
      </w:r>
      <w:r w:rsidRPr="00A90C23">
        <w:t>.</w:t>
      </w:r>
    </w:p>
    <w:p w:rsidR="00AA6329" w:rsidRPr="00A90C23" w:rsidRDefault="00AA6329" w:rsidP="006B59BF">
      <w:pPr>
        <w:spacing w:line="360" w:lineRule="auto"/>
        <w:jc w:val="both"/>
        <w:rPr>
          <w:sz w:val="28"/>
          <w:szCs w:val="28"/>
        </w:rPr>
      </w:pPr>
    </w:p>
    <w:p w:rsidR="00610FEA" w:rsidRDefault="00610FE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AA6329" w:rsidRPr="00A90C23" w:rsidRDefault="00AA6329" w:rsidP="006B59BF">
      <w:pPr>
        <w:pStyle w:val="Heading2"/>
        <w:spacing w:line="360" w:lineRule="auto"/>
        <w:jc w:val="both"/>
        <w:rPr>
          <w:rFonts w:ascii="Times New Roman" w:hAnsi="Times New Roman" w:cs="Times New Roman"/>
        </w:rPr>
      </w:pPr>
      <w:bookmarkStart w:id="15" w:name="_Toc528563572"/>
      <w:r w:rsidRPr="00A90C23">
        <w:rPr>
          <w:rFonts w:ascii="Times New Roman" w:hAnsi="Times New Roman" w:cs="Times New Roman"/>
          <w:sz w:val="32"/>
        </w:rPr>
        <w:lastRenderedPageBreak/>
        <w:t xml:space="preserve">2.2 </w:t>
      </w:r>
      <w:r w:rsidR="00541A83" w:rsidRPr="00A90C23">
        <w:rPr>
          <w:rFonts w:ascii="Times New Roman" w:hAnsi="Times New Roman" w:cs="Times New Roman"/>
          <w:sz w:val="32"/>
        </w:rPr>
        <w:t>Web Application Development</w:t>
      </w:r>
      <w:bookmarkEnd w:id="15"/>
    </w:p>
    <w:p w:rsidR="00C11B5D" w:rsidRPr="00A90C23" w:rsidRDefault="00C11B5D" w:rsidP="006B59BF">
      <w:pPr>
        <w:spacing w:line="360" w:lineRule="auto"/>
        <w:jc w:val="both"/>
      </w:pPr>
    </w:p>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6" w:name="_Toc528563573"/>
      <w:r w:rsidRPr="00A90C23">
        <w:rPr>
          <w:rFonts w:ascii="Times New Roman" w:hAnsi="Times New Roman" w:cs="Times New Roman"/>
          <w:sz w:val="28"/>
        </w:rPr>
        <w:t xml:space="preserve">2.2.1 </w:t>
      </w:r>
      <w:r w:rsidR="00541A83" w:rsidRPr="00A90C23">
        <w:rPr>
          <w:rFonts w:ascii="Times New Roman" w:hAnsi="Times New Roman" w:cs="Times New Roman"/>
          <w:sz w:val="28"/>
        </w:rPr>
        <w:t>Frontend Development</w:t>
      </w:r>
      <w:bookmarkEnd w:id="16"/>
    </w:p>
    <w:p w:rsidR="00AA6329" w:rsidRPr="00A90C23" w:rsidRDefault="00AA6329" w:rsidP="006B59BF">
      <w:pPr>
        <w:spacing w:line="360" w:lineRule="auto"/>
        <w:ind w:firstLine="360"/>
        <w:jc w:val="both"/>
        <w:rPr>
          <w:rFonts w:eastAsia="Merriweather"/>
          <w:sz w:val="24"/>
          <w:szCs w:val="28"/>
        </w:rPr>
      </w:pPr>
    </w:p>
    <w:p w:rsidR="00541A83" w:rsidRPr="00A90C23" w:rsidRDefault="00541A83" w:rsidP="006B59BF">
      <w:pPr>
        <w:spacing w:line="360" w:lineRule="auto"/>
        <w:jc w:val="both"/>
        <w:rPr>
          <w:b/>
          <w:sz w:val="24"/>
          <w:szCs w:val="24"/>
          <w:u w:val="single"/>
        </w:rPr>
      </w:pPr>
      <w:r w:rsidRPr="00A90C23">
        <w:rPr>
          <w:b/>
          <w:sz w:val="24"/>
          <w:szCs w:val="24"/>
          <w:u w:val="single"/>
        </w:rPr>
        <w:t>HTML</w:t>
      </w:r>
    </w:p>
    <w:p w:rsidR="00541A83" w:rsidRPr="00A90C23" w:rsidRDefault="00541A83" w:rsidP="006B59BF">
      <w:pPr>
        <w:spacing w:line="360" w:lineRule="auto"/>
        <w:jc w:val="both"/>
        <w:rPr>
          <w:sz w:val="24"/>
          <w:szCs w:val="24"/>
        </w:rPr>
      </w:pPr>
      <w:r w:rsidRPr="00A90C23">
        <w:rPr>
          <w:sz w:val="24"/>
          <w:szCs w:val="24"/>
        </w:rPr>
        <w:t>Hypertext Markup Language (HTML) is the standard markup language for creating web pages and web applications. Web browsers receive HTML documents from a web server or from local storage and render the documents into multimedia web pages. HTML describes the structure of a web page semantically and originally included cues for the appearance of the document.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CSS</w:t>
      </w:r>
    </w:p>
    <w:p w:rsidR="000B6953" w:rsidRPr="00A90C23" w:rsidRDefault="00541A83" w:rsidP="006B59BF">
      <w:pPr>
        <w:spacing w:line="360" w:lineRule="auto"/>
        <w:jc w:val="both"/>
        <w:rPr>
          <w:sz w:val="24"/>
          <w:szCs w:val="24"/>
        </w:rPr>
      </w:pPr>
      <w:r w:rsidRPr="00A90C23">
        <w:rPr>
          <w:sz w:val="24"/>
          <w:szCs w:val="24"/>
        </w:rPr>
        <w:t xml:space="preserve">Cascading Style Sheets (CSS) is a style sheet language used for describing the presentation of a document written in a markup language like HTML. CSS is designed to enable the separation of presentation and content, including layout, colors, and fonts. This separation can improve content accessibility, provide more flexibility and control in the specification of presentation characteristics, </w:t>
      </w:r>
      <w:proofErr w:type="gramStart"/>
      <w:r w:rsidRPr="00A90C23">
        <w:rPr>
          <w:sz w:val="24"/>
          <w:szCs w:val="24"/>
        </w:rPr>
        <w:t>enable</w:t>
      </w:r>
      <w:proofErr w:type="gramEnd"/>
      <w:r w:rsidRPr="00A90C23">
        <w:rPr>
          <w:sz w:val="24"/>
          <w:szCs w:val="24"/>
        </w:rPr>
        <w:t xml:space="preserve"> multiple web pages to share formatting by specifying the relevant CSS in a separate .</w:t>
      </w:r>
      <w:proofErr w:type="spellStart"/>
      <w:r w:rsidRPr="00A90C23">
        <w:rPr>
          <w:sz w:val="24"/>
          <w:szCs w:val="24"/>
        </w:rPr>
        <w:t>css</w:t>
      </w:r>
      <w:proofErr w:type="spellEnd"/>
    </w:p>
    <w:p w:rsidR="00541A83" w:rsidRPr="00A90C23" w:rsidRDefault="00541A83" w:rsidP="006B59BF">
      <w:pPr>
        <w:spacing w:line="360" w:lineRule="auto"/>
        <w:jc w:val="both"/>
        <w:rPr>
          <w:sz w:val="24"/>
          <w:szCs w:val="24"/>
        </w:rPr>
      </w:pPr>
      <w:r w:rsidRPr="00A90C23">
        <w:rPr>
          <w:sz w:val="24"/>
          <w:szCs w:val="24"/>
        </w:rPr>
        <w:t xml:space="preserve"> </w:t>
      </w:r>
      <w:proofErr w:type="gramStart"/>
      <w:r w:rsidRPr="00A90C23">
        <w:rPr>
          <w:sz w:val="24"/>
          <w:szCs w:val="24"/>
        </w:rPr>
        <w:t>file</w:t>
      </w:r>
      <w:proofErr w:type="gramEnd"/>
      <w:r w:rsidRPr="00A90C23">
        <w:rPr>
          <w:sz w:val="24"/>
          <w:szCs w:val="24"/>
        </w:rPr>
        <w:t>, and reduce complexity and repetition in the structural content.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JavaScript</w:t>
      </w:r>
    </w:p>
    <w:p w:rsidR="00541A83" w:rsidRPr="00A90C23" w:rsidRDefault="00541A83" w:rsidP="006B59BF">
      <w:pPr>
        <w:spacing w:line="360" w:lineRule="auto"/>
        <w:jc w:val="both"/>
        <w:rPr>
          <w:sz w:val="24"/>
          <w:szCs w:val="24"/>
        </w:rPr>
      </w:pPr>
      <w:r w:rsidRPr="00A90C23">
        <w:rPr>
          <w:sz w:val="24"/>
          <w:szCs w:val="24"/>
        </w:rPr>
        <w:t>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0B6953" w:rsidRPr="00A90C23" w:rsidRDefault="000B6953" w:rsidP="006B59BF">
      <w:pPr>
        <w:spacing w:line="360" w:lineRule="auto"/>
        <w:jc w:val="both"/>
        <w:rPr>
          <w:sz w:val="24"/>
          <w:szCs w:val="24"/>
        </w:rPr>
      </w:pPr>
    </w:p>
    <w:p w:rsidR="000B6953" w:rsidRPr="00A90C23" w:rsidRDefault="000B6953" w:rsidP="006B59BF">
      <w:pPr>
        <w:spacing w:line="360" w:lineRule="auto"/>
        <w:jc w:val="both"/>
        <w:rPr>
          <w:sz w:val="24"/>
          <w:szCs w:val="24"/>
        </w:rPr>
      </w:pPr>
    </w:p>
    <w:p w:rsidR="00541A83" w:rsidRDefault="00541A83"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A90C23" w:rsidRDefault="00A02617"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lastRenderedPageBreak/>
        <w:t>Frameworks and Libraries:-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Bootstrap</w:t>
      </w:r>
    </w:p>
    <w:p w:rsidR="00541A83" w:rsidRPr="00A90C23" w:rsidRDefault="00541A83" w:rsidP="006B59BF">
      <w:pPr>
        <w:spacing w:line="360" w:lineRule="auto"/>
        <w:jc w:val="both"/>
        <w:rPr>
          <w:sz w:val="24"/>
          <w:szCs w:val="24"/>
        </w:rPr>
      </w:pPr>
      <w:r w:rsidRPr="00A90C23">
        <w:rPr>
          <w:sz w:val="24"/>
          <w:szCs w:val="24"/>
        </w:rPr>
        <w:t>Twitter Bootstrap is the most popular front end framework in the recent time. It is sleek,</w:t>
      </w:r>
    </w:p>
    <w:p w:rsidR="00541A83" w:rsidRPr="00A90C23" w:rsidRDefault="000B6953" w:rsidP="006B59BF">
      <w:pPr>
        <w:spacing w:line="360" w:lineRule="auto"/>
        <w:jc w:val="both"/>
        <w:rPr>
          <w:sz w:val="24"/>
          <w:szCs w:val="24"/>
        </w:rPr>
      </w:pPr>
      <w:r w:rsidRPr="00A90C23">
        <w:rPr>
          <w:sz w:val="24"/>
          <w:szCs w:val="24"/>
        </w:rPr>
        <w:t>Intuitive</w:t>
      </w:r>
      <w:r w:rsidR="00541A83" w:rsidRPr="00A90C23">
        <w:rPr>
          <w:sz w:val="24"/>
          <w:szCs w:val="24"/>
        </w:rPr>
        <w:t>, and powerful mobile first front-end framework for faster and easier web development. It uses HTML, CSS and JavaScript. Bootstrap is a free and open-source front-end framework for designing websites and web applications. It contains HTML- and CSS-based design templates for typography, forms, buttons, navigation and other interface components, as well as optional JavaScript extensions.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AngularJS</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Angular is </w:t>
      </w:r>
      <w:proofErr w:type="spellStart"/>
      <w:r w:rsidRPr="00A90C23">
        <w:rPr>
          <w:sz w:val="24"/>
          <w:szCs w:val="24"/>
        </w:rPr>
        <w:t>superheroic</w:t>
      </w:r>
      <w:proofErr w:type="spellEnd"/>
      <w:r w:rsidRPr="00A90C23">
        <w:rPr>
          <w:sz w:val="24"/>
          <w:szCs w:val="24"/>
        </w:rPr>
        <w:t xml:space="preserve"> JavaScript </w:t>
      </w:r>
      <w:proofErr w:type="gramStart"/>
      <w:r w:rsidRPr="00A90C23">
        <w:rPr>
          <w:sz w:val="24"/>
          <w:szCs w:val="24"/>
        </w:rPr>
        <w:t>MVVM(</w:t>
      </w:r>
      <w:proofErr w:type="gramEnd"/>
      <w:r w:rsidRPr="00A90C23">
        <w:rPr>
          <w:sz w:val="24"/>
          <w:szCs w:val="24"/>
        </w:rPr>
        <w:t>Model-View-</w:t>
      </w:r>
      <w:proofErr w:type="spellStart"/>
      <w:r w:rsidRPr="00A90C23">
        <w:rPr>
          <w:sz w:val="24"/>
          <w:szCs w:val="24"/>
        </w:rPr>
        <w:t>ViewModel</w:t>
      </w:r>
      <w:proofErr w:type="spellEnd"/>
      <w:r w:rsidRPr="00A90C23">
        <w:rPr>
          <w:sz w:val="24"/>
          <w:szCs w:val="24"/>
        </w:rPr>
        <w:t>) framework, founded in 2009</w:t>
      </w:r>
      <w:r w:rsidR="000B6953" w:rsidRPr="00A90C23">
        <w:rPr>
          <w:sz w:val="24"/>
          <w:szCs w:val="24"/>
        </w:rPr>
        <w:t>, which</w:t>
      </w:r>
      <w:r w:rsidRPr="00A90C23">
        <w:rPr>
          <w:sz w:val="24"/>
          <w:szCs w:val="24"/>
        </w:rPr>
        <w:t xml:space="preserve"> is awesome for building highly interactive web applications. </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Companies that use Angular : </w:t>
      </w:r>
      <w:proofErr w:type="spellStart"/>
      <w:r w:rsidRPr="00A90C23">
        <w:rPr>
          <w:sz w:val="24"/>
          <w:szCs w:val="24"/>
        </w:rPr>
        <w:t>Upwork</w:t>
      </w:r>
      <w:proofErr w:type="spellEnd"/>
      <w:r w:rsidRPr="00A90C23">
        <w:rPr>
          <w:sz w:val="24"/>
          <w:szCs w:val="24"/>
        </w:rPr>
        <w:t xml:space="preserve">, Freelancer, </w:t>
      </w:r>
      <w:proofErr w:type="spellStart"/>
      <w:r w:rsidRPr="00A90C23">
        <w:rPr>
          <w:sz w:val="24"/>
          <w:szCs w:val="24"/>
        </w:rPr>
        <w:t>Udemy</w:t>
      </w:r>
      <w:proofErr w:type="spellEnd"/>
      <w:r w:rsidRPr="00A90C23">
        <w:rPr>
          <w:sz w:val="24"/>
          <w:szCs w:val="24"/>
        </w:rPr>
        <w:t xml:space="preserve">, YouTube, </w:t>
      </w:r>
      <w:proofErr w:type="spellStart"/>
      <w:r w:rsidRPr="00A90C23">
        <w:rPr>
          <w:sz w:val="24"/>
          <w:szCs w:val="24"/>
        </w:rPr>
        <w:t>Paypal</w:t>
      </w:r>
      <w:proofErr w:type="spellEnd"/>
      <w:r w:rsidRPr="00A90C23">
        <w:rPr>
          <w:sz w:val="24"/>
          <w:szCs w:val="24"/>
        </w:rPr>
        <w:t>, Nike, Google, Telegram, Weather,</w:t>
      </w:r>
    </w:p>
    <w:p w:rsidR="00541A83" w:rsidRPr="00A90C23" w:rsidRDefault="00541A83" w:rsidP="006B59BF">
      <w:pPr>
        <w:spacing w:line="360" w:lineRule="auto"/>
        <w:ind w:left="720"/>
        <w:jc w:val="both"/>
        <w:rPr>
          <w:sz w:val="24"/>
          <w:szCs w:val="24"/>
        </w:rPr>
      </w:pPr>
      <w:proofErr w:type="spellStart"/>
      <w:proofErr w:type="gramStart"/>
      <w:r w:rsidRPr="00A90C23">
        <w:rPr>
          <w:sz w:val="24"/>
          <w:szCs w:val="24"/>
        </w:rPr>
        <w:t>iStockphoto</w:t>
      </w:r>
      <w:proofErr w:type="spellEnd"/>
      <w:proofErr w:type="gramEnd"/>
      <w:r w:rsidRPr="00A90C23">
        <w:rPr>
          <w:sz w:val="24"/>
          <w:szCs w:val="24"/>
        </w:rPr>
        <w:t xml:space="preserve">, AWS, </w:t>
      </w:r>
      <w:proofErr w:type="spellStart"/>
      <w:r w:rsidRPr="00A90C23">
        <w:rPr>
          <w:sz w:val="24"/>
          <w:szCs w:val="24"/>
        </w:rPr>
        <w:t>Crunchbase</w:t>
      </w:r>
      <w:proofErr w:type="spellEnd"/>
      <w:r w:rsidRPr="00A90C23">
        <w:rPr>
          <w:sz w:val="24"/>
          <w:szCs w:val="24"/>
        </w:rPr>
        <w: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proofErr w:type="spellStart"/>
      <w:r w:rsidRPr="00A90C23">
        <w:rPr>
          <w:b/>
          <w:sz w:val="24"/>
          <w:szCs w:val="24"/>
          <w:u w:val="single"/>
        </w:rPr>
        <w:t>ReactJS</w:t>
      </w:r>
      <w:proofErr w:type="spellEnd"/>
    </w:p>
    <w:p w:rsidR="00541A83" w:rsidRPr="00A90C23" w:rsidRDefault="00541A83" w:rsidP="006B59BF">
      <w:pPr>
        <w:numPr>
          <w:ilvl w:val="0"/>
          <w:numId w:val="10"/>
        </w:numPr>
        <w:spacing w:line="360" w:lineRule="auto"/>
        <w:contextualSpacing/>
        <w:jc w:val="both"/>
        <w:rPr>
          <w:sz w:val="24"/>
          <w:szCs w:val="24"/>
        </w:rPr>
      </w:pPr>
      <w:proofErr w:type="spellStart"/>
      <w:r w:rsidRPr="00A90C23">
        <w:rPr>
          <w:sz w:val="24"/>
          <w:szCs w:val="24"/>
        </w:rPr>
        <w:t>ReactJS</w:t>
      </w:r>
      <w:proofErr w:type="spellEnd"/>
      <w:r w:rsidRPr="00A90C23">
        <w:rPr>
          <w:sz w:val="24"/>
          <w:szCs w:val="24"/>
        </w:rPr>
        <w:t xml:space="preserve"> is a JavaScript library, open sourced by Facebook in 2013, which is great for building</w:t>
      </w:r>
    </w:p>
    <w:p w:rsidR="00541A83" w:rsidRPr="00A90C23" w:rsidRDefault="000B6953" w:rsidP="006B59BF">
      <w:pPr>
        <w:spacing w:line="360" w:lineRule="auto"/>
        <w:ind w:left="720"/>
        <w:jc w:val="both"/>
        <w:rPr>
          <w:sz w:val="24"/>
          <w:szCs w:val="24"/>
        </w:rPr>
      </w:pPr>
      <w:r w:rsidRPr="00A90C23">
        <w:rPr>
          <w:sz w:val="24"/>
          <w:szCs w:val="24"/>
        </w:rPr>
        <w:t>Huge</w:t>
      </w:r>
      <w:r w:rsidR="00541A83" w:rsidRPr="00A90C23">
        <w:rPr>
          <w:sz w:val="24"/>
          <w:szCs w:val="24"/>
        </w:rPr>
        <w:t xml:space="preserve"> web applications where data is changeable on a regular basis. </w:t>
      </w:r>
    </w:p>
    <w:p w:rsidR="00541A83" w:rsidRPr="00A90C23" w:rsidRDefault="00541A83" w:rsidP="006B59BF">
      <w:pPr>
        <w:numPr>
          <w:ilvl w:val="0"/>
          <w:numId w:val="10"/>
        </w:numPr>
        <w:spacing w:line="360" w:lineRule="auto"/>
        <w:contextualSpacing/>
        <w:jc w:val="both"/>
        <w:rPr>
          <w:sz w:val="24"/>
          <w:szCs w:val="24"/>
        </w:rPr>
      </w:pPr>
      <w:r w:rsidRPr="00A90C23">
        <w:rPr>
          <w:sz w:val="24"/>
          <w:szCs w:val="24"/>
        </w:rPr>
        <w:t xml:space="preserve">Companies that use </w:t>
      </w:r>
      <w:proofErr w:type="spellStart"/>
      <w:r w:rsidRPr="00A90C23">
        <w:rPr>
          <w:sz w:val="24"/>
          <w:szCs w:val="24"/>
        </w:rPr>
        <w:t>ReactJS</w:t>
      </w:r>
      <w:proofErr w:type="spellEnd"/>
      <w:r w:rsidRPr="00A90C23">
        <w:rPr>
          <w:sz w:val="24"/>
          <w:szCs w:val="24"/>
        </w:rPr>
        <w:t xml:space="preserve">: Facebook, Instagram, Netflix, New York Times, Yahoo, Khan Academy, </w:t>
      </w:r>
      <w:proofErr w:type="spellStart"/>
      <w:r w:rsidRPr="00A90C23">
        <w:rPr>
          <w:sz w:val="24"/>
          <w:szCs w:val="24"/>
        </w:rPr>
        <w:t>Whatsapp</w:t>
      </w:r>
      <w:proofErr w:type="spellEnd"/>
      <w:r w:rsidRPr="00A90C23">
        <w:rPr>
          <w:sz w:val="24"/>
          <w:szCs w:val="24"/>
        </w:rPr>
        <w:t xml:space="preserve">, </w:t>
      </w:r>
      <w:proofErr w:type="spellStart"/>
      <w:r w:rsidRPr="00A90C23">
        <w:rPr>
          <w:sz w:val="24"/>
          <w:szCs w:val="24"/>
        </w:rPr>
        <w:t>Codecademy</w:t>
      </w:r>
      <w:proofErr w:type="spellEnd"/>
      <w:r w:rsidRPr="00A90C23">
        <w:rPr>
          <w:sz w:val="24"/>
          <w:szCs w:val="24"/>
        </w:rPr>
        <w:t xml:space="preserve">, Dropbox, Airbnb, Asana, </w:t>
      </w:r>
      <w:proofErr w:type="spellStart"/>
      <w:r w:rsidRPr="00A90C23">
        <w:rPr>
          <w:sz w:val="24"/>
          <w:szCs w:val="24"/>
        </w:rPr>
        <w:t>Atlassian</w:t>
      </w:r>
      <w:proofErr w:type="spellEnd"/>
      <w:r w:rsidRPr="00A90C23">
        <w:rPr>
          <w:sz w:val="24"/>
          <w:szCs w:val="24"/>
        </w:rPr>
        <w:t>, Intercom, Microsoft.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Vue.JS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Vue.js is a JavaScript framework, launched in 2013, which perfectly fits for creating highly adaptable user interfaces and sophisticated Single-page applications.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 xml:space="preserve">Companies that use Vue.js: Xiaomi, Alibaba, </w:t>
      </w:r>
      <w:proofErr w:type="spellStart"/>
      <w:r w:rsidRPr="00A90C23">
        <w:rPr>
          <w:sz w:val="24"/>
          <w:szCs w:val="24"/>
        </w:rPr>
        <w:t>WizzAir</w:t>
      </w:r>
      <w:proofErr w:type="spellEnd"/>
      <w:r w:rsidRPr="00A90C23">
        <w:rPr>
          <w:sz w:val="24"/>
          <w:szCs w:val="24"/>
        </w:rPr>
        <w:t xml:space="preserve">, </w:t>
      </w:r>
      <w:proofErr w:type="spellStart"/>
      <w:r w:rsidRPr="00A90C23">
        <w:rPr>
          <w:sz w:val="24"/>
          <w:szCs w:val="24"/>
        </w:rPr>
        <w:t>EuroNews</w:t>
      </w:r>
      <w:proofErr w:type="spellEnd"/>
      <w:r w:rsidRPr="00A90C23">
        <w:rPr>
          <w:sz w:val="24"/>
          <w:szCs w:val="24"/>
        </w:rPr>
        <w:t xml:space="preserve">, </w:t>
      </w:r>
      <w:proofErr w:type="spellStart"/>
      <w:r w:rsidRPr="00A90C23">
        <w:rPr>
          <w:sz w:val="24"/>
          <w:szCs w:val="24"/>
        </w:rPr>
        <w:t>Grammarly</w:t>
      </w:r>
      <w:proofErr w:type="spellEnd"/>
      <w:r w:rsidRPr="00A90C23">
        <w:rPr>
          <w:sz w:val="24"/>
          <w:szCs w:val="24"/>
        </w:rPr>
        <w:t xml:space="preserve">, </w:t>
      </w:r>
      <w:proofErr w:type="spellStart"/>
      <w:r w:rsidRPr="00A90C23">
        <w:rPr>
          <w:sz w:val="24"/>
          <w:szCs w:val="24"/>
        </w:rPr>
        <w:t>Gitlab</w:t>
      </w:r>
      <w:proofErr w:type="spellEnd"/>
      <w:r w:rsidRPr="00A90C23">
        <w:rPr>
          <w:sz w:val="24"/>
          <w:szCs w:val="24"/>
        </w:rPr>
        <w:t xml:space="preserve"> and </w:t>
      </w:r>
      <w:proofErr w:type="spellStart"/>
      <w:r w:rsidRPr="00A90C23">
        <w:rPr>
          <w:sz w:val="24"/>
          <w:szCs w:val="24"/>
        </w:rPr>
        <w:t>Laracasts</w:t>
      </w:r>
      <w:proofErr w:type="spellEnd"/>
      <w:r w:rsidRPr="00A90C23">
        <w:rPr>
          <w:sz w:val="24"/>
          <w:szCs w:val="24"/>
        </w:rPr>
        <w:t xml:space="preserve">, Adobe, </w:t>
      </w:r>
      <w:proofErr w:type="spellStart"/>
      <w:r w:rsidRPr="00A90C23">
        <w:rPr>
          <w:sz w:val="24"/>
          <w:szCs w:val="24"/>
        </w:rPr>
        <w:t>Behance</w:t>
      </w:r>
      <w:proofErr w:type="spellEnd"/>
      <w:r w:rsidRPr="00A90C23">
        <w:rPr>
          <w:sz w:val="24"/>
          <w:szCs w:val="24"/>
        </w:rPr>
        <w:t xml:space="preserve">, </w:t>
      </w:r>
      <w:proofErr w:type="spellStart"/>
      <w:r w:rsidRPr="00A90C23">
        <w:rPr>
          <w:sz w:val="24"/>
          <w:szCs w:val="24"/>
        </w:rPr>
        <w:t>Codeship</w:t>
      </w:r>
      <w:proofErr w:type="spellEnd"/>
      <w:r w:rsidRPr="00A90C23">
        <w:rPr>
          <w:sz w:val="24"/>
          <w:szCs w:val="24"/>
        </w:rPr>
        <w:t>, Reuters.</w:t>
      </w:r>
    </w:p>
    <w:p w:rsidR="00383BE3" w:rsidRPr="00A90C23" w:rsidRDefault="00383BE3" w:rsidP="006B59BF">
      <w:pPr>
        <w:spacing w:line="360" w:lineRule="auto"/>
        <w:contextualSpacing/>
        <w:rPr>
          <w:sz w:val="24"/>
          <w:szCs w:val="24"/>
        </w:rPr>
      </w:pPr>
    </w:p>
    <w:p w:rsidR="00541A83" w:rsidRPr="00A90C23" w:rsidRDefault="00541A83" w:rsidP="006B59BF">
      <w:pPr>
        <w:spacing w:line="360" w:lineRule="auto"/>
        <w:rPr>
          <w:sz w:val="24"/>
          <w:szCs w:val="24"/>
        </w:rPr>
      </w:pPr>
    </w:p>
    <w:p w:rsidR="00541A83" w:rsidRPr="00A90C23" w:rsidRDefault="006B59BF" w:rsidP="006B59BF">
      <w:pPr>
        <w:spacing w:line="360" w:lineRule="auto"/>
        <w:jc w:val="both"/>
        <w:rPr>
          <w:sz w:val="24"/>
          <w:szCs w:val="24"/>
        </w:rPr>
      </w:pPr>
      <w:r w:rsidRPr="00A90C23">
        <w:rPr>
          <w:noProof/>
          <w:lang w:eastAsia="ja-JP"/>
        </w:rPr>
        <w:lastRenderedPageBreak/>
        <w:drawing>
          <wp:anchor distT="0" distB="0" distL="0" distR="0" simplePos="0" relativeHeight="251669503" behindDoc="0" locked="0" layoutInCell="1" hidden="0" allowOverlap="1" wp14:anchorId="399A49B7" wp14:editId="6F0ABD3B">
            <wp:simplePos x="0" y="0"/>
            <wp:positionH relativeFrom="margin">
              <wp:posOffset>422275</wp:posOffset>
            </wp:positionH>
            <wp:positionV relativeFrom="paragraph">
              <wp:posOffset>1287780</wp:posOffset>
            </wp:positionV>
            <wp:extent cx="5101590" cy="3195955"/>
            <wp:effectExtent l="0" t="0" r="3810" b="4445"/>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01590" cy="3195955"/>
                    </a:xfrm>
                    <a:prstGeom prst="rect">
                      <a:avLst/>
                    </a:prstGeom>
                    <a:ln/>
                  </pic:spPr>
                </pic:pic>
              </a:graphicData>
            </a:graphic>
            <wp14:sizeRelH relativeFrom="margin">
              <wp14:pctWidth>0</wp14:pctWidth>
            </wp14:sizeRelH>
            <wp14:sizeRelV relativeFrom="margin">
              <wp14:pctHeight>0</wp14:pctHeight>
            </wp14:sizeRelV>
          </wp:anchor>
        </w:drawing>
      </w:r>
      <w:r w:rsidR="00541A83" w:rsidRPr="00A90C23">
        <w:rPr>
          <w:sz w:val="24"/>
          <w:szCs w:val="24"/>
        </w:rPr>
        <w:t xml:space="preserve">JavaScript frameworks are developing at an extremely fast pace, meaning that today we have frequently updated versions of Angular, </w:t>
      </w:r>
      <w:proofErr w:type="spellStart"/>
      <w:r w:rsidR="00541A83" w:rsidRPr="00A90C23">
        <w:rPr>
          <w:sz w:val="24"/>
          <w:szCs w:val="24"/>
        </w:rPr>
        <w:t>ReactJS</w:t>
      </w:r>
      <w:proofErr w:type="spellEnd"/>
      <w:r w:rsidR="00541A83" w:rsidRPr="00A90C23">
        <w:rPr>
          <w:sz w:val="24"/>
          <w:szCs w:val="24"/>
        </w:rPr>
        <w:t xml:space="preserve"> and another player on this market — Vue.js. We analyzed the number of open positions worldwide that require a specific knowledge of a certain framework. As a source, we took Indeed.com and got the distribution</w:t>
      </w:r>
      <w:r w:rsidR="000B6953" w:rsidRPr="00A90C23">
        <w:rPr>
          <w:sz w:val="24"/>
          <w:szCs w:val="24"/>
        </w:rPr>
        <w:t xml:space="preserve"> </w:t>
      </w:r>
      <w:r w:rsidR="00541A83" w:rsidRPr="00A90C23">
        <w:rPr>
          <w:sz w:val="24"/>
          <w:szCs w:val="24"/>
        </w:rPr>
        <w:t>(</w:t>
      </w:r>
      <w:r>
        <w:rPr>
          <w:sz w:val="24"/>
          <w:szCs w:val="24"/>
        </w:rPr>
        <w:t>below</w:t>
      </w:r>
      <w:r w:rsidR="00541A83" w:rsidRPr="00A90C23">
        <w:rPr>
          <w:sz w:val="24"/>
          <w:szCs w:val="24"/>
        </w:rPr>
        <w:t xml:space="preserve">) according </w:t>
      </w:r>
      <w:r w:rsidR="000B6953" w:rsidRPr="00A90C23">
        <w:rPr>
          <w:sz w:val="24"/>
          <w:szCs w:val="24"/>
        </w:rPr>
        <w:t>to more</w:t>
      </w:r>
      <w:r w:rsidR="00541A83" w:rsidRPr="00A90C23">
        <w:rPr>
          <w:sz w:val="24"/>
          <w:szCs w:val="24"/>
        </w:rPr>
        <w:t xml:space="preserve"> than 60,000 job offers</w:t>
      </w:r>
      <w:r w:rsidR="00541A83" w:rsidRPr="00A90C23">
        <w:t>.</w:t>
      </w:r>
    </w:p>
    <w:p w:rsidR="00F17230" w:rsidRPr="00A90C23" w:rsidRDefault="00F17230" w:rsidP="00A02617">
      <w:pPr>
        <w:spacing w:line="360" w:lineRule="auto"/>
        <w:rPr>
          <w:rFonts w:eastAsia="Merriweather"/>
          <w:sz w:val="24"/>
          <w:szCs w:val="28"/>
        </w:rPr>
      </w:pPr>
    </w:p>
    <w:p w:rsidR="00A90C23" w:rsidRDefault="00A52711" w:rsidP="00A02617">
      <w:pPr>
        <w:pStyle w:val="Caption"/>
        <w:spacing w:line="360" w:lineRule="auto"/>
        <w:ind w:right="440"/>
        <w:jc w:val="center"/>
      </w:pPr>
      <w:bookmarkStart w:id="17" w:name="_Toc528410332"/>
      <w:bookmarkStart w:id="18" w:name="_Toc528563601"/>
      <w:r w:rsidRPr="00A90C23">
        <w:t>Figure 2.</w:t>
      </w:r>
      <w:r w:rsidR="00BF2B77">
        <w:fldChar w:fldCharType="begin"/>
      </w:r>
      <w:r w:rsidR="00BF2B77">
        <w:instrText xml:space="preserve"> SEQ Figure_2. \* ARABIC </w:instrText>
      </w:r>
      <w:r w:rsidR="00BF2B77">
        <w:fldChar w:fldCharType="separate"/>
      </w:r>
      <w:r w:rsidR="00B421F3">
        <w:rPr>
          <w:noProof/>
        </w:rPr>
        <w:t>1</w:t>
      </w:r>
      <w:r w:rsidR="00BF2B77">
        <w:rPr>
          <w:noProof/>
        </w:rPr>
        <w:fldChar w:fldCharType="end"/>
      </w:r>
      <w:r w:rsidRPr="00A90C23">
        <w:t xml:space="preserve"> </w:t>
      </w:r>
      <w:r w:rsidR="00847DBF" w:rsidRPr="00A90C23">
        <w:t>JS Framework Comparison</w:t>
      </w:r>
      <w:bookmarkEnd w:id="17"/>
      <w:bookmarkEnd w:id="18"/>
    </w:p>
    <w:p w:rsidR="00A02617" w:rsidRPr="00A02617" w:rsidRDefault="00A02617" w:rsidP="00A02617"/>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9" w:name="_Toc528563574"/>
      <w:r w:rsidRPr="00A90C23">
        <w:rPr>
          <w:rFonts w:ascii="Times New Roman" w:hAnsi="Times New Roman" w:cs="Times New Roman"/>
          <w:sz w:val="28"/>
        </w:rPr>
        <w:t xml:space="preserve">2.2.2 </w:t>
      </w:r>
      <w:r w:rsidR="00541A83" w:rsidRPr="00A90C23">
        <w:rPr>
          <w:rFonts w:ascii="Times New Roman" w:hAnsi="Times New Roman" w:cs="Times New Roman"/>
          <w:sz w:val="28"/>
        </w:rPr>
        <w:t>Backend Development</w:t>
      </w:r>
      <w:bookmarkEnd w:id="19"/>
    </w:p>
    <w:p w:rsidR="00541A83" w:rsidRPr="00A90C23" w:rsidRDefault="00541A83" w:rsidP="006B59BF">
      <w:pPr>
        <w:spacing w:line="360" w:lineRule="auto"/>
        <w:jc w:val="both"/>
      </w:pPr>
    </w:p>
    <w:p w:rsidR="00541A83" w:rsidRPr="00A90C23" w:rsidRDefault="00541A83" w:rsidP="006B59BF">
      <w:pPr>
        <w:spacing w:line="360" w:lineRule="auto"/>
        <w:jc w:val="both"/>
        <w:rPr>
          <w:b/>
          <w:sz w:val="24"/>
          <w:szCs w:val="24"/>
          <w:u w:val="single"/>
        </w:rPr>
      </w:pPr>
      <w:r w:rsidRPr="00A90C23">
        <w:rPr>
          <w:b/>
          <w:sz w:val="24"/>
          <w:szCs w:val="24"/>
          <w:u w:val="single"/>
        </w:rPr>
        <w:t>PHP</w:t>
      </w:r>
      <w:r w:rsidRPr="00A90C23">
        <w:rPr>
          <w:b/>
          <w:sz w:val="24"/>
          <w:szCs w:val="24"/>
        </w:rPr>
        <w:t xml:space="preserve"> (Hypertext </w:t>
      </w:r>
      <w:proofErr w:type="spellStart"/>
      <w:r w:rsidRPr="00A90C23">
        <w:rPr>
          <w:b/>
          <w:sz w:val="24"/>
          <w:szCs w:val="24"/>
        </w:rPr>
        <w:t>PreProcessor</w:t>
      </w:r>
      <w:proofErr w:type="spellEnd"/>
      <w:r w:rsidRPr="00A90C23">
        <w:rPr>
          <w:b/>
          <w:sz w:val="24"/>
          <w:szCs w:val="24"/>
        </w:rPr>
        <w:t>)</w:t>
      </w:r>
    </w:p>
    <w:p w:rsidR="00541A83" w:rsidRPr="00A90C23" w:rsidRDefault="00541A83" w:rsidP="006B59BF">
      <w:pPr>
        <w:spacing w:line="360" w:lineRule="auto"/>
        <w:jc w:val="both"/>
        <w:rPr>
          <w:sz w:val="24"/>
          <w:szCs w:val="24"/>
        </w:rPr>
      </w:pPr>
      <w:r w:rsidRPr="00A90C23">
        <w:rPr>
          <w:sz w:val="24"/>
          <w:szCs w:val="24"/>
        </w:rPr>
        <w:t xml:space="preserve">It is a widely-used open source general-purpose scripting language that is especially suited for web development and can be embedded into HTML. </w:t>
      </w:r>
    </w:p>
    <w:p w:rsidR="00541A83" w:rsidRPr="00A90C23" w:rsidRDefault="00541A83" w:rsidP="006B59BF">
      <w:pPr>
        <w:spacing w:after="360" w:line="360" w:lineRule="auto"/>
        <w:jc w:val="both"/>
        <w:rPr>
          <w:sz w:val="24"/>
          <w:szCs w:val="24"/>
        </w:rPr>
      </w:pPr>
      <w:r w:rsidRPr="00A90C23">
        <w:rPr>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r w:rsidR="000B6953" w:rsidRPr="00A90C23">
        <w:rPr>
          <w:sz w:val="24"/>
          <w:szCs w:val="24"/>
        </w:rPr>
        <w:t xml:space="preserve"> </w:t>
      </w:r>
      <w:r w:rsidRPr="00A90C23">
        <w:rPr>
          <w:sz w:val="24"/>
          <w:szCs w:val="24"/>
        </w:rPr>
        <w:t>The best things in using PHP are that it is extremely simple for a newcomer, but offers many advanced features for a professional programmer.</w:t>
      </w:r>
    </w:p>
    <w:p w:rsidR="00541A83" w:rsidRPr="00A90C23" w:rsidRDefault="00541A83" w:rsidP="006B59BF">
      <w:pPr>
        <w:spacing w:after="360" w:line="360" w:lineRule="auto"/>
        <w:jc w:val="both"/>
        <w:rPr>
          <w:b/>
          <w:sz w:val="24"/>
          <w:szCs w:val="24"/>
          <w:u w:val="single"/>
        </w:rPr>
      </w:pPr>
      <w:r w:rsidRPr="00A90C23">
        <w:rPr>
          <w:b/>
          <w:sz w:val="24"/>
          <w:szCs w:val="24"/>
          <w:u w:val="single"/>
        </w:rPr>
        <w:lastRenderedPageBreak/>
        <w:t>Features of PHP</w:t>
      </w:r>
    </w:p>
    <w:p w:rsidR="00541A83" w:rsidRPr="00A90C23" w:rsidRDefault="00541A83" w:rsidP="006B59BF">
      <w:pPr>
        <w:spacing w:after="360" w:line="360" w:lineRule="auto"/>
        <w:jc w:val="both"/>
        <w:rPr>
          <w:sz w:val="24"/>
          <w:szCs w:val="24"/>
          <w:u w:val="single"/>
        </w:rPr>
      </w:pPr>
      <w:r w:rsidRPr="00A90C23">
        <w:rPr>
          <w:sz w:val="24"/>
          <w:szCs w:val="24"/>
        </w:rPr>
        <w:t xml:space="preserve">It is most popular and frequently used </w:t>
      </w:r>
      <w:proofErr w:type="spellStart"/>
      <w:r w:rsidRPr="00A90C23">
        <w:rPr>
          <w:sz w:val="24"/>
          <w:szCs w:val="24"/>
        </w:rPr>
        <w:t>world wide</w:t>
      </w:r>
      <w:proofErr w:type="spellEnd"/>
      <w:r w:rsidRPr="00A90C23">
        <w:rPr>
          <w:sz w:val="24"/>
          <w:szCs w:val="24"/>
        </w:rPr>
        <w:t xml:space="preserve"> scripting language, the main reason of popularity is; It is open source and very 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Faster</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Interpreted</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Open Source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Case Sensitive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Simplicity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Platform Independent</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Security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Loosely Typed Language</w:t>
      </w:r>
    </w:p>
    <w:p w:rsidR="00541A83" w:rsidRPr="00A90C23" w:rsidRDefault="00541A83" w:rsidP="006B59BF">
      <w:pPr>
        <w:spacing w:before="80" w:line="360" w:lineRule="auto"/>
        <w:ind w:right="300"/>
        <w:contextualSpacing/>
        <w:jc w:val="both"/>
        <w:rPr>
          <w:sz w:val="24"/>
          <w:szCs w:val="24"/>
        </w:rPr>
      </w:pPr>
    </w:p>
    <w:p w:rsidR="00541A83" w:rsidRPr="00A90C23" w:rsidRDefault="00541A83" w:rsidP="006B59BF">
      <w:pPr>
        <w:spacing w:before="80" w:line="360" w:lineRule="auto"/>
        <w:ind w:right="300"/>
        <w:jc w:val="both"/>
        <w:rPr>
          <w:rFonts w:eastAsia="Georgia"/>
          <w:b/>
          <w:sz w:val="24"/>
          <w:szCs w:val="24"/>
          <w:u w:val="single"/>
        </w:rPr>
      </w:pPr>
      <w:proofErr w:type="spellStart"/>
      <w:r w:rsidRPr="00A90C23">
        <w:rPr>
          <w:rFonts w:eastAsia="Georgia"/>
          <w:b/>
          <w:sz w:val="24"/>
          <w:szCs w:val="24"/>
          <w:u w:val="single"/>
        </w:rPr>
        <w:t>Laravel</w:t>
      </w:r>
      <w:proofErr w:type="spellEnd"/>
    </w:p>
    <w:p w:rsidR="00541A83" w:rsidRPr="00A90C23" w:rsidRDefault="00541A83" w:rsidP="006B59BF">
      <w:pPr>
        <w:spacing w:before="80" w:line="360" w:lineRule="auto"/>
        <w:ind w:right="300"/>
        <w:jc w:val="both"/>
        <w:rPr>
          <w:sz w:val="24"/>
          <w:szCs w:val="24"/>
        </w:rPr>
      </w:pPr>
      <w:proofErr w:type="spellStart"/>
      <w:r w:rsidRPr="00A90C23">
        <w:rPr>
          <w:b/>
          <w:sz w:val="24"/>
          <w:szCs w:val="24"/>
        </w:rPr>
        <w:t>Laravel</w:t>
      </w:r>
      <w:proofErr w:type="spellEnd"/>
      <w:r w:rsidRPr="00A90C23">
        <w:rPr>
          <w:sz w:val="24"/>
          <w:szCs w:val="24"/>
        </w:rPr>
        <w:t xml:space="preserve"> is a free, open-source PHP web framework, created by Taylor </w:t>
      </w:r>
      <w:proofErr w:type="spellStart"/>
      <w:r w:rsidRPr="00A90C23">
        <w:rPr>
          <w:sz w:val="24"/>
          <w:szCs w:val="24"/>
        </w:rPr>
        <w:t>Otwell</w:t>
      </w:r>
      <w:proofErr w:type="spellEnd"/>
      <w:r w:rsidRPr="00A90C23">
        <w:rPr>
          <w:sz w:val="24"/>
          <w:szCs w:val="24"/>
        </w:rPr>
        <w:t xml:space="preserve"> and intended for the development of web applications following the model–view–controller (MVC)</w:t>
      </w:r>
    </w:p>
    <w:p w:rsidR="00541A83" w:rsidRPr="00A90C23" w:rsidRDefault="000B6953" w:rsidP="006B59BF">
      <w:pPr>
        <w:spacing w:before="80" w:line="360" w:lineRule="auto"/>
        <w:ind w:right="300"/>
        <w:jc w:val="both"/>
        <w:rPr>
          <w:sz w:val="24"/>
          <w:szCs w:val="24"/>
        </w:rPr>
      </w:pPr>
      <w:r w:rsidRPr="00A90C23">
        <w:rPr>
          <w:sz w:val="24"/>
          <w:szCs w:val="24"/>
        </w:rPr>
        <w:t>Architectural</w:t>
      </w:r>
      <w:r w:rsidR="00541A83" w:rsidRPr="00A90C23">
        <w:rPr>
          <w:sz w:val="24"/>
          <w:szCs w:val="24"/>
        </w:rPr>
        <w:t xml:space="preserve"> pattern and based on </w:t>
      </w:r>
      <w:proofErr w:type="spellStart"/>
      <w:r w:rsidR="00541A83" w:rsidRPr="00A90C23">
        <w:rPr>
          <w:sz w:val="24"/>
          <w:szCs w:val="24"/>
        </w:rPr>
        <w:t>Symfony</w:t>
      </w:r>
      <w:proofErr w:type="spellEnd"/>
      <w:r w:rsidR="00541A83" w:rsidRPr="00A90C23">
        <w:rPr>
          <w:sz w:val="24"/>
          <w:szCs w:val="24"/>
        </w:rPr>
        <w:t>.</w:t>
      </w:r>
    </w:p>
    <w:p w:rsidR="00541A83" w:rsidRPr="00A90C23" w:rsidRDefault="00541A83" w:rsidP="006B59BF">
      <w:pPr>
        <w:spacing w:before="80" w:line="360" w:lineRule="auto"/>
        <w:ind w:right="300"/>
        <w:jc w:val="both"/>
        <w:rPr>
          <w:rFonts w:eastAsia="Georgia"/>
          <w:b/>
          <w:sz w:val="24"/>
          <w:szCs w:val="24"/>
          <w:u w:val="single"/>
        </w:rPr>
      </w:pPr>
      <w:r w:rsidRPr="00A90C23">
        <w:rPr>
          <w:rFonts w:eastAsia="Georgia"/>
          <w:b/>
          <w:sz w:val="24"/>
          <w:szCs w:val="24"/>
          <w:u w:val="single"/>
        </w:rPr>
        <w:t>Python</w:t>
      </w:r>
    </w:p>
    <w:p w:rsidR="00541A83" w:rsidRPr="00A90C23" w:rsidRDefault="00541A83" w:rsidP="006B59BF">
      <w:pPr>
        <w:spacing w:before="80" w:line="360" w:lineRule="auto"/>
        <w:ind w:right="300"/>
        <w:jc w:val="both"/>
        <w:rPr>
          <w:sz w:val="24"/>
          <w:szCs w:val="24"/>
        </w:rPr>
      </w:pPr>
      <w:r w:rsidRPr="00A90C23">
        <w:rPr>
          <w:sz w:val="24"/>
          <w:szCs w:val="24"/>
        </w:rPr>
        <w:t xml:space="preserve">Python is a beautiful language. It’s easy to learn and fun, and its syntax (the rules) is clear and concise. Python is a popular choice for beginners, yet still powerful enough to back some of the world’s most popular products and applications from companies like NASA, Google, IBM, Cisco, Microsoft, Industrial Light &amp; Magic among </w:t>
      </w:r>
      <w:r w:rsidR="000B6953" w:rsidRPr="00A90C23">
        <w:rPr>
          <w:sz w:val="24"/>
          <w:szCs w:val="24"/>
        </w:rPr>
        <w:t>others. One</w:t>
      </w:r>
      <w:r w:rsidRPr="00A90C23">
        <w:rPr>
          <w:sz w:val="24"/>
          <w:szCs w:val="24"/>
        </w:rPr>
        <w:t xml:space="preserve"> area where Python shines is web development. Python offers many frameworks from which to choose from including bottle.py, Flask, </w:t>
      </w:r>
      <w:proofErr w:type="spellStart"/>
      <w:r w:rsidRPr="00A90C23">
        <w:rPr>
          <w:sz w:val="24"/>
          <w:szCs w:val="24"/>
        </w:rPr>
        <w:t>CherryPy</w:t>
      </w:r>
      <w:proofErr w:type="spellEnd"/>
      <w:r w:rsidRPr="00A90C23">
        <w:rPr>
          <w:sz w:val="24"/>
          <w:szCs w:val="24"/>
        </w:rPr>
        <w:t xml:space="preserve">, Pyramid, Django and web2py. These frameworks have been used to power some of the world’s most popular sites such as Spotify, Mozilla, </w:t>
      </w:r>
      <w:proofErr w:type="spellStart"/>
      <w:r w:rsidRPr="00A90C23">
        <w:rPr>
          <w:sz w:val="24"/>
          <w:szCs w:val="24"/>
        </w:rPr>
        <w:t>Reddit</w:t>
      </w:r>
      <w:proofErr w:type="spellEnd"/>
      <w:r w:rsidRPr="00A90C23">
        <w:rPr>
          <w:sz w:val="24"/>
          <w:szCs w:val="24"/>
        </w:rPr>
        <w:t>, the Washington Post and Yelp.</w:t>
      </w:r>
    </w:p>
    <w:p w:rsidR="00541A83" w:rsidRDefault="00541A83" w:rsidP="006B59BF">
      <w:pPr>
        <w:spacing w:before="80" w:line="360" w:lineRule="auto"/>
        <w:ind w:right="300"/>
        <w:jc w:val="both"/>
        <w:rPr>
          <w:sz w:val="24"/>
          <w:szCs w:val="24"/>
          <w:u w:val="single"/>
        </w:rPr>
      </w:pPr>
    </w:p>
    <w:p w:rsidR="00B43995" w:rsidRDefault="00B43995" w:rsidP="006B59BF">
      <w:pPr>
        <w:spacing w:before="80" w:line="360" w:lineRule="auto"/>
        <w:ind w:right="300"/>
        <w:jc w:val="both"/>
        <w:rPr>
          <w:sz w:val="24"/>
          <w:szCs w:val="24"/>
          <w:u w:val="single"/>
        </w:rPr>
      </w:pPr>
    </w:p>
    <w:p w:rsidR="00B43995" w:rsidRPr="00A90C23" w:rsidRDefault="00B43995" w:rsidP="006B59BF">
      <w:pPr>
        <w:spacing w:before="80" w:line="360" w:lineRule="auto"/>
        <w:ind w:right="300"/>
        <w:jc w:val="both"/>
        <w:rPr>
          <w:sz w:val="24"/>
          <w:szCs w:val="24"/>
          <w:u w:val="single"/>
        </w:rPr>
      </w:pPr>
    </w:p>
    <w:p w:rsidR="00541A83" w:rsidRPr="00A90C23" w:rsidRDefault="00541A83" w:rsidP="006B59BF">
      <w:pPr>
        <w:spacing w:before="80" w:line="360" w:lineRule="auto"/>
        <w:ind w:right="300"/>
        <w:jc w:val="both"/>
        <w:rPr>
          <w:b/>
          <w:sz w:val="24"/>
          <w:szCs w:val="24"/>
          <w:u w:val="single"/>
        </w:rPr>
      </w:pPr>
      <w:r w:rsidRPr="00A90C23">
        <w:rPr>
          <w:b/>
          <w:sz w:val="24"/>
          <w:szCs w:val="24"/>
          <w:u w:val="single"/>
        </w:rPr>
        <w:lastRenderedPageBreak/>
        <w:t>Django</w:t>
      </w:r>
    </w:p>
    <w:p w:rsidR="00541A83" w:rsidRPr="00A90C23" w:rsidRDefault="00541A83" w:rsidP="006B59BF">
      <w:pPr>
        <w:spacing w:before="80" w:line="360" w:lineRule="auto"/>
        <w:ind w:right="300"/>
        <w:jc w:val="both"/>
        <w:rPr>
          <w:sz w:val="24"/>
          <w:szCs w:val="24"/>
        </w:rPr>
      </w:pPr>
      <w:r w:rsidRPr="00A90C23">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Ridiculously fast - Django was designed to help developers take applications from concept to completion as quickly as possible.</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Reassuringly secure - Django takes security seriously and helps developers avoid many common security mistakes.</w:t>
      </w:r>
    </w:p>
    <w:p w:rsidR="00A90C23" w:rsidRDefault="00541A83" w:rsidP="00A02617">
      <w:pPr>
        <w:pStyle w:val="ListParagraph"/>
        <w:spacing w:line="360" w:lineRule="auto"/>
        <w:jc w:val="both"/>
        <w:rPr>
          <w:sz w:val="24"/>
          <w:szCs w:val="24"/>
        </w:rPr>
      </w:pPr>
      <w:r w:rsidRPr="00A90C23">
        <w:rPr>
          <w:sz w:val="24"/>
          <w:szCs w:val="24"/>
        </w:rPr>
        <w:t>Exceedingly scalable - Some of the busiest sites on the Web leverage Django’s ability to quickly and flexibly scale.</w:t>
      </w:r>
    </w:p>
    <w:p w:rsidR="00A02617" w:rsidRPr="00A02617" w:rsidRDefault="00A02617" w:rsidP="00A02617">
      <w:pPr>
        <w:pStyle w:val="ListParagraph"/>
        <w:spacing w:line="360" w:lineRule="auto"/>
        <w:jc w:val="both"/>
        <w:rPr>
          <w:sz w:val="24"/>
          <w:szCs w:val="24"/>
        </w:rPr>
      </w:pPr>
    </w:p>
    <w:p w:rsidR="00541A83" w:rsidRPr="00A90C23" w:rsidRDefault="00541A83" w:rsidP="006B59BF">
      <w:pPr>
        <w:pStyle w:val="Heading2"/>
        <w:spacing w:line="360" w:lineRule="auto"/>
        <w:ind w:right="300"/>
        <w:jc w:val="both"/>
        <w:rPr>
          <w:rFonts w:ascii="Times New Roman" w:hAnsi="Times New Roman" w:cs="Times New Roman"/>
          <w:sz w:val="32"/>
        </w:rPr>
      </w:pPr>
      <w:bookmarkStart w:id="20" w:name="_Toc528563575"/>
      <w:r w:rsidRPr="00A90C23">
        <w:rPr>
          <w:rFonts w:ascii="Times New Roman" w:hAnsi="Times New Roman" w:cs="Times New Roman"/>
          <w:sz w:val="32"/>
        </w:rPr>
        <w:t>2.3 Database</w:t>
      </w:r>
      <w:bookmarkEnd w:id="20"/>
    </w:p>
    <w:p w:rsidR="00541A83" w:rsidRPr="00A90C23" w:rsidRDefault="00541A83" w:rsidP="006B59BF">
      <w:pPr>
        <w:spacing w:line="360" w:lineRule="auto"/>
        <w:jc w:val="both"/>
        <w:rPr>
          <w:sz w:val="24"/>
          <w:szCs w:val="24"/>
        </w:rPr>
      </w:pPr>
      <w:r w:rsidRPr="00A90C23">
        <w:rPr>
          <w:sz w:val="24"/>
          <w:szCs w:val="24"/>
        </w:rPr>
        <w:t>When it comes to choosing a database, one of the biggest decisions is picking a relational (SQL) or non-relational (NoSQL) data structure. While both are viable options, there are certain key differences between the two that must be kept in mind when making a decision.</w:t>
      </w:r>
    </w:p>
    <w:p w:rsidR="00541A83" w:rsidRPr="00A90C23" w:rsidRDefault="00541A83" w:rsidP="006B59BF">
      <w:pPr>
        <w:spacing w:line="360" w:lineRule="auto"/>
        <w:jc w:val="both"/>
        <w:rPr>
          <w:sz w:val="24"/>
          <w:szCs w:val="24"/>
        </w:rPr>
      </w:pPr>
      <w:r w:rsidRPr="00A90C23">
        <w:rPr>
          <w:sz w:val="24"/>
          <w:szCs w:val="24"/>
        </w:rPr>
        <w:t xml:space="preserve">Here, </w:t>
      </w:r>
      <w:r w:rsidR="000B6953" w:rsidRPr="00A90C23">
        <w:rPr>
          <w:sz w:val="24"/>
          <w:szCs w:val="24"/>
        </w:rPr>
        <w:t>I</w:t>
      </w:r>
      <w:r w:rsidRPr="00A90C23">
        <w:rPr>
          <w:sz w:val="24"/>
          <w:szCs w:val="24"/>
        </w:rPr>
        <w:t xml:space="preserve"> break down the most important distinctions and discuss two of the key players in the relational vs non-relational debate: MySQL and MongoDB.</w:t>
      </w:r>
    </w:p>
    <w:p w:rsidR="00541A83" w:rsidRPr="00A90C23" w:rsidRDefault="00541A83" w:rsidP="006B59BF">
      <w:pPr>
        <w:spacing w:before="460" w:line="360" w:lineRule="auto"/>
        <w:ind w:left="-20"/>
        <w:jc w:val="both"/>
        <w:rPr>
          <w:b/>
          <w:sz w:val="24"/>
          <w:szCs w:val="24"/>
          <w:u w:val="single"/>
        </w:rPr>
      </w:pPr>
      <w:r w:rsidRPr="00A90C23">
        <w:rPr>
          <w:b/>
          <w:sz w:val="24"/>
          <w:szCs w:val="24"/>
          <w:u w:val="single"/>
        </w:rPr>
        <w:t>The Big Picture Differences</w:t>
      </w:r>
    </w:p>
    <w:p w:rsidR="00541A83" w:rsidRPr="00A90C23" w:rsidRDefault="00541A83" w:rsidP="006B59BF">
      <w:pPr>
        <w:spacing w:before="100" w:line="360" w:lineRule="auto"/>
        <w:jc w:val="both"/>
        <w:rPr>
          <w:b/>
          <w:sz w:val="24"/>
          <w:szCs w:val="24"/>
        </w:rPr>
      </w:pPr>
      <w:r w:rsidRPr="00A90C23">
        <w:rPr>
          <w:b/>
          <w:sz w:val="24"/>
          <w:szCs w:val="24"/>
        </w:rPr>
        <w:t>The Language</w:t>
      </w:r>
    </w:p>
    <w:p w:rsidR="00541A83" w:rsidRPr="00A90C23" w:rsidRDefault="00541A83" w:rsidP="006B59BF">
      <w:pPr>
        <w:spacing w:before="100" w:line="360" w:lineRule="auto"/>
        <w:jc w:val="both"/>
        <w:rPr>
          <w:sz w:val="24"/>
          <w:szCs w:val="24"/>
        </w:rPr>
      </w:pPr>
      <w:r w:rsidRPr="00A90C23">
        <w:rPr>
          <w:sz w:val="24"/>
          <w:szCs w:val="24"/>
        </w:rPr>
        <w:t>Think of a town - we’ll call it Town A - where everyone speaks the same language. All of the businesses are built around it, every form of communication uses it - in short, it’s the only way that the residents understand and interact with the world around them. Changing that language in one place would be confusing and disruptive for everyone.</w:t>
      </w:r>
    </w:p>
    <w:p w:rsidR="00541A83" w:rsidRPr="00A90C23" w:rsidRDefault="00541A83" w:rsidP="006B59BF">
      <w:pPr>
        <w:spacing w:before="440" w:line="360" w:lineRule="auto"/>
        <w:jc w:val="both"/>
        <w:rPr>
          <w:sz w:val="24"/>
          <w:szCs w:val="24"/>
        </w:rPr>
      </w:pPr>
      <w:r w:rsidRPr="00A90C23">
        <w:rPr>
          <w:sz w:val="24"/>
          <w:szCs w:val="24"/>
        </w:rPr>
        <w:t>Now, think of another town, Town B, where every home can speak a different language. Everyone interacts with the world differently, and there’s no “universal” understanding or set organization. If one home is different, it doesn’t affect anyone else at all.</w:t>
      </w:r>
    </w:p>
    <w:p w:rsidR="00541A83" w:rsidRPr="00A90C23" w:rsidRDefault="00541A83" w:rsidP="006B59BF">
      <w:pPr>
        <w:spacing w:before="440" w:line="360" w:lineRule="auto"/>
        <w:jc w:val="both"/>
        <w:rPr>
          <w:sz w:val="24"/>
          <w:szCs w:val="24"/>
        </w:rPr>
      </w:pPr>
      <w:r w:rsidRPr="00A90C23">
        <w:rPr>
          <w:sz w:val="24"/>
          <w:szCs w:val="24"/>
        </w:rPr>
        <w:lastRenderedPageBreak/>
        <w:t>This helps illustrate one of the fundamental differences between SQL relational and NoSQL non-relational databases, and this distinction has big implications. Let’s explain:</w:t>
      </w:r>
    </w:p>
    <w:p w:rsidR="00541A83" w:rsidRPr="00A90C23" w:rsidRDefault="00541A83" w:rsidP="006B59BF">
      <w:pPr>
        <w:spacing w:before="440" w:line="360" w:lineRule="auto"/>
        <w:jc w:val="both"/>
        <w:rPr>
          <w:sz w:val="24"/>
          <w:szCs w:val="24"/>
        </w:rPr>
      </w:pPr>
      <w:r w:rsidRPr="00A90C23">
        <w:rPr>
          <w:b/>
          <w:sz w:val="24"/>
          <w:szCs w:val="24"/>
        </w:rPr>
        <w:t>SQL databases</w:t>
      </w:r>
      <w:r w:rsidRPr="00A90C23">
        <w:rPr>
          <w:sz w:val="24"/>
          <w:szCs w:val="24"/>
        </w:rPr>
        <w:t xml:space="preserve">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rsidR="00541A83" w:rsidRPr="00A90C23" w:rsidRDefault="00541A83" w:rsidP="006B59BF">
      <w:pPr>
        <w:spacing w:before="440" w:line="360" w:lineRule="auto"/>
        <w:jc w:val="both"/>
        <w:rPr>
          <w:sz w:val="24"/>
          <w:szCs w:val="24"/>
        </w:rPr>
      </w:pPr>
      <w:r w:rsidRPr="00A90C23">
        <w:rPr>
          <w:b/>
          <w:sz w:val="24"/>
          <w:szCs w:val="24"/>
        </w:rPr>
        <w:t>A NoSQL database,</w:t>
      </w:r>
      <w:r w:rsidRPr="00A90C23">
        <w:rPr>
          <w:sz w:val="24"/>
          <w:szCs w:val="24"/>
        </w:rPr>
        <w:t xml:space="preserve"> on the other hand, has dynamic schema for unstructured data, and data is stored in many ways: it can be column-oriented, document-oriented, </w:t>
      </w:r>
      <w:proofErr w:type="gramStart"/>
      <w:r w:rsidRPr="00A90C23">
        <w:rPr>
          <w:sz w:val="24"/>
          <w:szCs w:val="24"/>
        </w:rPr>
        <w:t>graph</w:t>
      </w:r>
      <w:proofErr w:type="gramEnd"/>
      <w:r w:rsidRPr="00A90C23">
        <w:rPr>
          <w:sz w:val="24"/>
          <w:szCs w:val="24"/>
        </w:rPr>
        <w:t>-based or organized as a Key-Value store. This flexibility means that:</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You can create documents without having to first define their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Each document can have its own unique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The syntax can vary from database to database, and</w:t>
      </w:r>
    </w:p>
    <w:p w:rsidR="00541A83" w:rsidRPr="00A90C23" w:rsidRDefault="00541A83" w:rsidP="006B59BF">
      <w:pPr>
        <w:numPr>
          <w:ilvl w:val="0"/>
          <w:numId w:val="15"/>
        </w:numPr>
        <w:spacing w:before="440" w:line="360" w:lineRule="auto"/>
        <w:contextualSpacing/>
        <w:jc w:val="both"/>
        <w:rPr>
          <w:sz w:val="24"/>
          <w:szCs w:val="24"/>
        </w:rPr>
      </w:pPr>
      <w:r w:rsidRPr="00A90C23">
        <w:rPr>
          <w:sz w:val="24"/>
          <w:szCs w:val="24"/>
        </w:rPr>
        <w:t>You can add fields as you go.</w:t>
      </w:r>
    </w:p>
    <w:p w:rsidR="00541A83" w:rsidRPr="00A90C23" w:rsidRDefault="00541A83" w:rsidP="006B59BF">
      <w:pPr>
        <w:spacing w:before="440" w:line="360" w:lineRule="auto"/>
        <w:jc w:val="both"/>
        <w:rPr>
          <w:b/>
          <w:sz w:val="24"/>
          <w:szCs w:val="24"/>
        </w:rPr>
      </w:pPr>
      <w:r w:rsidRPr="00A90C23">
        <w:rPr>
          <w:b/>
          <w:sz w:val="24"/>
          <w:szCs w:val="24"/>
        </w:rPr>
        <w:t>The Scalability</w:t>
      </w:r>
    </w:p>
    <w:p w:rsidR="00541A83" w:rsidRPr="00A90C23" w:rsidRDefault="00541A83" w:rsidP="006B59BF">
      <w:pPr>
        <w:spacing w:before="440" w:line="360" w:lineRule="auto"/>
        <w:jc w:val="both"/>
        <w:rPr>
          <w:sz w:val="24"/>
          <w:szCs w:val="24"/>
        </w:rPr>
      </w:pPr>
      <w:r w:rsidRPr="00A90C23">
        <w:rPr>
          <w:sz w:val="24"/>
          <w:szCs w:val="24"/>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r w:rsidR="000B6953" w:rsidRPr="00A90C23">
        <w:rPr>
          <w:sz w:val="24"/>
          <w:szCs w:val="24"/>
        </w:rPr>
        <w:t>sharing</w:t>
      </w:r>
      <w:r w:rsidRPr="00A90C23">
        <w:rPr>
          <w:sz w:val="24"/>
          <w:szCs w:val="24"/>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rsidR="00B43995" w:rsidRDefault="00B43995" w:rsidP="006B59BF">
      <w:pPr>
        <w:spacing w:before="440" w:line="360" w:lineRule="auto"/>
        <w:jc w:val="both"/>
        <w:rPr>
          <w:b/>
          <w:sz w:val="24"/>
          <w:szCs w:val="24"/>
        </w:rPr>
      </w:pPr>
    </w:p>
    <w:p w:rsidR="00B43995" w:rsidRDefault="00B43995" w:rsidP="006B59BF">
      <w:pPr>
        <w:spacing w:before="440" w:line="360" w:lineRule="auto"/>
        <w:jc w:val="both"/>
        <w:rPr>
          <w:b/>
          <w:sz w:val="24"/>
          <w:szCs w:val="24"/>
        </w:rPr>
      </w:pPr>
    </w:p>
    <w:p w:rsidR="00541A83" w:rsidRPr="00A90C23" w:rsidRDefault="00541A83" w:rsidP="006B59BF">
      <w:pPr>
        <w:spacing w:before="440" w:line="360" w:lineRule="auto"/>
        <w:jc w:val="both"/>
        <w:rPr>
          <w:b/>
          <w:sz w:val="24"/>
          <w:szCs w:val="24"/>
        </w:rPr>
      </w:pPr>
      <w:r w:rsidRPr="00A90C23">
        <w:rPr>
          <w:b/>
          <w:sz w:val="24"/>
          <w:szCs w:val="24"/>
        </w:rPr>
        <w:lastRenderedPageBreak/>
        <w:t>The Structure</w:t>
      </w:r>
    </w:p>
    <w:p w:rsidR="00541A83" w:rsidRPr="00A90C23" w:rsidRDefault="00541A83" w:rsidP="006B59BF">
      <w:pPr>
        <w:spacing w:before="440" w:line="360" w:lineRule="auto"/>
        <w:jc w:val="both"/>
        <w:rPr>
          <w:sz w:val="24"/>
          <w:szCs w:val="24"/>
        </w:rPr>
      </w:pPr>
      <w:r w:rsidRPr="00A90C23">
        <w:rPr>
          <w:sz w:val="24"/>
          <w:szCs w:val="24"/>
        </w:rPr>
        <w:t>SQL databases are table-based, while NoSQL databases are either document-based, key-value pairs, graph databases or wide-column stores. This makes relational SQL databases a better option for applications that require multi-row transactions - such as an accounting system - or for legacy systems that were built for a relational structure.</w:t>
      </w:r>
    </w:p>
    <w:p w:rsidR="00424ACC" w:rsidRPr="00B43995" w:rsidRDefault="00541A83" w:rsidP="00B43995">
      <w:pPr>
        <w:spacing w:before="440" w:line="360" w:lineRule="auto"/>
        <w:jc w:val="both"/>
        <w:rPr>
          <w:sz w:val="24"/>
          <w:szCs w:val="24"/>
        </w:rPr>
      </w:pPr>
      <w:r w:rsidRPr="00A90C23">
        <w:rPr>
          <w:sz w:val="24"/>
          <w:szCs w:val="24"/>
        </w:rPr>
        <w:t xml:space="preserve">Some examples of SQL databases include MySQL, Oracle, PostgreSQL, and Microsoft SQL Server. NoSQL database examples include MongoDB, </w:t>
      </w:r>
      <w:proofErr w:type="spellStart"/>
      <w:r w:rsidRPr="00A90C23">
        <w:rPr>
          <w:sz w:val="24"/>
          <w:szCs w:val="24"/>
        </w:rPr>
        <w:t>FireBase</w:t>
      </w:r>
      <w:proofErr w:type="spellEnd"/>
      <w:r w:rsidRPr="00A90C23">
        <w:rPr>
          <w:sz w:val="24"/>
          <w:szCs w:val="24"/>
        </w:rPr>
        <w:t xml:space="preserve">, </w:t>
      </w:r>
      <w:proofErr w:type="spellStart"/>
      <w:r w:rsidRPr="00A90C23">
        <w:rPr>
          <w:sz w:val="24"/>
          <w:szCs w:val="24"/>
        </w:rPr>
        <w:t>BigTable</w:t>
      </w:r>
      <w:proofErr w:type="spellEnd"/>
      <w:r w:rsidRPr="00A90C23">
        <w:rPr>
          <w:sz w:val="24"/>
          <w:szCs w:val="24"/>
        </w:rPr>
        <w:t xml:space="preserve">, </w:t>
      </w:r>
      <w:proofErr w:type="spellStart"/>
      <w:r w:rsidRPr="00A90C23">
        <w:rPr>
          <w:sz w:val="24"/>
          <w:szCs w:val="24"/>
        </w:rPr>
        <w:t>Redis</w:t>
      </w:r>
      <w:proofErr w:type="spellEnd"/>
      <w:r w:rsidRPr="00A90C23">
        <w:rPr>
          <w:sz w:val="24"/>
          <w:szCs w:val="24"/>
        </w:rPr>
        <w:t xml:space="preserve">, </w:t>
      </w:r>
      <w:proofErr w:type="spellStart"/>
      <w:r w:rsidRPr="00A90C23">
        <w:rPr>
          <w:sz w:val="24"/>
          <w:szCs w:val="24"/>
        </w:rPr>
        <w:t>RavenDB</w:t>
      </w:r>
      <w:proofErr w:type="spellEnd"/>
      <w:r w:rsidRPr="00A90C23">
        <w:rPr>
          <w:sz w:val="24"/>
          <w:szCs w:val="24"/>
        </w:rPr>
        <w:t xml:space="preserve"> Cassa</w:t>
      </w:r>
      <w:r w:rsidR="00B43995">
        <w:rPr>
          <w:sz w:val="24"/>
          <w:szCs w:val="24"/>
        </w:rPr>
        <w:t xml:space="preserve">ndra, </w:t>
      </w:r>
      <w:proofErr w:type="spellStart"/>
      <w:r w:rsidR="00B43995">
        <w:rPr>
          <w:sz w:val="24"/>
          <w:szCs w:val="24"/>
        </w:rPr>
        <w:t>HBase</w:t>
      </w:r>
      <w:proofErr w:type="spellEnd"/>
      <w:r w:rsidR="00B43995">
        <w:rPr>
          <w:sz w:val="24"/>
          <w:szCs w:val="24"/>
        </w:rPr>
        <w:t xml:space="preserve">, Neo4j and </w:t>
      </w:r>
      <w:proofErr w:type="spellStart"/>
      <w:r w:rsidR="00B43995">
        <w:rPr>
          <w:sz w:val="24"/>
          <w:szCs w:val="24"/>
        </w:rPr>
        <w:t>CouchDB</w:t>
      </w:r>
      <w:proofErr w:type="spellEnd"/>
      <w:r w:rsidR="00B43995">
        <w:rPr>
          <w:sz w:val="24"/>
          <w:szCs w:val="24"/>
        </w:rPr>
        <w:t>.</w:t>
      </w:r>
    </w:p>
    <w:p w:rsidR="00541A83" w:rsidRPr="00A90C23" w:rsidRDefault="00541A83" w:rsidP="006B59BF">
      <w:pPr>
        <w:spacing w:before="460" w:line="360" w:lineRule="auto"/>
        <w:ind w:left="-20"/>
        <w:jc w:val="both"/>
        <w:rPr>
          <w:sz w:val="24"/>
          <w:szCs w:val="24"/>
          <w:u w:val="single"/>
        </w:rPr>
      </w:pPr>
      <w:r w:rsidRPr="00A90C23">
        <w:rPr>
          <w:sz w:val="24"/>
          <w:szCs w:val="24"/>
          <w:u w:val="single"/>
        </w:rPr>
        <w:t xml:space="preserve">SQL vs NoSQL: MySQL vs MongoDB </w:t>
      </w:r>
    </w:p>
    <w:p w:rsidR="00541A83" w:rsidRPr="00A90C23" w:rsidRDefault="00541A83" w:rsidP="006B59BF">
      <w:pPr>
        <w:spacing w:before="100" w:line="360" w:lineRule="auto"/>
        <w:jc w:val="both"/>
        <w:rPr>
          <w:sz w:val="24"/>
          <w:szCs w:val="24"/>
        </w:rPr>
      </w:pPr>
      <w:r w:rsidRPr="00A90C23">
        <w:rPr>
          <w:sz w:val="24"/>
          <w:szCs w:val="24"/>
        </w:rPr>
        <w:t xml:space="preserve">Now that we’ve established the key structural differences between SQL and NoSQL databases, let’s delve into the key functional differences between the two, looking specifically at MySQL and </w:t>
      </w:r>
      <w:r w:rsidR="00424ACC">
        <w:rPr>
          <w:sz w:val="24"/>
          <w:szCs w:val="24"/>
        </w:rPr>
        <w:t>MongoDB</w:t>
      </w:r>
      <w:r w:rsidRPr="00A90C23">
        <w:rPr>
          <w:sz w:val="24"/>
          <w:szCs w:val="24"/>
        </w:rPr>
        <w:t xml:space="preserve"> as examples.</w:t>
      </w:r>
    </w:p>
    <w:p w:rsidR="00541A83" w:rsidRPr="00A90C23" w:rsidRDefault="00541A83" w:rsidP="006B59BF">
      <w:pPr>
        <w:spacing w:before="440" w:line="360" w:lineRule="auto"/>
        <w:jc w:val="both"/>
        <w:rPr>
          <w:b/>
          <w:sz w:val="24"/>
          <w:szCs w:val="24"/>
        </w:rPr>
      </w:pPr>
      <w:r w:rsidRPr="00A90C23">
        <w:rPr>
          <w:b/>
          <w:sz w:val="24"/>
          <w:szCs w:val="24"/>
        </w:rPr>
        <w:t>MySQL: The SQL Relational Database</w:t>
      </w:r>
    </w:p>
    <w:p w:rsidR="00541A83" w:rsidRPr="00A90C23" w:rsidRDefault="00541A83" w:rsidP="006B59BF">
      <w:pPr>
        <w:spacing w:before="440" w:line="360" w:lineRule="auto"/>
        <w:jc w:val="both"/>
        <w:rPr>
          <w:sz w:val="24"/>
          <w:szCs w:val="24"/>
        </w:rPr>
      </w:pPr>
      <w:r w:rsidRPr="00A90C23">
        <w:rPr>
          <w:sz w:val="24"/>
          <w:szCs w:val="24"/>
        </w:rPr>
        <w:t>The following are some MySQL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Maturity</w:t>
      </w:r>
      <w:r w:rsidRPr="00A90C23">
        <w:rPr>
          <w:sz w:val="24"/>
          <w:szCs w:val="24"/>
        </w:rPr>
        <w:t>: MySQL is an extremely established database, meaning that there’s a huge community, extensive testing and quite a bit of stability.</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Compatibility: </w:t>
      </w:r>
      <w:r w:rsidRPr="00A90C23">
        <w:rPr>
          <w:sz w:val="24"/>
          <w:szCs w:val="24"/>
        </w:rPr>
        <w:t>MySQL is available for all major platforms, including Linux, Windows, Mac, BSD and Solaris. It also has connectors to languages like Node.js, Ruby, C#, C++, Java, Perl, Python and PHP, meaning that it’s not limited to SQL query language.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Cost-effective: </w:t>
      </w:r>
      <w:r w:rsidRPr="00A90C23">
        <w:rPr>
          <w:sz w:val="24"/>
          <w:szCs w:val="24"/>
        </w:rPr>
        <w:t>The database is open source and free.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Replicable: </w:t>
      </w:r>
      <w:r w:rsidRPr="00A90C23">
        <w:rPr>
          <w:sz w:val="24"/>
          <w:szCs w:val="24"/>
        </w:rPr>
        <w:t>The MySQL database can be replicated across multiple nodes, meaning that the workload can be reduced and the scalability and availability of the application can be increased.</w:t>
      </w:r>
    </w:p>
    <w:p w:rsidR="00541A83" w:rsidRPr="00A90C23" w:rsidRDefault="00541A83" w:rsidP="006B59BF">
      <w:pPr>
        <w:numPr>
          <w:ilvl w:val="0"/>
          <w:numId w:val="16"/>
        </w:numPr>
        <w:spacing w:before="440" w:line="360" w:lineRule="auto"/>
        <w:contextualSpacing/>
        <w:jc w:val="both"/>
        <w:rPr>
          <w:rFonts w:eastAsia="Georgia"/>
          <w:sz w:val="24"/>
          <w:szCs w:val="24"/>
        </w:rPr>
      </w:pPr>
      <w:proofErr w:type="spellStart"/>
      <w:r w:rsidRPr="00A90C23">
        <w:rPr>
          <w:b/>
          <w:sz w:val="24"/>
          <w:szCs w:val="24"/>
        </w:rPr>
        <w:t>Sharding</w:t>
      </w:r>
      <w:proofErr w:type="spellEnd"/>
      <w:r w:rsidRPr="00A90C23">
        <w:rPr>
          <w:b/>
          <w:sz w:val="24"/>
          <w:szCs w:val="24"/>
        </w:rPr>
        <w:t xml:space="preserve">: </w:t>
      </w:r>
      <w:r w:rsidRPr="00A90C23">
        <w:rPr>
          <w:sz w:val="24"/>
          <w:szCs w:val="24"/>
        </w:rPr>
        <w:t xml:space="preserve">While </w:t>
      </w:r>
      <w:proofErr w:type="spellStart"/>
      <w:r w:rsidRPr="00A90C23">
        <w:rPr>
          <w:sz w:val="24"/>
          <w:szCs w:val="24"/>
        </w:rPr>
        <w:t>sharding</w:t>
      </w:r>
      <w:proofErr w:type="spellEnd"/>
      <w:r w:rsidRPr="00A90C23">
        <w:rPr>
          <w:sz w:val="24"/>
          <w:szCs w:val="24"/>
        </w:rPr>
        <w:t xml:space="preserve"> cannot be done on most SQL databases, it can be done on MySQL servers. This is both cost-effective and good for business.</w:t>
      </w:r>
    </w:p>
    <w:p w:rsidR="00541A83" w:rsidRPr="00A90C23" w:rsidRDefault="00541A83" w:rsidP="006B59BF">
      <w:pPr>
        <w:spacing w:before="440" w:line="360" w:lineRule="auto"/>
        <w:jc w:val="both"/>
        <w:rPr>
          <w:b/>
          <w:sz w:val="24"/>
          <w:szCs w:val="24"/>
        </w:rPr>
      </w:pPr>
      <w:proofErr w:type="gramStart"/>
      <w:r w:rsidRPr="00A90C23">
        <w:rPr>
          <w:b/>
          <w:sz w:val="24"/>
          <w:szCs w:val="24"/>
        </w:rPr>
        <w:lastRenderedPageBreak/>
        <w:t>MongoDB :</w:t>
      </w:r>
      <w:proofErr w:type="gramEnd"/>
      <w:r w:rsidRPr="00A90C23">
        <w:rPr>
          <w:b/>
          <w:sz w:val="24"/>
          <w:szCs w:val="24"/>
        </w:rPr>
        <w:t xml:space="preserve"> The NoSQL Non-Relational Database</w:t>
      </w:r>
    </w:p>
    <w:p w:rsidR="00541A83" w:rsidRPr="00A90C23" w:rsidRDefault="00541A83" w:rsidP="006B59BF">
      <w:pPr>
        <w:spacing w:before="440" w:line="360" w:lineRule="auto"/>
        <w:jc w:val="both"/>
        <w:rPr>
          <w:sz w:val="24"/>
          <w:szCs w:val="24"/>
        </w:rPr>
      </w:pPr>
      <w:r w:rsidRPr="00A90C23">
        <w:rPr>
          <w:sz w:val="24"/>
          <w:szCs w:val="24"/>
        </w:rPr>
        <w:t>The following are some of MongoDB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Dynamic schema: </w:t>
      </w:r>
      <w:r w:rsidRPr="00A90C23">
        <w:rPr>
          <w:sz w:val="24"/>
          <w:szCs w:val="24"/>
        </w:rPr>
        <w:t>As mentioned, this gives you flexibility to change your data schema without modifying any of your existing data.</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Scalability: </w:t>
      </w:r>
      <w:r w:rsidRPr="00A90C23">
        <w:rPr>
          <w:sz w:val="24"/>
          <w:szCs w:val="24"/>
        </w:rPr>
        <w:t>MongoDB is horizontally scalable, which helps reduce the workload and scale your business with ease.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Manageability: </w:t>
      </w:r>
      <w:r w:rsidRPr="00A90C23">
        <w:rPr>
          <w:sz w:val="24"/>
          <w:szCs w:val="24"/>
        </w:rPr>
        <w:t>The database doesn’t require a database administrator. Since it is fairly user-friendly in this way, it can be used by both developers and administrators.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Speed: </w:t>
      </w:r>
      <w:r w:rsidRPr="00A90C23">
        <w:rPr>
          <w:sz w:val="24"/>
          <w:szCs w:val="24"/>
        </w:rPr>
        <w:t>It’s high-performing for simple queries.</w:t>
      </w:r>
    </w:p>
    <w:p w:rsidR="000B695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Flexibility: </w:t>
      </w:r>
      <w:r w:rsidRPr="00A90C23">
        <w:rPr>
          <w:sz w:val="24"/>
          <w:szCs w:val="24"/>
        </w:rPr>
        <w:t>You can add new columns or fields on MongoDB without affecting existing rows or application performance.</w:t>
      </w:r>
    </w:p>
    <w:p w:rsidR="00A02617" w:rsidRPr="00A02617" w:rsidRDefault="00A02617" w:rsidP="00B43995">
      <w:pPr>
        <w:spacing w:before="440" w:after="220" w:line="360" w:lineRule="auto"/>
        <w:ind w:left="720"/>
        <w:contextualSpacing/>
        <w:jc w:val="both"/>
        <w:rPr>
          <w:sz w:val="24"/>
          <w:szCs w:val="24"/>
        </w:rPr>
      </w:pPr>
    </w:p>
    <w:p w:rsidR="00541A83" w:rsidRPr="00A90C23" w:rsidRDefault="00541A83" w:rsidP="00B43995">
      <w:pPr>
        <w:spacing w:line="360" w:lineRule="auto"/>
        <w:jc w:val="both"/>
        <w:rPr>
          <w:b/>
          <w:sz w:val="24"/>
          <w:szCs w:val="24"/>
        </w:rPr>
      </w:pPr>
      <w:r w:rsidRPr="00A90C23">
        <w:rPr>
          <w:b/>
          <w:sz w:val="24"/>
          <w:szCs w:val="24"/>
        </w:rPr>
        <w:t>Side-by-Side Comparison of MySQL and MongoDB:</w:t>
      </w:r>
    </w:p>
    <w:p w:rsidR="00541A83" w:rsidRPr="00A90C23" w:rsidRDefault="00541A83" w:rsidP="006B59BF">
      <w:pPr>
        <w:spacing w:line="360" w:lineRule="auto"/>
        <w:rPr>
          <w:b/>
          <w:sz w:val="24"/>
          <w:szCs w:val="24"/>
        </w:rPr>
      </w:pPr>
    </w:p>
    <w:tbl>
      <w:tblPr>
        <w:tblW w:w="1023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70"/>
        <w:gridCol w:w="3690"/>
      </w:tblGrid>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40" w:type="dxa"/>
              <w:bottom w:w="140" w:type="dxa"/>
              <w:right w:w="140" w:type="dxa"/>
            </w:tcMar>
            <w:vAlign w:val="center"/>
          </w:tcPr>
          <w:p w:rsidR="00541A83" w:rsidRPr="00A90C23" w:rsidRDefault="00541A83" w:rsidP="006B59BF">
            <w:pPr>
              <w:widowControl w:val="0"/>
              <w:spacing w:after="240" w:line="360" w:lineRule="auto"/>
              <w:jc w:val="center"/>
              <w:rPr>
                <w:sz w:val="24"/>
                <w:szCs w:val="24"/>
              </w:rPr>
            </w:pPr>
          </w:p>
        </w:tc>
        <w:tc>
          <w:tcPr>
            <w:tcW w:w="417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1" w:name="_m9k0shg0ps1w" w:colFirst="0" w:colLast="0"/>
            <w:bookmarkEnd w:id="21"/>
            <w:r w:rsidRPr="00A90C23">
              <w:rPr>
                <w:rFonts w:ascii="Times New Roman" w:hAnsi="Times New Roman" w:cs="Times New Roman"/>
                <w:color w:val="FFFFFF"/>
                <w:sz w:val="37"/>
                <w:szCs w:val="37"/>
              </w:rPr>
              <w:t>MySQL</w:t>
            </w:r>
          </w:p>
        </w:tc>
        <w:tc>
          <w:tcPr>
            <w:tcW w:w="369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2" w:name="_rlxyv2lwse32" w:colFirst="0" w:colLast="0"/>
            <w:bookmarkEnd w:id="22"/>
            <w:r w:rsidRPr="00A90C23">
              <w:rPr>
                <w:rFonts w:ascii="Times New Roman" w:hAnsi="Times New Roman" w:cs="Times New Roman"/>
                <w:color w:val="FFFFFF"/>
                <w:sz w:val="37"/>
                <w:szCs w:val="37"/>
              </w:rPr>
              <w:t>MongoDB</w:t>
            </w:r>
          </w:p>
        </w:tc>
      </w:tr>
      <w:tr w:rsidR="00541A83" w:rsidRPr="00A90C23" w:rsidTr="00541A83">
        <w:trPr>
          <w:trHeight w:val="72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Written in</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 and JavaScript</w:t>
            </w:r>
          </w:p>
        </w:tc>
      </w:tr>
      <w:tr w:rsidR="00541A83" w:rsidRPr="00A90C23" w:rsidTr="00541A83">
        <w:trPr>
          <w:trHeight w:val="66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Type</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9"/>
              </w:numPr>
              <w:spacing w:before="300" w:after="240" w:line="360" w:lineRule="auto"/>
              <w:contextualSpacing/>
            </w:pPr>
            <w:r w:rsidRPr="00A90C23">
              <w:rPr>
                <w:sz w:val="24"/>
                <w:szCs w:val="24"/>
              </w:rPr>
              <w:t xml:space="preserve">            RDBMS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8"/>
              </w:numPr>
              <w:spacing w:before="300" w:after="240" w:line="360" w:lineRule="auto"/>
              <w:contextualSpacing/>
            </w:pPr>
            <w:r w:rsidRPr="00A90C23">
              <w:rPr>
                <w:sz w:val="24"/>
                <w:szCs w:val="24"/>
              </w:rPr>
              <w:t>Document-oriented</w:t>
            </w:r>
          </w:p>
        </w:tc>
      </w:tr>
      <w:tr w:rsidR="00541A83" w:rsidRPr="00A90C23" w:rsidTr="00541A83">
        <w:trPr>
          <w:trHeight w:val="210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Main points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Table</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Row</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Column</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Collection</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Document</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Field</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Schemas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Strict</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Dynamic</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lastRenderedPageBreak/>
              <w:t>Scaling</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Vertically</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Horizontally</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Key features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Full-text searching and indexing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Integrated replication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Triggers</w:t>
            </w:r>
          </w:p>
          <w:p w:rsidR="00541A83" w:rsidRPr="00A90C23" w:rsidRDefault="00541A83" w:rsidP="006B59BF">
            <w:pPr>
              <w:widowControl w:val="0"/>
              <w:numPr>
                <w:ilvl w:val="0"/>
                <w:numId w:val="20"/>
              </w:numPr>
              <w:spacing w:before="300" w:after="620" w:line="360" w:lineRule="auto"/>
              <w:contextualSpacing/>
              <w:rPr>
                <w:sz w:val="24"/>
                <w:szCs w:val="24"/>
              </w:rPr>
            </w:pPr>
            <w:proofErr w:type="spellStart"/>
            <w:r w:rsidRPr="00A90C23">
              <w:rPr>
                <w:sz w:val="24"/>
                <w:szCs w:val="24"/>
              </w:rPr>
              <w:t>SubSELECTs</w:t>
            </w:r>
            <w:proofErr w:type="spellEnd"/>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Query caching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SSL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Unicode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 xml:space="preserve">Different storage engines with various performance characteristics </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Auto-</w:t>
            </w:r>
            <w:proofErr w:type="spellStart"/>
            <w:r w:rsidRPr="00A90C23">
              <w:rPr>
                <w:sz w:val="24"/>
                <w:szCs w:val="24"/>
              </w:rPr>
              <w:t>sharding</w:t>
            </w:r>
            <w:proofErr w:type="spellEnd"/>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Native replication</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In-memory speed</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Embedded data models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Comprehensive secondary indexes</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Rich query language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Various storage engines support</w:t>
            </w:r>
          </w:p>
        </w:tc>
      </w:tr>
      <w:tr w:rsidR="00541A83" w:rsidRPr="00A90C23" w:rsidTr="00541A83">
        <w:trPr>
          <w:trHeight w:val="618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Best used for</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Data structure fits for tables and rows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Strong dependence on multi-row transactions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Frequent updates and modifications of large volume of records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Relatively small datasets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High write loads</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Unstable schema</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Your DB is set to grow big</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Data is location based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HA (high availability) in unstable environment is required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No database administrators (DBAs)</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Examples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t xml:space="preserve">NASA, US Navy, Bank of Finland, UCR, Walmart, Sony, S2 Security </w:t>
            </w:r>
            <w:r w:rsidRPr="00A90C23">
              <w:rPr>
                <w:sz w:val="24"/>
                <w:szCs w:val="24"/>
              </w:rPr>
              <w:lastRenderedPageBreak/>
              <w:t xml:space="preserve">Corporation, Telenor, </w:t>
            </w:r>
            <w:proofErr w:type="spellStart"/>
            <w:r w:rsidRPr="00A90C23">
              <w:rPr>
                <w:sz w:val="24"/>
                <w:szCs w:val="24"/>
              </w:rPr>
              <w:t>Italtel</w:t>
            </w:r>
            <w:proofErr w:type="spellEnd"/>
            <w:r w:rsidRPr="00A90C23">
              <w:rPr>
                <w:sz w:val="24"/>
                <w:szCs w:val="24"/>
              </w:rPr>
              <w:t xml:space="preserve">, </w:t>
            </w:r>
            <w:proofErr w:type="spellStart"/>
            <w:r w:rsidRPr="00A90C23">
              <w:rPr>
                <w:sz w:val="24"/>
                <w:szCs w:val="24"/>
              </w:rPr>
              <w:t>iStock</w:t>
            </w:r>
            <w:proofErr w:type="spellEnd"/>
            <w:r w:rsidRPr="00A90C23">
              <w:rPr>
                <w:sz w:val="24"/>
                <w:szCs w:val="24"/>
              </w:rPr>
              <w:t>, Uber, Zappos, Booking.com, Twitter, Facebook, others.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lastRenderedPageBreak/>
              <w:t xml:space="preserve">Expedia, Bosch, Otto, eBay, Gap, Forbes, Foursquare, Adobe, Intuit, </w:t>
            </w:r>
            <w:proofErr w:type="spellStart"/>
            <w:r w:rsidRPr="00A90C23">
              <w:rPr>
                <w:sz w:val="24"/>
                <w:szCs w:val="24"/>
              </w:rPr>
              <w:lastRenderedPageBreak/>
              <w:t>Metlife</w:t>
            </w:r>
            <w:proofErr w:type="spellEnd"/>
            <w:r w:rsidRPr="00A90C23">
              <w:rPr>
                <w:sz w:val="24"/>
                <w:szCs w:val="24"/>
              </w:rPr>
              <w:t xml:space="preserve">, </w:t>
            </w:r>
            <w:proofErr w:type="spellStart"/>
            <w:r w:rsidRPr="00A90C23">
              <w:rPr>
                <w:sz w:val="24"/>
                <w:szCs w:val="24"/>
              </w:rPr>
              <w:t>BuzzFeed</w:t>
            </w:r>
            <w:proofErr w:type="spellEnd"/>
            <w:r w:rsidRPr="00A90C23">
              <w:rPr>
                <w:sz w:val="24"/>
                <w:szCs w:val="24"/>
              </w:rPr>
              <w:t xml:space="preserve">, </w:t>
            </w:r>
            <w:proofErr w:type="spellStart"/>
            <w:r w:rsidRPr="00A90C23">
              <w:rPr>
                <w:sz w:val="24"/>
                <w:szCs w:val="24"/>
              </w:rPr>
              <w:t>Crittercism</w:t>
            </w:r>
            <w:proofErr w:type="spellEnd"/>
            <w:r w:rsidRPr="00A90C23">
              <w:rPr>
                <w:sz w:val="24"/>
                <w:szCs w:val="24"/>
              </w:rPr>
              <w:t xml:space="preserve">, </w:t>
            </w:r>
            <w:proofErr w:type="spellStart"/>
            <w:r w:rsidRPr="00A90C23">
              <w:rPr>
                <w:sz w:val="24"/>
                <w:szCs w:val="24"/>
              </w:rPr>
              <w:t>CitiGroup</w:t>
            </w:r>
            <w:proofErr w:type="spellEnd"/>
            <w:r w:rsidRPr="00A90C23">
              <w:rPr>
                <w:sz w:val="24"/>
                <w:szCs w:val="24"/>
              </w:rPr>
              <w:t>, the City of Chicago, others.</w:t>
            </w:r>
          </w:p>
        </w:tc>
      </w:tr>
    </w:tbl>
    <w:p w:rsidR="00541A83" w:rsidRPr="00A90C23" w:rsidRDefault="00541A83" w:rsidP="006B59BF">
      <w:pPr>
        <w:spacing w:line="360" w:lineRule="auto"/>
        <w:rPr>
          <w:sz w:val="24"/>
          <w:szCs w:val="24"/>
        </w:rPr>
      </w:pPr>
    </w:p>
    <w:p w:rsidR="000B6953" w:rsidRPr="00B43995" w:rsidRDefault="00A52711" w:rsidP="00B43995">
      <w:pPr>
        <w:pStyle w:val="Caption"/>
        <w:spacing w:line="360" w:lineRule="auto"/>
        <w:jc w:val="center"/>
        <w:rPr>
          <w:sz w:val="24"/>
          <w:szCs w:val="24"/>
        </w:rPr>
      </w:pPr>
      <w:bookmarkStart w:id="23" w:name="_Toc528411364"/>
      <w:bookmarkStart w:id="24" w:name="_Toc528414021"/>
      <w:bookmarkStart w:id="25" w:name="_Toc528563672"/>
      <w:r w:rsidRPr="00A90C23">
        <w:t>Table 3.</w:t>
      </w:r>
      <w:r w:rsidR="00BF2B77">
        <w:fldChar w:fldCharType="begin"/>
      </w:r>
      <w:r w:rsidR="00BF2B77">
        <w:instrText xml:space="preserve"> SEQ Table_3. \* ARABIC </w:instrText>
      </w:r>
      <w:r w:rsidR="00BF2B77">
        <w:fldChar w:fldCharType="separate"/>
      </w:r>
      <w:r w:rsidR="00B421F3">
        <w:rPr>
          <w:noProof/>
        </w:rPr>
        <w:t>1</w:t>
      </w:r>
      <w:r w:rsidR="00BF2B77">
        <w:rPr>
          <w:noProof/>
        </w:rPr>
        <w:fldChar w:fldCharType="end"/>
      </w:r>
      <w:r w:rsidRPr="00A90C23">
        <w:t xml:space="preserve"> MySQL VS MongoDB</w:t>
      </w:r>
      <w:bookmarkEnd w:id="23"/>
      <w:bookmarkEnd w:id="24"/>
      <w:bookmarkEnd w:id="25"/>
    </w:p>
    <w:p w:rsidR="004A55AF" w:rsidRPr="00A90C23" w:rsidRDefault="00541A83" w:rsidP="006B59BF">
      <w:pPr>
        <w:spacing w:before="440" w:line="360" w:lineRule="auto"/>
        <w:rPr>
          <w:b/>
          <w:sz w:val="24"/>
          <w:szCs w:val="24"/>
        </w:rPr>
      </w:pPr>
      <w:r w:rsidRPr="00A90C23">
        <w:rPr>
          <w:b/>
          <w:sz w:val="24"/>
          <w:szCs w:val="24"/>
        </w:rPr>
        <w:t xml:space="preserve">Pros and Cons </w:t>
      </w:r>
      <w:r w:rsidR="000B6953" w:rsidRPr="00A90C23">
        <w:rPr>
          <w:b/>
          <w:sz w:val="24"/>
          <w:szCs w:val="24"/>
        </w:rPr>
        <w:t>Table:</w:t>
      </w:r>
      <w:r w:rsidR="004A55AF" w:rsidRPr="00A90C23">
        <w:rPr>
          <w:b/>
          <w:sz w:val="24"/>
          <w:szCs w:val="24"/>
        </w:rPr>
        <w:t xml:space="preserve"> </w:t>
      </w:r>
    </w:p>
    <w:tbl>
      <w:tblPr>
        <w:tblW w:w="10200"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5040"/>
      </w:tblGrid>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6" w:name="_31qw8v8q1mgy" w:colFirst="0" w:colLast="0"/>
            <w:bookmarkEnd w:id="26"/>
            <w:r w:rsidRPr="00A90C23">
              <w:rPr>
                <w:rFonts w:ascii="Times New Roman" w:hAnsi="Times New Roman" w:cs="Times New Roman"/>
                <w:color w:val="FFFFFF"/>
                <w:sz w:val="37"/>
                <w:szCs w:val="37"/>
              </w:rPr>
              <w:t>MySQL pros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7" w:name="_f5akmid1tyni" w:colFirst="0" w:colLast="0"/>
            <w:bookmarkEnd w:id="27"/>
            <w:r w:rsidRPr="00A90C23">
              <w:rPr>
                <w:rFonts w:ascii="Times New Roman" w:hAnsi="Times New Roman" w:cs="Times New Roman"/>
                <w:color w:val="FFFFFF"/>
                <w:sz w:val="37"/>
                <w:szCs w:val="37"/>
              </w:rPr>
              <w:t>MongoDB pros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Atomic transactions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JOIN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Mature solution</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Privilege and password security system</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Document validation</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Integrated storage engines</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Shortened time between primary failure and recovery</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8" w:name="_q00m74jzi4yc" w:colFirst="0" w:colLast="0"/>
            <w:bookmarkEnd w:id="28"/>
            <w:r w:rsidRPr="00A90C23">
              <w:rPr>
                <w:rFonts w:ascii="Times New Roman" w:hAnsi="Times New Roman" w:cs="Times New Roman"/>
                <w:color w:val="FFFFFF"/>
                <w:sz w:val="37"/>
                <w:szCs w:val="37"/>
              </w:rPr>
              <w:t>MySQL cons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9" w:name="_c4t2iha0k3v7" w:colFirst="0" w:colLast="0"/>
            <w:bookmarkEnd w:id="29"/>
            <w:r w:rsidRPr="00A90C23">
              <w:rPr>
                <w:rFonts w:ascii="Times New Roman" w:hAnsi="Times New Roman" w:cs="Times New Roman"/>
                <w:color w:val="FFFFFF"/>
                <w:sz w:val="37"/>
                <w:szCs w:val="37"/>
              </w:rPr>
              <w:t>MongoDB cons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Tough scaling</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Stability concerns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Isn’t community-driven development</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the best option for apps with complex transactions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a snap-in replacement for legacy solutions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Young solution</w:t>
            </w:r>
          </w:p>
        </w:tc>
      </w:tr>
    </w:tbl>
    <w:p w:rsidR="00A52711" w:rsidRPr="00A90C23" w:rsidRDefault="00A52711" w:rsidP="006B59BF">
      <w:pPr>
        <w:pStyle w:val="Caption"/>
        <w:spacing w:line="360" w:lineRule="auto"/>
      </w:pPr>
    </w:p>
    <w:p w:rsidR="00541A83" w:rsidRPr="00A90C23" w:rsidRDefault="00A52711" w:rsidP="006B59BF">
      <w:pPr>
        <w:pStyle w:val="Caption"/>
        <w:spacing w:line="360" w:lineRule="auto"/>
        <w:jc w:val="center"/>
      </w:pPr>
      <w:bookmarkStart w:id="30" w:name="_Toc528411365"/>
      <w:bookmarkStart w:id="31" w:name="_Toc528414022"/>
      <w:bookmarkStart w:id="32" w:name="_Toc528563673"/>
      <w:r w:rsidRPr="00A90C23">
        <w:t>Table 3.</w:t>
      </w:r>
      <w:r w:rsidR="00BF2B77">
        <w:fldChar w:fldCharType="begin"/>
      </w:r>
      <w:r w:rsidR="00BF2B77">
        <w:instrText xml:space="preserve"> SEQ Table_3. \* ARABIC </w:instrText>
      </w:r>
      <w:r w:rsidR="00BF2B77">
        <w:fldChar w:fldCharType="separate"/>
      </w:r>
      <w:r w:rsidR="00B421F3">
        <w:rPr>
          <w:noProof/>
        </w:rPr>
        <w:t>2</w:t>
      </w:r>
      <w:r w:rsidR="00BF2B77">
        <w:rPr>
          <w:noProof/>
        </w:rPr>
        <w:fldChar w:fldCharType="end"/>
      </w:r>
      <w:r w:rsidRPr="00A90C23">
        <w:t xml:space="preserve"> Pros and Cons of SQL and MongoDB</w:t>
      </w:r>
      <w:bookmarkEnd w:id="30"/>
      <w:bookmarkEnd w:id="31"/>
      <w:bookmarkEnd w:id="32"/>
    </w:p>
    <w:p w:rsidR="00541A83" w:rsidRPr="00A90C23" w:rsidRDefault="00541A83" w:rsidP="006B59BF">
      <w:pPr>
        <w:spacing w:line="360" w:lineRule="auto"/>
        <w:rPr>
          <w:sz w:val="24"/>
          <w:szCs w:val="24"/>
        </w:rPr>
      </w:pPr>
    </w:p>
    <w:p w:rsidR="00541A83" w:rsidRPr="00A90C23" w:rsidRDefault="00541A83" w:rsidP="006B59BF">
      <w:pPr>
        <w:spacing w:line="360" w:lineRule="auto"/>
        <w:rPr>
          <w:rFonts w:eastAsia="Merriweather"/>
          <w:sz w:val="24"/>
          <w:szCs w:val="24"/>
        </w:rPr>
      </w:pPr>
    </w:p>
    <w:p w:rsidR="00B97CC2" w:rsidRPr="00A90C23" w:rsidRDefault="00B97CC2" w:rsidP="006B59BF">
      <w:pPr>
        <w:pStyle w:val="ListParagraph"/>
        <w:spacing w:line="360" w:lineRule="auto"/>
        <w:rPr>
          <w:rFonts w:eastAsia="Merriweather"/>
          <w:sz w:val="28"/>
          <w:szCs w:val="32"/>
        </w:rPr>
      </w:pPr>
    </w:p>
    <w:p w:rsidR="00B97CC2" w:rsidRPr="00A90C23" w:rsidRDefault="00B97CC2" w:rsidP="006B59BF">
      <w:pPr>
        <w:spacing w:line="360" w:lineRule="auto"/>
      </w:pPr>
    </w:p>
    <w:p w:rsidR="00610FEA" w:rsidRPr="00A90C23" w:rsidRDefault="00610FEA" w:rsidP="006B59BF">
      <w:pPr>
        <w:spacing w:line="360" w:lineRule="auto"/>
        <w:rPr>
          <w:rFonts w:eastAsia="Merriweather"/>
          <w:b/>
          <w:i/>
          <w:sz w:val="28"/>
          <w:szCs w:val="28"/>
        </w:rPr>
      </w:pPr>
    </w:p>
    <w:p w:rsidR="00A02617" w:rsidRPr="00A90C23" w:rsidRDefault="00A02617" w:rsidP="006B59BF">
      <w:pPr>
        <w:tabs>
          <w:tab w:val="left" w:pos="1956"/>
        </w:tabs>
        <w:spacing w:line="360" w:lineRule="auto"/>
      </w:pPr>
    </w:p>
    <w:p w:rsidR="00A02617" w:rsidRPr="00A02617" w:rsidRDefault="00A02617" w:rsidP="00A02617">
      <w:pPr>
        <w:jc w:val="center"/>
        <w:rPr>
          <w:b/>
          <w:sz w:val="40"/>
          <w:szCs w:val="40"/>
        </w:rPr>
      </w:pPr>
      <w:r w:rsidRPr="00A02617">
        <w:rPr>
          <w:b/>
          <w:sz w:val="40"/>
          <w:szCs w:val="40"/>
        </w:rPr>
        <w:t>Chapter 3</w:t>
      </w:r>
    </w:p>
    <w:p w:rsidR="00055F1B" w:rsidRPr="00A02617" w:rsidRDefault="00055F1B" w:rsidP="00A02617">
      <w:pPr>
        <w:pStyle w:val="Heading1"/>
      </w:pPr>
      <w:r w:rsidRPr="00A90C23">
        <w:t xml:space="preserve"> </w:t>
      </w:r>
      <w:bookmarkStart w:id="33" w:name="_Toc528563576"/>
      <w:r w:rsidRPr="00A02617">
        <w:t>REQUIREMENT AND ANALYSIS</w:t>
      </w:r>
      <w:bookmarkEnd w:id="33"/>
    </w:p>
    <w:p w:rsidR="00F17230" w:rsidRPr="00A90C23" w:rsidRDefault="00F17230"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rPr>
      </w:pPr>
      <w:bookmarkStart w:id="34" w:name="_Toc528563577"/>
      <w:r w:rsidRPr="00A90C23">
        <w:rPr>
          <w:rFonts w:ascii="Times New Roman" w:hAnsi="Times New Roman" w:cs="Times New Roman"/>
          <w:sz w:val="32"/>
        </w:rPr>
        <w:t>3.1 Problem Definition</w:t>
      </w:r>
      <w:bookmarkEnd w:id="34"/>
    </w:p>
    <w:p w:rsidR="00F428A4" w:rsidRPr="00A90C23" w:rsidRDefault="00F428A4"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When the car is in warrantee, the servicing is usually provided by Manufacturer’s Official Repair Centre but when the car is out of warranty and we want to service our cars, we all have faced the problems like waiting in a long queue for your turn to come for repairing, there‘s lot of hassle in dealing with the Dealer who you know is charging you more money than what he is supposed to be charging. You will eventually end up paying more than the actual work done on the car. In today’s world where time plays an important role is everyone’s life, it is very hard to go to dealer shop for car servicing because of your busy schedule. You also don’t know anything about your mechanics like his experience, his ratings and reviews because there is no</w:t>
      </w:r>
      <w:r w:rsidR="00A02617">
        <w:rPr>
          <w:rFonts w:eastAsia="Times New Roman"/>
          <w:color w:val="000000"/>
          <w:sz w:val="24"/>
          <w:szCs w:val="24"/>
          <w:lang w:eastAsia="ja-JP"/>
        </w:rPr>
        <w:t xml:space="preserve"> </w:t>
      </w:r>
      <w:r w:rsidRPr="00A90C23">
        <w:rPr>
          <w:rFonts w:eastAsia="Times New Roman"/>
          <w:color w:val="000000"/>
          <w:sz w:val="24"/>
          <w:szCs w:val="24"/>
          <w:lang w:eastAsia="ja-JP"/>
        </w:rPr>
        <w:t xml:space="preserve">such system to give rating and </w:t>
      </w:r>
      <w:r w:rsidR="000B6953" w:rsidRPr="00A90C23">
        <w:rPr>
          <w:rFonts w:eastAsia="Times New Roman"/>
          <w:color w:val="000000"/>
          <w:sz w:val="24"/>
          <w:szCs w:val="24"/>
          <w:lang w:eastAsia="ja-JP"/>
        </w:rPr>
        <w:t>reviews. The</w:t>
      </w:r>
      <w:r w:rsidRPr="00A90C23">
        <w:rPr>
          <w:rFonts w:eastAsia="Times New Roman"/>
          <w:color w:val="000000"/>
          <w:sz w:val="24"/>
          <w:szCs w:val="24"/>
          <w:lang w:eastAsia="ja-JP"/>
        </w:rPr>
        <w:t xml:space="preserve"> other cost-effective way is to go to a local garage. They will charge you less than the Dealer but still the problem of visiting there by making some time out of your busy schedule still exists. Also the Mechanics working in these types of the Local Garage are making way lower income than what other mechanics of same expertise are getting in Dealers or some Official Manufacturer’s service </w:t>
      </w:r>
      <w:r w:rsidR="000B6953" w:rsidRPr="00A90C23">
        <w:rPr>
          <w:rFonts w:eastAsia="Times New Roman"/>
          <w:color w:val="000000"/>
          <w:sz w:val="24"/>
          <w:szCs w:val="24"/>
          <w:lang w:eastAsia="ja-JP"/>
        </w:rPr>
        <w:t>center. India</w:t>
      </w:r>
      <w:r w:rsidRPr="00A90C23">
        <w:rPr>
          <w:rFonts w:eastAsia="Times New Roman"/>
          <w:color w:val="000000"/>
          <w:sz w:val="24"/>
          <w:szCs w:val="24"/>
          <w:lang w:eastAsia="ja-JP"/>
        </w:rPr>
        <w:t xml:space="preserve"> is a place where</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people</w:t>
      </w:r>
      <w:r w:rsidRPr="00A90C23">
        <w:rPr>
          <w:rFonts w:eastAsia="Times New Roman"/>
          <w:color w:val="000000"/>
          <w:sz w:val="24"/>
          <w:szCs w:val="24"/>
          <w:lang w:eastAsia="ja-JP"/>
        </w:rPr>
        <w:t xml:space="preserve"> with high skills in these types of work</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(e.g. servicing) are getting paid lower than industry standards because they don’t have any platform to reach the masses and they end up working in some local garages, where they are underpaid.</w:t>
      </w:r>
    </w:p>
    <w:p w:rsidR="00A02617" w:rsidRPr="00A02617" w:rsidRDefault="00A02617" w:rsidP="006B59BF">
      <w:pPr>
        <w:spacing w:line="360" w:lineRule="auto"/>
        <w:jc w:val="both"/>
        <w:rPr>
          <w:rFonts w:eastAsia="Times New Roman"/>
          <w:color w:val="000000"/>
          <w:sz w:val="24"/>
          <w:szCs w:val="24"/>
          <w:lang w:eastAsia="ja-JP"/>
        </w:rPr>
      </w:pPr>
    </w:p>
    <w:p w:rsidR="004A55AF" w:rsidRDefault="004A55AF" w:rsidP="00A02617">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So I think that the current system for automobile repair is broken and need some change. By using my skills which I have acquired in IT, </w:t>
      </w:r>
      <w:r w:rsidR="000B6953" w:rsidRPr="00A90C23">
        <w:rPr>
          <w:rFonts w:eastAsia="Times New Roman"/>
          <w:color w:val="000000"/>
          <w:sz w:val="24"/>
          <w:szCs w:val="24"/>
          <w:lang w:eastAsia="ja-JP"/>
        </w:rPr>
        <w:t>I</w:t>
      </w:r>
      <w:r w:rsidRPr="00A90C23">
        <w:rPr>
          <w:rFonts w:eastAsia="Times New Roman"/>
          <w:color w:val="000000"/>
          <w:sz w:val="24"/>
          <w:szCs w:val="24"/>
          <w:lang w:eastAsia="ja-JP"/>
        </w:rPr>
        <w:t xml:space="preserve"> want to change this whole system by providing an infrastructure for mechanics to get to the mass audience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(here, car owner) also wants to provide a medium for car owner to find and book mechanics.</w:t>
      </w:r>
    </w:p>
    <w:p w:rsidR="00A02617" w:rsidRDefault="00A02617" w:rsidP="00A02617">
      <w:pPr>
        <w:spacing w:line="360" w:lineRule="auto"/>
        <w:jc w:val="both"/>
        <w:rPr>
          <w:rFonts w:eastAsia="Times New Roman"/>
          <w:color w:val="000000"/>
          <w:sz w:val="24"/>
          <w:szCs w:val="24"/>
          <w:lang w:eastAsia="ja-JP"/>
        </w:rPr>
      </w:pPr>
    </w:p>
    <w:p w:rsidR="00A02617" w:rsidRDefault="00A02617" w:rsidP="00A02617">
      <w:pPr>
        <w:spacing w:line="360" w:lineRule="auto"/>
        <w:jc w:val="both"/>
        <w:rPr>
          <w:rFonts w:eastAsia="Times New Roman"/>
          <w:color w:val="000000"/>
          <w:sz w:val="24"/>
          <w:szCs w:val="24"/>
          <w:lang w:eastAsia="ja-JP"/>
        </w:rPr>
      </w:pPr>
    </w:p>
    <w:p w:rsidR="00A02617" w:rsidRPr="00A90C23" w:rsidRDefault="00A02617" w:rsidP="00A02617">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lastRenderedPageBreak/>
        <w:t>Existing Applications similar to Online Mechanic Finder:</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numPr>
          <w:ilvl w:val="0"/>
          <w:numId w:val="24"/>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YourMechanic</w:t>
      </w:r>
      <w:proofErr w:type="spellEnd"/>
    </w:p>
    <w:p w:rsidR="004A55AF" w:rsidRPr="00A90C23" w:rsidRDefault="004A55AF" w:rsidP="006B59BF">
      <w:pPr>
        <w:spacing w:line="360" w:lineRule="auto"/>
        <w:ind w:left="720"/>
        <w:jc w:val="both"/>
        <w:rPr>
          <w:rFonts w:eastAsia="Times New Roman"/>
          <w:sz w:val="24"/>
          <w:szCs w:val="24"/>
          <w:lang w:eastAsia="ja-JP"/>
        </w:rPr>
      </w:pPr>
      <w:proofErr w:type="spellStart"/>
      <w:r w:rsidRPr="00A90C23">
        <w:rPr>
          <w:rFonts w:eastAsia="Times New Roman"/>
          <w:color w:val="000000"/>
          <w:sz w:val="24"/>
          <w:szCs w:val="24"/>
          <w:lang w:eastAsia="ja-JP"/>
        </w:rPr>
        <w:t>YourMechanic</w:t>
      </w:r>
      <w:proofErr w:type="spellEnd"/>
      <w:r w:rsidRPr="00A90C23">
        <w:rPr>
          <w:rFonts w:eastAsia="Times New Roman"/>
          <w:color w:val="000000"/>
          <w:sz w:val="24"/>
          <w:szCs w:val="24"/>
          <w:lang w:eastAsia="ja-JP"/>
        </w:rPr>
        <w:t xml:space="preserve"> was founded in 2012 with the goal to make car repair and maintenance</w:t>
      </w:r>
      <w:r w:rsidR="000B6953" w:rsidRPr="00A90C23">
        <w:rPr>
          <w:rFonts w:eastAsia="Times New Roman"/>
          <w:color w:val="000000"/>
          <w:sz w:val="24"/>
          <w:szCs w:val="24"/>
          <w:lang w:eastAsia="ja-JP"/>
        </w:rPr>
        <w:t>,</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affordable</w:t>
      </w:r>
      <w:r w:rsidRPr="00A90C23">
        <w:rPr>
          <w:rFonts w:eastAsia="Times New Roman"/>
          <w:color w:val="000000"/>
          <w:sz w:val="24"/>
          <w:szCs w:val="24"/>
          <w:lang w:eastAsia="ja-JP"/>
        </w:rPr>
        <w:t>, convenient, and transparent.</w:t>
      </w:r>
    </w:p>
    <w:p w:rsidR="004A55AF" w:rsidRPr="00A90C23" w:rsidRDefault="004A55AF" w:rsidP="006B59BF">
      <w:pPr>
        <w:numPr>
          <w:ilvl w:val="0"/>
          <w:numId w:val="25"/>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p>
    <w:p w:rsidR="004A55AF" w:rsidRDefault="004A55AF" w:rsidP="006B59BF">
      <w:pPr>
        <w:spacing w:line="360" w:lineRule="auto"/>
        <w:ind w:left="720"/>
        <w:jc w:val="both"/>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r w:rsidRPr="00A90C23">
        <w:rPr>
          <w:rFonts w:eastAsia="Times New Roman"/>
          <w:color w:val="000000"/>
          <w:sz w:val="24"/>
          <w:szCs w:val="24"/>
          <w:lang w:eastAsia="ja-JP"/>
        </w:rPr>
        <w:t xml:space="preserve"> is a thriving specialty retail business, specializing in automotive parts</w:t>
      </w:r>
      <w:r w:rsidR="000B6953" w:rsidRPr="00A90C23">
        <w:rPr>
          <w:rFonts w:eastAsia="Times New Roman"/>
          <w:sz w:val="24"/>
          <w:szCs w:val="24"/>
          <w:lang w:eastAsia="ja-JP"/>
        </w:rPr>
        <w:t xml:space="preserve"> </w:t>
      </w:r>
      <w:r w:rsidRPr="00A90C23">
        <w:rPr>
          <w:rFonts w:eastAsia="Times New Roman"/>
          <w:color w:val="000000"/>
          <w:sz w:val="24"/>
          <w:szCs w:val="24"/>
          <w:lang w:eastAsia="ja-JP"/>
        </w:rPr>
        <w:t>and accessories. It is an Australian based car repair company</w:t>
      </w:r>
    </w:p>
    <w:p w:rsidR="008B39C7" w:rsidRPr="00A90C23" w:rsidRDefault="008B39C7" w:rsidP="006B59BF">
      <w:pPr>
        <w:spacing w:line="360" w:lineRule="auto"/>
        <w:ind w:left="720"/>
        <w:jc w:val="both"/>
        <w:rPr>
          <w:rFonts w:eastAsia="Times New Roman"/>
          <w:sz w:val="24"/>
          <w:szCs w:val="24"/>
          <w:lang w:eastAsia="ja-JP"/>
        </w:rPr>
      </w:pPr>
    </w:p>
    <w:p w:rsidR="004A55AF" w:rsidRPr="00A90C23" w:rsidRDefault="004A55AF" w:rsidP="008B39C7">
      <w:pPr>
        <w:spacing w:line="360" w:lineRule="auto"/>
        <w:rPr>
          <w:rFonts w:eastAsia="Times New Roman"/>
          <w:sz w:val="24"/>
          <w:szCs w:val="24"/>
          <w:lang w:eastAsia="ja-JP"/>
        </w:rPr>
      </w:pPr>
      <w:r w:rsidRPr="00A90C23">
        <w:rPr>
          <w:rFonts w:eastAsia="Times New Roman"/>
          <w:color w:val="000000"/>
          <w:sz w:val="24"/>
          <w:szCs w:val="24"/>
          <w:lang w:eastAsia="ja-JP"/>
        </w:rPr>
        <w:t>Though these startups are solving the same problem which we are solving but</w:t>
      </w:r>
      <w:r w:rsidR="008B39C7">
        <w:rPr>
          <w:rFonts w:eastAsia="Times New Roman"/>
          <w:sz w:val="24"/>
          <w:szCs w:val="24"/>
          <w:lang w:eastAsia="ja-JP"/>
        </w:rPr>
        <w:t xml:space="preserve"> </w:t>
      </w:r>
      <w:r w:rsidRPr="00A90C23">
        <w:rPr>
          <w:rFonts w:eastAsia="Times New Roman"/>
          <w:color w:val="000000"/>
          <w:sz w:val="24"/>
          <w:szCs w:val="24"/>
          <w:lang w:eastAsia="ja-JP"/>
        </w:rPr>
        <w:t>the way of solving the problem is completely different. They provide mechanics under</w:t>
      </w:r>
      <w:r w:rsidR="008B39C7">
        <w:rPr>
          <w:rFonts w:eastAsia="Times New Roman"/>
          <w:sz w:val="24"/>
          <w:szCs w:val="24"/>
          <w:lang w:eastAsia="ja-JP"/>
        </w:rPr>
        <w:t xml:space="preserve"> </w:t>
      </w:r>
      <w:r w:rsidRPr="00A90C23">
        <w:rPr>
          <w:rFonts w:eastAsia="Times New Roman"/>
          <w:color w:val="000000"/>
          <w:sz w:val="24"/>
          <w:szCs w:val="24"/>
          <w:lang w:eastAsia="ja-JP"/>
        </w:rPr>
        <w:t>their brand so mechanic themselves could not create their own brand while using their</w:t>
      </w:r>
      <w:r w:rsidR="008B39C7">
        <w:rPr>
          <w:rFonts w:eastAsia="Times New Roman"/>
          <w:sz w:val="24"/>
          <w:szCs w:val="24"/>
          <w:lang w:eastAsia="ja-JP"/>
        </w:rPr>
        <w:t xml:space="preserve"> </w:t>
      </w:r>
      <w:r w:rsidRPr="00A90C23">
        <w:rPr>
          <w:rFonts w:eastAsia="Times New Roman"/>
          <w:color w:val="000000"/>
          <w:sz w:val="24"/>
          <w:szCs w:val="24"/>
          <w:lang w:eastAsia="ja-JP"/>
        </w:rPr>
        <w:t>system. This limitations is solved by our system where mechanics can create a good</w:t>
      </w:r>
      <w:r w:rsidR="008B39C7">
        <w:rPr>
          <w:rFonts w:eastAsia="Times New Roman"/>
          <w:sz w:val="24"/>
          <w:szCs w:val="24"/>
          <w:lang w:eastAsia="ja-JP"/>
        </w:rPr>
        <w:t xml:space="preserve"> </w:t>
      </w:r>
      <w:r w:rsidRPr="00A90C23">
        <w:rPr>
          <w:rFonts w:eastAsia="Times New Roman"/>
          <w:color w:val="000000"/>
          <w:sz w:val="24"/>
          <w:szCs w:val="24"/>
          <w:lang w:eastAsia="ja-JP"/>
        </w:rPr>
        <w:t>reputation and their own brand by using our system which let them connect to massive</w:t>
      </w:r>
      <w:r w:rsidR="008B39C7">
        <w:rPr>
          <w:rFonts w:eastAsia="Times New Roman"/>
          <w:sz w:val="24"/>
          <w:szCs w:val="24"/>
          <w:lang w:eastAsia="ja-JP"/>
        </w:rPr>
        <w:t xml:space="preserve"> </w:t>
      </w:r>
      <w:r w:rsidRPr="00A90C23">
        <w:rPr>
          <w:rFonts w:eastAsia="Times New Roman"/>
          <w:color w:val="000000"/>
          <w:sz w:val="24"/>
          <w:szCs w:val="24"/>
          <w:lang w:eastAsia="ja-JP"/>
        </w:rPr>
        <w:t>user base.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We are also keeping the garages in our system giving them the ability to</w:t>
      </w:r>
      <w:r w:rsidR="008B39C7">
        <w:rPr>
          <w:rFonts w:eastAsia="Times New Roman"/>
          <w:sz w:val="24"/>
          <w:szCs w:val="24"/>
          <w:lang w:eastAsia="ja-JP"/>
        </w:rPr>
        <w:t xml:space="preserve"> </w:t>
      </w:r>
      <w:r w:rsidRPr="00A90C23">
        <w:rPr>
          <w:rFonts w:eastAsia="Times New Roman"/>
          <w:color w:val="000000"/>
          <w:sz w:val="24"/>
          <w:szCs w:val="24"/>
          <w:lang w:eastAsia="ja-JP"/>
        </w:rPr>
        <w:t>reach to massive audience and thus increasing their sales.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Hence, we are creating an online</w:t>
      </w:r>
      <w:r w:rsidR="008B39C7">
        <w:rPr>
          <w:rFonts w:eastAsia="Times New Roman"/>
          <w:sz w:val="24"/>
          <w:szCs w:val="24"/>
          <w:lang w:eastAsia="ja-JP"/>
        </w:rPr>
        <w:t xml:space="preserve"> </w:t>
      </w:r>
      <w:r w:rsidRPr="00A90C23">
        <w:rPr>
          <w:rFonts w:eastAsia="Times New Roman"/>
          <w:color w:val="000000"/>
          <w:sz w:val="24"/>
          <w:szCs w:val="24"/>
          <w:lang w:eastAsia="ja-JP"/>
        </w:rPr>
        <w:t>platform where Owners can be benefitted by getting a good mechanic to repair his car</w:t>
      </w:r>
      <w:r w:rsidR="008B39C7">
        <w:rPr>
          <w:rFonts w:eastAsia="Times New Roman"/>
          <w:sz w:val="24"/>
          <w:szCs w:val="24"/>
          <w:lang w:eastAsia="ja-JP"/>
        </w:rPr>
        <w:t xml:space="preserve"> </w:t>
      </w:r>
      <w:r w:rsidRPr="00A90C23">
        <w:rPr>
          <w:rFonts w:eastAsia="Times New Roman"/>
          <w:color w:val="000000"/>
          <w:sz w:val="24"/>
          <w:szCs w:val="24"/>
          <w:lang w:eastAsia="ja-JP"/>
        </w:rPr>
        <w:t>when he needs,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Mechanics can increase their earnings and can also book services and</w:t>
      </w:r>
      <w:r w:rsidR="008B39C7">
        <w:rPr>
          <w:rFonts w:eastAsia="Times New Roman"/>
          <w:sz w:val="24"/>
          <w:szCs w:val="24"/>
          <w:lang w:eastAsia="ja-JP"/>
        </w:rPr>
        <w:t xml:space="preserve"> </w:t>
      </w:r>
      <w:r w:rsidRPr="00A90C23">
        <w:rPr>
          <w:rFonts w:eastAsia="Times New Roman"/>
          <w:color w:val="000000"/>
          <w:sz w:val="24"/>
          <w:szCs w:val="24"/>
          <w:lang w:eastAsia="ja-JP"/>
        </w:rPr>
        <w:t>products from garages and lastly garages can increase their sales and create online</w:t>
      </w:r>
      <w:r w:rsidR="008B39C7">
        <w:rPr>
          <w:rFonts w:eastAsia="Times New Roman"/>
          <w:sz w:val="24"/>
          <w:szCs w:val="24"/>
          <w:lang w:eastAsia="ja-JP"/>
        </w:rPr>
        <w:t xml:space="preserve"> </w:t>
      </w:r>
      <w:r w:rsidRPr="00A90C23">
        <w:rPr>
          <w:rFonts w:eastAsia="Times New Roman"/>
          <w:color w:val="000000"/>
          <w:sz w:val="24"/>
          <w:szCs w:val="24"/>
          <w:lang w:eastAsia="ja-JP"/>
        </w:rPr>
        <w:t>presence through our system.</w:t>
      </w:r>
    </w:p>
    <w:p w:rsidR="00055F1B" w:rsidRPr="00A90C23" w:rsidRDefault="00055F1B"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5" w:name="_Toc528563578"/>
      <w:r w:rsidRPr="00A90C23">
        <w:rPr>
          <w:rFonts w:ascii="Times New Roman" w:hAnsi="Times New Roman" w:cs="Times New Roman"/>
          <w:sz w:val="32"/>
          <w:szCs w:val="32"/>
        </w:rPr>
        <w:t>3.2 Requirements Specification</w:t>
      </w:r>
      <w:bookmarkEnd w:id="35"/>
    </w:p>
    <w:p w:rsidR="004A55AF" w:rsidRPr="00A90C23" w:rsidRDefault="004A55AF" w:rsidP="006B59BF">
      <w:pPr>
        <w:spacing w:line="360" w:lineRule="auto"/>
        <w:jc w:val="both"/>
      </w:pPr>
    </w:p>
    <w:p w:rsidR="004A55AF" w:rsidRDefault="004A55AF" w:rsidP="008B39C7">
      <w:pPr>
        <w:pStyle w:val="NormalWeb"/>
        <w:spacing w:before="0" w:beforeAutospacing="0" w:after="0" w:afterAutospacing="0" w:line="360" w:lineRule="auto"/>
        <w:jc w:val="both"/>
        <w:rPr>
          <w:color w:val="000000"/>
        </w:rPr>
      </w:pPr>
      <w:r w:rsidRPr="00A90C23">
        <w:rPr>
          <w:color w:val="000000"/>
        </w:rPr>
        <w:t>The system provides Car Owners to choose a highly skilled good mechanic who can either take your car to any nearby garage or will take it to his own place, will repair it and then will drop it to your place or you can drop your car to the mechanics place and he’ll use his skills to work perfectly on your car and eventually fix it.</w:t>
      </w:r>
    </w:p>
    <w:p w:rsidR="008B39C7" w:rsidRDefault="008B39C7" w:rsidP="008B39C7">
      <w:pPr>
        <w:pStyle w:val="NormalWeb"/>
        <w:spacing w:before="0" w:beforeAutospacing="0" w:after="0" w:afterAutospacing="0" w:line="360" w:lineRule="auto"/>
        <w:jc w:val="both"/>
        <w:rPr>
          <w:color w:val="000000"/>
        </w:rPr>
      </w:pPr>
    </w:p>
    <w:p w:rsidR="008B39C7" w:rsidRDefault="004A55AF" w:rsidP="008B39C7">
      <w:pPr>
        <w:pStyle w:val="NormalWeb"/>
        <w:spacing w:before="0" w:beforeAutospacing="0" w:after="0" w:afterAutospacing="0" w:line="360" w:lineRule="auto"/>
        <w:jc w:val="both"/>
        <w:rPr>
          <w:color w:val="000000"/>
        </w:rPr>
      </w:pPr>
      <w:r w:rsidRPr="00A90C23">
        <w:rPr>
          <w:color w:val="000000"/>
        </w:rPr>
        <w:t xml:space="preserve">Because this system is changing the whole automobile repair system, it cannot happen overnight. Hence, we are connecting the current local garage to our system where we are </w:t>
      </w:r>
      <w:r w:rsidR="000B6953" w:rsidRPr="00A90C23">
        <w:rPr>
          <w:color w:val="000000"/>
        </w:rPr>
        <w:t>focusing</w:t>
      </w:r>
      <w:r w:rsidRPr="00A90C23">
        <w:rPr>
          <w:color w:val="000000"/>
        </w:rPr>
        <w:t xml:space="preserve"> on increasing the sales and services provided by those garages. For e.g. Mechanic can purchase the parts provided by these Local Garages. Car </w:t>
      </w:r>
      <w:r w:rsidR="000B6953" w:rsidRPr="00A90C23">
        <w:rPr>
          <w:color w:val="000000"/>
        </w:rPr>
        <w:t>Owners</w:t>
      </w:r>
      <w:r w:rsidRPr="00A90C23">
        <w:rPr>
          <w:color w:val="000000"/>
        </w:rPr>
        <w:t xml:space="preserve"> can avail some special offer like free Car Inspection, free Car Wash, Towing Services, Repair Services provided by these Local Garages. </w:t>
      </w:r>
      <w:r w:rsidRPr="00A90C23">
        <w:rPr>
          <w:color w:val="000000"/>
        </w:rPr>
        <w:lastRenderedPageBreak/>
        <w:t>This will help boost the sales of these Garages and so will also make sure that our system is not completely demolishing the current system and therefore, our system will grow and change the current workflow of how these Local Garage operates.</w:t>
      </w:r>
    </w:p>
    <w:p w:rsidR="008B39C7" w:rsidRDefault="008B39C7" w:rsidP="008B39C7">
      <w:pPr>
        <w:pStyle w:val="NormalWeb"/>
        <w:spacing w:before="0" w:beforeAutospacing="0" w:after="0" w:afterAutospacing="0" w:line="360" w:lineRule="auto"/>
        <w:jc w:val="both"/>
      </w:pPr>
    </w:p>
    <w:p w:rsidR="004A55AF" w:rsidRPr="00A90C23" w:rsidRDefault="004A55AF" w:rsidP="008B39C7">
      <w:pPr>
        <w:pStyle w:val="NormalWeb"/>
        <w:spacing w:before="0" w:beforeAutospacing="0" w:after="0" w:afterAutospacing="0" w:line="360" w:lineRule="auto"/>
        <w:jc w:val="both"/>
      </w:pPr>
      <w:r w:rsidRPr="00A90C23">
        <w:rPr>
          <w:color w:val="000000"/>
        </w:rPr>
        <w:t>We are on a mission to change the current Automobile Repair System by interconnecting Car Owner, Garages and Mechanics. This system has the potential to change the current automobile repair industry.</w:t>
      </w:r>
    </w:p>
    <w:p w:rsidR="004A55AF" w:rsidRPr="00A90C23" w:rsidRDefault="004A55AF" w:rsidP="006B59BF">
      <w:pPr>
        <w:spacing w:line="360" w:lineRule="auto"/>
        <w:jc w:val="both"/>
        <w:rPr>
          <w:sz w:val="32"/>
          <w:szCs w:val="32"/>
        </w:rPr>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6" w:name="_Toc528563579"/>
      <w:r w:rsidRPr="00A90C23">
        <w:rPr>
          <w:rFonts w:ascii="Times New Roman" w:hAnsi="Times New Roman" w:cs="Times New Roman"/>
          <w:sz w:val="32"/>
          <w:szCs w:val="32"/>
        </w:rPr>
        <w:t xml:space="preserve">3.3 Planning and </w:t>
      </w:r>
      <w:r w:rsidR="00F428A4" w:rsidRPr="00A90C23">
        <w:rPr>
          <w:rFonts w:ascii="Times New Roman" w:hAnsi="Times New Roman" w:cs="Times New Roman"/>
          <w:sz w:val="32"/>
          <w:szCs w:val="32"/>
        </w:rPr>
        <w:t>Scheduling</w:t>
      </w:r>
      <w:bookmarkEnd w:id="36"/>
    </w:p>
    <w:p w:rsidR="004A55AF" w:rsidRPr="00A90C23" w:rsidRDefault="004A55AF" w:rsidP="006B59BF">
      <w:pPr>
        <w:spacing w:line="360" w:lineRule="auto"/>
        <w:jc w:val="both"/>
      </w:pPr>
    </w:p>
    <w:p w:rsidR="008B39C7" w:rsidRPr="008B39C7" w:rsidRDefault="004A55AF" w:rsidP="006B59BF">
      <w:pPr>
        <w:spacing w:after="160" w:line="360" w:lineRule="auto"/>
        <w:jc w:val="both"/>
        <w:rPr>
          <w:rFonts w:eastAsia="Times New Roman"/>
          <w:b/>
          <w:color w:val="000000"/>
          <w:sz w:val="24"/>
          <w:szCs w:val="24"/>
          <w:u w:val="single"/>
          <w:shd w:val="clear" w:color="auto" w:fill="FFFFFF"/>
          <w:lang w:eastAsia="ja-JP"/>
        </w:rPr>
      </w:pPr>
      <w:r w:rsidRPr="00A90C23">
        <w:rPr>
          <w:rFonts w:eastAsia="Times New Roman"/>
          <w:b/>
          <w:color w:val="000000"/>
          <w:sz w:val="24"/>
          <w:szCs w:val="24"/>
          <w:u w:val="single"/>
          <w:shd w:val="clear" w:color="auto" w:fill="FFFFFF"/>
          <w:lang w:eastAsia="ja-JP"/>
        </w:rPr>
        <w:t>Software development model:</w:t>
      </w:r>
    </w:p>
    <w:p w:rsidR="004A55AF" w:rsidRPr="00A90C23" w:rsidRDefault="004A55AF" w:rsidP="006B59BF">
      <w:pPr>
        <w:spacing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This project will be developed using the Iterative Model of Software Development process. An </w:t>
      </w:r>
      <w:r w:rsidRPr="00A90C23">
        <w:rPr>
          <w:rFonts w:eastAsia="Times New Roman"/>
          <w:b/>
          <w:bCs/>
          <w:color w:val="000000"/>
          <w:sz w:val="24"/>
          <w:szCs w:val="24"/>
          <w:lang w:eastAsia="ja-JP"/>
        </w:rPr>
        <w:t>Iterative Life Cycle Model</w:t>
      </w:r>
      <w:r w:rsidRPr="00A90C23">
        <w:rPr>
          <w:rFonts w:eastAsia="Times New Roman"/>
          <w:color w:val="000000"/>
          <w:sz w:val="24"/>
          <w:szCs w:val="24"/>
          <w:lang w:eastAsia="ja-JP"/>
        </w:rPr>
        <w:t xml:space="preserve">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requirements, which iteratively enhances the evolving versions until the complete system is implemented and ready to be deployed. Each release of Iterative Model is developed in a specific and fixed time period, which is called iteration.</w:t>
      </w:r>
    </w:p>
    <w:p w:rsidR="008B39C7" w:rsidRPr="008B39C7"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Iterative model can be used in the following </w:t>
      </w:r>
      <w:r w:rsidR="000B6953" w:rsidRPr="00A90C23">
        <w:rPr>
          <w:rFonts w:eastAsia="Times New Roman"/>
          <w:color w:val="000000"/>
          <w:sz w:val="24"/>
          <w:szCs w:val="24"/>
          <w:lang w:eastAsia="ja-JP"/>
        </w:rPr>
        <w:t>scenario:</w:t>
      </w:r>
      <w:r w:rsidR="008B39C7">
        <w:rPr>
          <w:rFonts w:eastAsia="Times New Roman"/>
          <w:color w:val="000000"/>
          <w:sz w:val="24"/>
          <w:szCs w:val="24"/>
          <w:lang w:eastAsia="ja-JP"/>
        </w:rPr>
        <w: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requirements of the complete system are clearly defined and understood.</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The major requirements are defined, while some functionalities and requested enhancements evolve with the process of the development process.</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A new technology is being used and is being learnt by the development team, while they are working on the project.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If there are some high risk features and goals, which might change in the future.</w:t>
      </w:r>
    </w:p>
    <w:p w:rsidR="004A55AF" w:rsidRPr="00A90C23" w:rsidRDefault="004A55AF" w:rsidP="006B59BF">
      <w:pPr>
        <w:numPr>
          <w:ilvl w:val="0"/>
          <w:numId w:val="26"/>
        </w:numPr>
        <w:shd w:val="clear" w:color="auto" w:fill="FFFFFF"/>
        <w:spacing w:after="280"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resources with needed skill sets are not available and are planned to be used on contract basis for specific iterations.</w:t>
      </w:r>
    </w:p>
    <w:p w:rsidR="004A55AF"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The above characteristics makes iterative model suitable for developing this System where we want to develop a Minimum Viable Product (MVP) of Online Mechanic Locator and deploy </w:t>
      </w:r>
      <w:r w:rsidRPr="00A90C23">
        <w:rPr>
          <w:rFonts w:eastAsia="Times New Roman"/>
          <w:color w:val="000000"/>
          <w:sz w:val="24"/>
          <w:szCs w:val="24"/>
          <w:lang w:eastAsia="ja-JP"/>
        </w:rPr>
        <w:lastRenderedPageBreak/>
        <w:t xml:space="preserve">in the market to get reviews and report from the market to incorporate in the system and release the next version with extended features and functionalities. </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after="160" w:line="360" w:lineRule="auto"/>
        <w:jc w:val="both"/>
        <w:rPr>
          <w:rFonts w:eastAsia="Times New Roman"/>
          <w:b/>
          <w:sz w:val="24"/>
          <w:szCs w:val="24"/>
          <w:lang w:eastAsia="ja-JP"/>
        </w:rPr>
      </w:pPr>
      <w:r w:rsidRPr="00A90C23">
        <w:rPr>
          <w:rFonts w:eastAsia="Times New Roman"/>
          <w:b/>
          <w:color w:val="000000"/>
          <w:sz w:val="24"/>
          <w:szCs w:val="24"/>
          <w:u w:val="single"/>
          <w:lang w:eastAsia="ja-JP"/>
        </w:rPr>
        <w:t>Process of Iterative model:</w:t>
      </w:r>
    </w:p>
    <w:p w:rsidR="00A52711"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The process of Iterative Model is cyclic, unlike the more traditional models that focus on a rigorous step-by-step process of development. In this process, once the initial planning is complete, a handful of phases are repeated again and again, with the completion of each cycle incrementally improvin</w:t>
      </w:r>
      <w:r w:rsidR="00A90C23">
        <w:rPr>
          <w:rFonts w:eastAsia="Times New Roman"/>
          <w:color w:val="000000"/>
          <w:sz w:val="24"/>
          <w:szCs w:val="24"/>
          <w:lang w:eastAsia="ja-JP"/>
        </w:rPr>
        <w:t>g and iterating on the software.</w:t>
      </w:r>
    </w:p>
    <w:p w:rsidR="00383BE3" w:rsidRPr="00A90C23" w:rsidRDefault="004A55AF" w:rsidP="006B59BF">
      <w:pPr>
        <w:spacing w:after="240" w:line="360" w:lineRule="auto"/>
        <w:jc w:val="both"/>
        <w:rPr>
          <w:rFonts w:eastAsia="Times New Roman"/>
          <w:sz w:val="24"/>
          <w:szCs w:val="24"/>
          <w:lang w:eastAsia="ja-JP"/>
        </w:rPr>
      </w:pPr>
      <w:r w:rsidRPr="00A90C23">
        <w:rPr>
          <w:rFonts w:eastAsia="Times New Roman"/>
          <w:sz w:val="24"/>
          <w:szCs w:val="24"/>
          <w:lang w:eastAsia="ja-JP"/>
        </w:rPr>
        <w:br/>
      </w: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 xml:space="preserve">Gantt </w:t>
      </w:r>
      <w:proofErr w:type="gramStart"/>
      <w:r w:rsidRPr="00A90C23">
        <w:rPr>
          <w:rFonts w:eastAsia="Times New Roman"/>
          <w:color w:val="000000"/>
          <w:sz w:val="24"/>
          <w:szCs w:val="24"/>
          <w:u w:val="single"/>
          <w:lang w:eastAsia="ja-JP"/>
        </w:rPr>
        <w:t>Chart</w:t>
      </w:r>
      <w:proofErr w:type="gramEnd"/>
      <w:r w:rsidRPr="00A90C23">
        <w:rPr>
          <w:rFonts w:eastAsia="Times New Roman"/>
          <w:color w:val="000000"/>
          <w:sz w:val="24"/>
          <w:szCs w:val="24"/>
          <w:u w:val="single"/>
          <w:lang w:eastAsia="ja-JP"/>
        </w:rPr>
        <w:t>:</w:t>
      </w:r>
    </w:p>
    <w:p w:rsidR="004A55AF" w:rsidRPr="00A90C23" w:rsidRDefault="00BF2B77" w:rsidP="006B59BF">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3.85pt;margin-top:26.9pt;width:514.5pt;height:191.3pt;z-index:251705344;mso-position-horizontal-relative:text;mso-position-vertical-relative:text;mso-width-relative:page;mso-height-relative:page">
            <v:imagedata r:id="rId15" o:title="gand chart"/>
          </v:shape>
        </w:pict>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p>
    <w:p w:rsidR="00A52711" w:rsidRPr="00A90C23" w:rsidRDefault="00A52711" w:rsidP="006B59BF">
      <w:pPr>
        <w:pStyle w:val="Caption"/>
        <w:spacing w:line="360" w:lineRule="auto"/>
        <w:ind w:right="110"/>
        <w:jc w:val="center"/>
        <w:rPr>
          <w:sz w:val="32"/>
          <w:szCs w:val="32"/>
        </w:rPr>
      </w:pPr>
      <w:bookmarkStart w:id="37" w:name="_Toc528411134"/>
      <w:bookmarkStart w:id="38" w:name="_Toc528411310"/>
      <w:bookmarkStart w:id="39" w:name="_Toc528413599"/>
      <w:bookmarkStart w:id="40" w:name="_Toc528562887"/>
      <w:bookmarkStart w:id="41" w:name="_Toc528563606"/>
      <w:r w:rsidRPr="00A90C23">
        <w:t>Figure 3.</w:t>
      </w:r>
      <w:r w:rsidR="00BF2B77">
        <w:fldChar w:fldCharType="begin"/>
      </w:r>
      <w:r w:rsidR="00BF2B77">
        <w:instrText xml:space="preserve"> SEQ Figure_3. \* ARABIC </w:instrText>
      </w:r>
      <w:r w:rsidR="00BF2B77">
        <w:fldChar w:fldCharType="separate"/>
      </w:r>
      <w:r w:rsidR="00B421F3">
        <w:rPr>
          <w:noProof/>
        </w:rPr>
        <w:t>1</w:t>
      </w:r>
      <w:r w:rsidR="00BF2B77">
        <w:rPr>
          <w:noProof/>
        </w:rPr>
        <w:fldChar w:fldCharType="end"/>
      </w:r>
      <w:r w:rsidRPr="00A90C23">
        <w:t xml:space="preserve"> Gantt </w:t>
      </w:r>
      <w:proofErr w:type="gramStart"/>
      <w:r w:rsidRPr="00A90C23">
        <w:t>Chart</w:t>
      </w:r>
      <w:bookmarkEnd w:id="37"/>
      <w:bookmarkEnd w:id="38"/>
      <w:bookmarkEnd w:id="39"/>
      <w:bookmarkEnd w:id="40"/>
      <w:bookmarkEnd w:id="41"/>
      <w:proofErr w:type="gramEnd"/>
    </w:p>
    <w:p w:rsidR="00A52711" w:rsidRDefault="00A52711"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Pr="00A90C23" w:rsidRDefault="00A90C23" w:rsidP="006B59BF">
      <w:pPr>
        <w:spacing w:line="360" w:lineRule="auto"/>
        <w:jc w:val="both"/>
        <w:rPr>
          <w:sz w:val="32"/>
          <w:szCs w:val="32"/>
        </w:rPr>
      </w:pPr>
    </w:p>
    <w:p w:rsidR="008B39C7" w:rsidRDefault="008B39C7" w:rsidP="006B59BF">
      <w:pPr>
        <w:pStyle w:val="Heading2"/>
        <w:spacing w:line="360" w:lineRule="auto"/>
        <w:jc w:val="both"/>
        <w:rPr>
          <w:rFonts w:ascii="Times New Roman" w:hAnsi="Times New Roman" w:cs="Times New Roman"/>
          <w:sz w:val="32"/>
        </w:rPr>
      </w:pPr>
    </w:p>
    <w:p w:rsidR="00AA6329" w:rsidRPr="00A90C23" w:rsidRDefault="00055F1B" w:rsidP="006B59BF">
      <w:pPr>
        <w:pStyle w:val="Heading2"/>
        <w:spacing w:line="360" w:lineRule="auto"/>
        <w:jc w:val="both"/>
        <w:rPr>
          <w:rFonts w:ascii="Times New Roman" w:hAnsi="Times New Roman" w:cs="Times New Roman"/>
          <w:sz w:val="32"/>
        </w:rPr>
      </w:pPr>
      <w:bookmarkStart w:id="42" w:name="_Toc528563580"/>
      <w:r w:rsidRPr="00A90C23">
        <w:rPr>
          <w:rFonts w:ascii="Times New Roman" w:hAnsi="Times New Roman" w:cs="Times New Roman"/>
          <w:sz w:val="32"/>
        </w:rPr>
        <w:t xml:space="preserve">3.4 Software and </w:t>
      </w:r>
      <w:r w:rsidR="00F428A4" w:rsidRPr="00A90C23">
        <w:rPr>
          <w:rFonts w:ascii="Times New Roman" w:hAnsi="Times New Roman" w:cs="Times New Roman"/>
          <w:sz w:val="32"/>
        </w:rPr>
        <w:t>Hardware Requirements</w:t>
      </w:r>
      <w:bookmarkEnd w:id="42"/>
    </w:p>
    <w:p w:rsidR="00F428A4" w:rsidRPr="00A90C23" w:rsidRDefault="00F428A4" w:rsidP="006B59BF">
      <w:pPr>
        <w:spacing w:line="360" w:lineRule="auto"/>
        <w:jc w:val="both"/>
      </w:pPr>
    </w:p>
    <w:p w:rsidR="004A55AF" w:rsidRPr="004B0643" w:rsidRDefault="004A55AF" w:rsidP="006B59BF">
      <w:pPr>
        <w:spacing w:line="360" w:lineRule="auto"/>
        <w:jc w:val="both"/>
        <w:rPr>
          <w:b/>
          <w:sz w:val="24"/>
          <w:szCs w:val="24"/>
        </w:rPr>
      </w:pPr>
      <w:r w:rsidRPr="004B0643">
        <w:rPr>
          <w:b/>
          <w:sz w:val="24"/>
          <w:szCs w:val="24"/>
        </w:rPr>
        <w:t xml:space="preserve">Software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8B39C7" w:rsidRPr="004B0643" w:rsidRDefault="004A55AF" w:rsidP="006B59BF">
      <w:pPr>
        <w:spacing w:line="360" w:lineRule="auto"/>
        <w:jc w:val="both"/>
        <w:rPr>
          <w:bCs/>
          <w:color w:val="000000"/>
          <w:sz w:val="24"/>
          <w:szCs w:val="24"/>
        </w:rPr>
      </w:pPr>
      <w:r w:rsidRPr="004B0643">
        <w:rPr>
          <w:bCs/>
          <w:color w:val="000000"/>
          <w:sz w:val="24"/>
          <w:szCs w:val="24"/>
        </w:rPr>
        <w:t>The following are the recommended requirements for the smooth functioning of the entire system:</w:t>
      </w:r>
    </w:p>
    <w:tbl>
      <w:tblPr>
        <w:tblW w:w="9475" w:type="dxa"/>
        <w:tblCellMar>
          <w:top w:w="15" w:type="dxa"/>
          <w:left w:w="15" w:type="dxa"/>
          <w:bottom w:w="15" w:type="dxa"/>
          <w:right w:w="15" w:type="dxa"/>
        </w:tblCellMar>
        <w:tblLook w:val="04A0" w:firstRow="1" w:lastRow="0" w:firstColumn="1" w:lastColumn="0" w:noHBand="0" w:noVBand="1"/>
      </w:tblPr>
      <w:tblGrid>
        <w:gridCol w:w="3151"/>
        <w:gridCol w:w="6324"/>
      </w:tblGrid>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Software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Operating system Platform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Windows 10</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Browser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Any of Chrome, Mozilla, Opera etc.</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Environment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24ACC" w:rsidRDefault="004A55AF" w:rsidP="006B59BF">
            <w:pPr>
              <w:spacing w:line="360" w:lineRule="auto"/>
              <w:rPr>
                <w:b/>
                <w:bCs/>
                <w:color w:val="000000"/>
                <w:sz w:val="24"/>
                <w:szCs w:val="24"/>
              </w:rPr>
            </w:pPr>
            <w:r w:rsidRPr="00A90C23">
              <w:rPr>
                <w:b/>
                <w:bCs/>
                <w:color w:val="000000"/>
                <w:sz w:val="24"/>
                <w:szCs w:val="24"/>
              </w:rPr>
              <w:t xml:space="preserve">Sublime Text 3, Django Server, Cordova or </w:t>
            </w:r>
            <w:proofErr w:type="spellStart"/>
            <w:r w:rsidRPr="00A90C23">
              <w:rPr>
                <w:b/>
                <w:bCs/>
                <w:color w:val="000000"/>
                <w:sz w:val="24"/>
                <w:szCs w:val="24"/>
              </w:rPr>
              <w:t>PhoneGap</w:t>
            </w:r>
            <w:proofErr w:type="spellEnd"/>
            <w:r w:rsidR="00424ACC">
              <w:rPr>
                <w:b/>
                <w:bCs/>
                <w:color w:val="000000"/>
                <w:sz w:val="24"/>
                <w:szCs w:val="24"/>
              </w:rPr>
              <w:t xml:space="preserve">, </w:t>
            </w:r>
          </w:p>
          <w:p w:rsidR="004A55AF" w:rsidRPr="00A90C23" w:rsidRDefault="00424ACC" w:rsidP="006B59BF">
            <w:pPr>
              <w:spacing w:line="360" w:lineRule="auto"/>
              <w:rPr>
                <w:sz w:val="24"/>
                <w:szCs w:val="24"/>
              </w:rPr>
            </w:pPr>
            <w:proofErr w:type="spellStart"/>
            <w:r>
              <w:rPr>
                <w:b/>
                <w:bCs/>
                <w:color w:val="000000"/>
                <w:sz w:val="24"/>
                <w:szCs w:val="24"/>
              </w:rPr>
              <w:t>Git</w:t>
            </w:r>
            <w:proofErr w:type="spellEnd"/>
            <w:r>
              <w:rPr>
                <w:b/>
                <w:bCs/>
                <w:color w:val="000000"/>
                <w:sz w:val="24"/>
                <w:szCs w:val="24"/>
              </w:rPr>
              <w:t xml:space="preserve">, GitHub </w:t>
            </w:r>
          </w:p>
          <w:p w:rsidR="004A55AF" w:rsidRPr="00A90C23" w:rsidRDefault="004A55AF" w:rsidP="006B59BF">
            <w:pPr>
              <w:spacing w:line="360" w:lineRule="auto"/>
              <w:rPr>
                <w:sz w:val="24"/>
                <w:szCs w:val="24"/>
              </w:rPr>
            </w:pP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Tools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 xml:space="preserve">HTML, CSS, Bootstrap, JavaScript Framework, Django </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MySQL</w:t>
            </w:r>
          </w:p>
        </w:tc>
      </w:tr>
    </w:tbl>
    <w:p w:rsidR="004A55AF" w:rsidRPr="00A90C23" w:rsidRDefault="004A55AF" w:rsidP="006B59BF">
      <w:pPr>
        <w:spacing w:line="360" w:lineRule="auto"/>
        <w:rPr>
          <w:sz w:val="24"/>
          <w:szCs w:val="24"/>
        </w:rPr>
      </w:pPr>
    </w:p>
    <w:p w:rsidR="00A52711" w:rsidRPr="00A90C23" w:rsidRDefault="00A52711" w:rsidP="006B59BF">
      <w:pPr>
        <w:pStyle w:val="Caption"/>
        <w:spacing w:line="360" w:lineRule="auto"/>
        <w:jc w:val="center"/>
        <w:rPr>
          <w:sz w:val="24"/>
          <w:szCs w:val="24"/>
        </w:rPr>
      </w:pPr>
      <w:bookmarkStart w:id="43" w:name="_Toc528411366"/>
      <w:bookmarkStart w:id="44" w:name="_Toc528414023"/>
      <w:bookmarkStart w:id="45" w:name="_Toc528563674"/>
      <w:r w:rsidRPr="00A90C23">
        <w:t>Table 3.</w:t>
      </w:r>
      <w:r w:rsidR="00BF2B77">
        <w:fldChar w:fldCharType="begin"/>
      </w:r>
      <w:r w:rsidR="00BF2B77">
        <w:instrText xml:space="preserve"> SEQ Table_3. \* ARABIC </w:instrText>
      </w:r>
      <w:r w:rsidR="00BF2B77">
        <w:fldChar w:fldCharType="separate"/>
      </w:r>
      <w:r w:rsidR="00B421F3">
        <w:rPr>
          <w:noProof/>
        </w:rPr>
        <w:t>3</w:t>
      </w:r>
      <w:r w:rsidR="00BF2B77">
        <w:rPr>
          <w:noProof/>
        </w:rPr>
        <w:fldChar w:fldCharType="end"/>
      </w:r>
      <w:r w:rsidR="00167456" w:rsidRPr="00A90C23">
        <w:t xml:space="preserve"> Software Requirement</w:t>
      </w:r>
      <w:bookmarkEnd w:id="43"/>
      <w:bookmarkEnd w:id="44"/>
      <w:bookmarkEnd w:id="45"/>
    </w:p>
    <w:p w:rsidR="00A52711" w:rsidRDefault="00A52711"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Pr="00A90C23" w:rsidRDefault="008B39C7" w:rsidP="006B59BF">
      <w:pPr>
        <w:spacing w:line="360" w:lineRule="auto"/>
        <w:jc w:val="both"/>
        <w:rPr>
          <w:sz w:val="24"/>
          <w:szCs w:val="24"/>
        </w:rPr>
      </w:pPr>
    </w:p>
    <w:p w:rsidR="004B0643" w:rsidRDefault="004B0643" w:rsidP="006B59BF">
      <w:pPr>
        <w:spacing w:line="360" w:lineRule="auto"/>
        <w:jc w:val="both"/>
        <w:rPr>
          <w:b/>
          <w:sz w:val="24"/>
          <w:szCs w:val="24"/>
        </w:rPr>
      </w:pPr>
    </w:p>
    <w:p w:rsidR="004A55AF" w:rsidRPr="004B0643" w:rsidRDefault="004A55AF" w:rsidP="006B59BF">
      <w:pPr>
        <w:spacing w:line="360" w:lineRule="auto"/>
        <w:jc w:val="both"/>
        <w:rPr>
          <w:b/>
          <w:sz w:val="24"/>
          <w:szCs w:val="24"/>
        </w:rPr>
      </w:pPr>
      <w:r w:rsidRPr="004B0643">
        <w:rPr>
          <w:b/>
          <w:sz w:val="24"/>
          <w:szCs w:val="24"/>
        </w:rPr>
        <w:lastRenderedPageBreak/>
        <w:t xml:space="preserve">Hardware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4A55AF" w:rsidRPr="004B0643" w:rsidRDefault="004A55AF" w:rsidP="004B0643">
      <w:pPr>
        <w:spacing w:line="360" w:lineRule="auto"/>
        <w:jc w:val="both"/>
        <w:rPr>
          <w:sz w:val="24"/>
          <w:szCs w:val="24"/>
        </w:rPr>
      </w:pPr>
      <w:r w:rsidRPr="004B0643">
        <w:rPr>
          <w:bCs/>
          <w:color w:val="000000"/>
          <w:sz w:val="24"/>
          <w:szCs w:val="24"/>
        </w:rPr>
        <w:t>The following are the minimum requirements for the smooth functioning of the entire system:</w:t>
      </w:r>
    </w:p>
    <w:tbl>
      <w:tblPr>
        <w:tblW w:w="9519" w:type="dxa"/>
        <w:tblCellMar>
          <w:top w:w="15" w:type="dxa"/>
          <w:left w:w="15" w:type="dxa"/>
          <w:bottom w:w="15" w:type="dxa"/>
          <w:right w:w="15" w:type="dxa"/>
        </w:tblCellMar>
        <w:tblLook w:val="04A0" w:firstRow="1" w:lastRow="0" w:firstColumn="1" w:lastColumn="0" w:noHBand="0" w:noVBand="1"/>
      </w:tblPr>
      <w:tblGrid>
        <w:gridCol w:w="2580"/>
        <w:gridCol w:w="6939"/>
      </w:tblGrid>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Hardware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Processor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Intel CORE i3 7th Gen</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500</w:t>
            </w:r>
            <w:r w:rsidR="004A55AF" w:rsidRPr="00A90C23">
              <w:rPr>
                <w:b/>
                <w:bCs/>
                <w:color w:val="000000"/>
                <w:sz w:val="24"/>
                <w:szCs w:val="24"/>
              </w:rPr>
              <w:t xml:space="preserve"> MB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Hard Disk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2 G</w:t>
            </w:r>
            <w:r w:rsidR="004A55AF" w:rsidRPr="00A90C23">
              <w:rPr>
                <w:b/>
                <w:bCs/>
                <w:color w:val="000000"/>
                <w:sz w:val="24"/>
                <w:szCs w:val="24"/>
              </w:rPr>
              <w:t>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Internet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shd w:val="clear" w:color="auto" w:fill="FFFFFF"/>
              </w:rPr>
              <w:t>High-speed Internet connection</w:t>
            </w:r>
          </w:p>
        </w:tc>
      </w:tr>
    </w:tbl>
    <w:p w:rsidR="00167456" w:rsidRPr="00A90C23" w:rsidRDefault="00167456" w:rsidP="006B59BF">
      <w:pPr>
        <w:spacing w:line="360" w:lineRule="auto"/>
        <w:rPr>
          <w:sz w:val="24"/>
          <w:szCs w:val="24"/>
        </w:rPr>
      </w:pPr>
    </w:p>
    <w:p w:rsidR="00167456" w:rsidRPr="00A90C23" w:rsidRDefault="00167456" w:rsidP="004B0643">
      <w:pPr>
        <w:pStyle w:val="Caption"/>
        <w:spacing w:line="360" w:lineRule="auto"/>
        <w:jc w:val="center"/>
        <w:rPr>
          <w:sz w:val="24"/>
          <w:szCs w:val="24"/>
        </w:rPr>
      </w:pPr>
      <w:bookmarkStart w:id="46" w:name="_Toc528411367"/>
      <w:bookmarkStart w:id="47" w:name="_Toc528414024"/>
      <w:bookmarkStart w:id="48" w:name="_Toc528563675"/>
      <w:r w:rsidRPr="00A90C23">
        <w:t>Table 3.</w:t>
      </w:r>
      <w:r w:rsidR="00BF2B77">
        <w:fldChar w:fldCharType="begin"/>
      </w:r>
      <w:r w:rsidR="00BF2B77">
        <w:instrText xml:space="preserve"> SEQ Table_3. \* ARABIC </w:instrText>
      </w:r>
      <w:r w:rsidR="00BF2B77">
        <w:fldChar w:fldCharType="separate"/>
      </w:r>
      <w:r w:rsidR="00B421F3">
        <w:rPr>
          <w:noProof/>
        </w:rPr>
        <w:t>4</w:t>
      </w:r>
      <w:r w:rsidR="00BF2B77">
        <w:rPr>
          <w:noProof/>
        </w:rPr>
        <w:fldChar w:fldCharType="end"/>
      </w:r>
      <w:r w:rsidRPr="00A90C23">
        <w:t xml:space="preserve"> Hardware Requirement</w:t>
      </w:r>
      <w:bookmarkEnd w:id="46"/>
      <w:bookmarkEnd w:id="47"/>
      <w:bookmarkEnd w:id="48"/>
    </w:p>
    <w:p w:rsidR="00F428A4" w:rsidRPr="00A90C23" w:rsidRDefault="00F428A4" w:rsidP="006B59BF">
      <w:pPr>
        <w:spacing w:line="360" w:lineRule="auto"/>
        <w:rPr>
          <w:sz w:val="32"/>
          <w:szCs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9" w:name="_Toc528563581"/>
      <w:r w:rsidRPr="00A90C23">
        <w:rPr>
          <w:rFonts w:ascii="Times New Roman" w:hAnsi="Times New Roman" w:cs="Times New Roman"/>
          <w:sz w:val="32"/>
        </w:rPr>
        <w:t>3.5 Preliminary Product Description</w:t>
      </w:r>
      <w:bookmarkEnd w:id="49"/>
    </w:p>
    <w:p w:rsidR="004A55AF" w:rsidRPr="00A90C23" w:rsidRDefault="004A55AF"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The system is very innovative and has the potential to change how people do servicing of their car. It has the potential to provide employment to many mechanics who have the skills but don’t have an exposure to the market.</w:t>
      </w:r>
    </w:p>
    <w:p w:rsidR="008B39C7" w:rsidRPr="00A90C23" w:rsidRDefault="008B39C7"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Following are Preliminary Product Description:</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find and book Mechanics through this system at the comfort of sitting at their home without having to go to garage for repairing their cars.</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also find good Deals and Offers from various different Garage through this system.</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Through this system, Mechanic can earn money by getting connected to huge community of Car Owners where he can provide his services.</w:t>
      </w:r>
    </w:p>
    <w:p w:rsidR="00F428A4" w:rsidRPr="008B39C7"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Garages can provide offers and product listing through this system thus increasing their sales.</w:t>
      </w:r>
    </w:p>
    <w:p w:rsidR="008B39C7" w:rsidRDefault="008B39C7" w:rsidP="006B59BF">
      <w:pPr>
        <w:pStyle w:val="Heading2"/>
        <w:spacing w:line="360" w:lineRule="auto"/>
        <w:jc w:val="both"/>
        <w:rPr>
          <w:rFonts w:ascii="Times New Roman" w:hAnsi="Times New Roman" w:cs="Times New Roman"/>
          <w:sz w:val="32"/>
        </w:rPr>
      </w:pPr>
    </w:p>
    <w:p w:rsidR="00F428A4" w:rsidRPr="00A90C23" w:rsidRDefault="00F428A4" w:rsidP="006B59BF">
      <w:pPr>
        <w:pStyle w:val="Heading2"/>
        <w:spacing w:line="360" w:lineRule="auto"/>
        <w:jc w:val="both"/>
        <w:rPr>
          <w:rFonts w:ascii="Times New Roman" w:hAnsi="Times New Roman" w:cs="Times New Roman"/>
          <w:sz w:val="32"/>
        </w:rPr>
      </w:pPr>
      <w:bookmarkStart w:id="50" w:name="_Toc528563582"/>
      <w:r w:rsidRPr="00A90C23">
        <w:rPr>
          <w:rFonts w:ascii="Times New Roman" w:hAnsi="Times New Roman" w:cs="Times New Roman"/>
          <w:sz w:val="32"/>
        </w:rPr>
        <w:t>3.6 Conceptual Models</w:t>
      </w:r>
      <w:bookmarkEnd w:id="50"/>
    </w:p>
    <w:p w:rsidR="004A55AF" w:rsidRPr="00A90C23" w:rsidRDefault="004A55AF" w:rsidP="006B59BF">
      <w:pPr>
        <w:spacing w:line="360" w:lineRule="auto"/>
        <w:jc w:val="both"/>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Entity Relationship Diagram:</w:t>
      </w:r>
    </w:p>
    <w:p w:rsidR="004A55AF" w:rsidRPr="00A90C23" w:rsidRDefault="00400E89" w:rsidP="006B59BF">
      <w:pPr>
        <w:spacing w:line="360" w:lineRule="auto"/>
        <w:jc w:val="both"/>
        <w:rPr>
          <w:rFonts w:eastAsia="Times New Roman"/>
          <w:color w:val="000000"/>
          <w:sz w:val="24"/>
          <w:szCs w:val="24"/>
          <w:lang w:eastAsia="ja-JP"/>
        </w:rPr>
      </w:pPr>
      <w:r w:rsidRPr="00A90C23">
        <w:rPr>
          <w:noProof/>
          <w:lang w:eastAsia="ja-JP"/>
        </w:rPr>
        <w:drawing>
          <wp:anchor distT="0" distB="0" distL="114300" distR="114300" simplePos="0" relativeHeight="251687936" behindDoc="1" locked="0" layoutInCell="1" allowOverlap="1">
            <wp:simplePos x="0" y="0"/>
            <wp:positionH relativeFrom="margin">
              <wp:posOffset>-355280</wp:posOffset>
            </wp:positionH>
            <wp:positionV relativeFrom="paragraph">
              <wp:posOffset>882015</wp:posOffset>
            </wp:positionV>
            <wp:extent cx="6828182" cy="4253859"/>
            <wp:effectExtent l="0" t="0" r="0" b="0"/>
            <wp:wrapNone/>
            <wp:docPr id="2" name="Picture 2" descr="https://lh4.googleusercontent.com/gcglh48vNIAJXxKyg_1swQoyu1rG6dwNf15141YH4Wa6AHXjic-mQ0OPKQh6oGm_UXvvlv0Lin_q8toxbiIlaAtxaFXPJMnYIVJjzo1aSF-mwFoz1dGVDS-B32daA74_pWlMHM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glh48vNIAJXxKyg_1swQoyu1rG6dwNf15141YH4Wa6AHXjic-mQ0OPKQh6oGm_UXvvlv0Lin_q8toxbiIlaAtxaFXPJMnYIVJjzo1aSF-mwFoz1dGVDS-B32daA74_pWlMHM5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8182" cy="4253859"/>
                    </a:xfrm>
                    <a:prstGeom prst="rect">
                      <a:avLst/>
                    </a:prstGeom>
                    <a:noFill/>
                    <a:ln>
                      <a:noFill/>
                    </a:ln>
                  </pic:spPr>
                </pic:pic>
              </a:graphicData>
            </a:graphic>
            <wp14:sizeRelH relativeFrom="page">
              <wp14:pctWidth>0</wp14:pctWidth>
            </wp14:sizeRelH>
            <wp14:sizeRelV relativeFrom="page">
              <wp14:pctHeight>0</wp14:pctHeight>
            </wp14:sizeRelV>
          </wp:anchor>
        </w:drawing>
      </w:r>
      <w:r w:rsidR="004A55AF" w:rsidRPr="00A90C23">
        <w:rPr>
          <w:rFonts w:eastAsia="Times New Roman"/>
          <w:sz w:val="24"/>
          <w:szCs w:val="24"/>
          <w:lang w:eastAsia="ja-JP"/>
        </w:rPr>
        <w:br/>
      </w:r>
      <w:r w:rsidR="004A55AF" w:rsidRPr="00A90C23">
        <w:rPr>
          <w:rFonts w:eastAsia="Times New Roman"/>
          <w:color w:val="000000"/>
          <w:sz w:val="24"/>
          <w:szCs w:val="24"/>
          <w:lang w:eastAsia="ja-JP"/>
        </w:rPr>
        <w:t xml:space="preserve">The ER model defines the conceptual view of a database. It works around real-world </w:t>
      </w:r>
      <w:r w:rsidR="004A55AF" w:rsidRPr="00A90C23">
        <w:rPr>
          <w:rFonts w:eastAsia="Times New Roman"/>
          <w:b/>
          <w:bCs/>
          <w:color w:val="000000"/>
          <w:sz w:val="24"/>
          <w:szCs w:val="24"/>
          <w:lang w:eastAsia="ja-JP"/>
        </w:rPr>
        <w:t>entities</w:t>
      </w:r>
      <w:r w:rsidR="004A55AF" w:rsidRPr="00A90C23">
        <w:rPr>
          <w:rFonts w:eastAsia="Times New Roman"/>
          <w:color w:val="000000"/>
          <w:sz w:val="24"/>
          <w:szCs w:val="24"/>
          <w:lang w:eastAsia="ja-JP"/>
        </w:rPr>
        <w:t xml:space="preserve"> and the associations among them. At view level, the ER model is considered a good option for designing databases.</w:t>
      </w: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sz w:val="24"/>
          <w:szCs w:val="24"/>
        </w:rPr>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rPr>
          <w:sz w:val="32"/>
          <w:szCs w:val="32"/>
        </w:rPr>
      </w:pPr>
    </w:p>
    <w:p w:rsidR="00AA6329" w:rsidRPr="00A90C23" w:rsidRDefault="00AA6329" w:rsidP="006B59BF">
      <w:pPr>
        <w:spacing w:line="360" w:lineRule="auto"/>
      </w:pPr>
    </w:p>
    <w:p w:rsidR="00AA6329" w:rsidRPr="00A90C23" w:rsidRDefault="00AA6329" w:rsidP="006B59BF">
      <w:pPr>
        <w:spacing w:line="360" w:lineRule="auto"/>
        <w:rPr>
          <w:rFonts w:eastAsia="Merriweather"/>
          <w:sz w:val="28"/>
          <w:szCs w:val="28"/>
        </w:rPr>
      </w:pPr>
    </w:p>
    <w:p w:rsidR="00AA6329" w:rsidRPr="00A90C23" w:rsidRDefault="00AA6329" w:rsidP="006B59BF">
      <w:pPr>
        <w:spacing w:line="360" w:lineRule="auto"/>
      </w:pPr>
    </w:p>
    <w:p w:rsidR="00A90C23" w:rsidRDefault="00A90C23" w:rsidP="006B59BF">
      <w:pPr>
        <w:pStyle w:val="Caption"/>
        <w:spacing w:line="360" w:lineRule="auto"/>
        <w:jc w:val="center"/>
        <w:rPr>
          <w:i w:val="0"/>
          <w:iCs w:val="0"/>
          <w:color w:val="auto"/>
          <w:szCs w:val="22"/>
        </w:rPr>
      </w:pPr>
      <w:bookmarkStart w:id="51" w:name="_Toc528413600"/>
    </w:p>
    <w:p w:rsidR="008B39C7" w:rsidRPr="008B39C7" w:rsidRDefault="008B39C7" w:rsidP="008B39C7"/>
    <w:p w:rsidR="00A90C23" w:rsidRDefault="00A90C23" w:rsidP="006B59BF">
      <w:pPr>
        <w:pStyle w:val="Caption"/>
        <w:spacing w:line="360" w:lineRule="auto"/>
        <w:jc w:val="center"/>
      </w:pPr>
    </w:p>
    <w:p w:rsidR="004B0643" w:rsidRDefault="004B0643" w:rsidP="004B0643"/>
    <w:p w:rsidR="004B0643" w:rsidRPr="004B0643" w:rsidRDefault="004B0643" w:rsidP="004B0643"/>
    <w:p w:rsidR="00A90C23" w:rsidRDefault="00A90C23" w:rsidP="006B59BF">
      <w:pPr>
        <w:pStyle w:val="Caption"/>
        <w:spacing w:line="360" w:lineRule="auto"/>
        <w:ind w:left="2160" w:firstLine="720"/>
        <w:jc w:val="left"/>
      </w:pPr>
      <w:r>
        <w:t xml:space="preserve">           </w:t>
      </w:r>
      <w:bookmarkStart w:id="52" w:name="_Toc528562888"/>
      <w:bookmarkStart w:id="53" w:name="_Toc528563607"/>
      <w:r w:rsidR="00400E89" w:rsidRPr="00A90C23">
        <w:t>Figure 3.</w:t>
      </w:r>
      <w:r w:rsidR="00BF2B77">
        <w:fldChar w:fldCharType="begin"/>
      </w:r>
      <w:r w:rsidR="00BF2B77">
        <w:instrText xml:space="preserve"> SEQ Figure_3. \* ARABIC </w:instrText>
      </w:r>
      <w:r w:rsidR="00BF2B77">
        <w:fldChar w:fldCharType="separate"/>
      </w:r>
      <w:r w:rsidR="00B421F3">
        <w:rPr>
          <w:noProof/>
        </w:rPr>
        <w:t>2</w:t>
      </w:r>
      <w:r w:rsidR="00BF2B77">
        <w:rPr>
          <w:noProof/>
        </w:rPr>
        <w:fldChar w:fldCharType="end"/>
      </w:r>
      <w:r w:rsidR="00400E89" w:rsidRPr="00A90C23">
        <w:t xml:space="preserve"> ER Diagram</w:t>
      </w:r>
      <w:bookmarkEnd w:id="51"/>
      <w:bookmarkEnd w:id="52"/>
      <w:bookmarkEnd w:id="53"/>
    </w:p>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Pr="008B39C7" w:rsidRDefault="008B39C7" w:rsidP="008B39C7"/>
    <w:p w:rsidR="008B39C7" w:rsidRDefault="008B39C7" w:rsidP="00A02617">
      <w:pPr>
        <w:pStyle w:val="Heading1"/>
      </w:pPr>
    </w:p>
    <w:p w:rsidR="008B39C7" w:rsidRPr="008B39C7" w:rsidRDefault="008B39C7" w:rsidP="008B39C7">
      <w:pPr>
        <w:jc w:val="center"/>
        <w:rPr>
          <w:b/>
          <w:sz w:val="40"/>
          <w:szCs w:val="40"/>
        </w:rPr>
      </w:pPr>
      <w:r w:rsidRPr="008B39C7">
        <w:rPr>
          <w:b/>
          <w:sz w:val="40"/>
          <w:szCs w:val="40"/>
        </w:rPr>
        <w:t>CHAPTER 4</w:t>
      </w:r>
    </w:p>
    <w:p w:rsidR="00400E89" w:rsidRDefault="003330F6" w:rsidP="008B39C7">
      <w:pPr>
        <w:pStyle w:val="Heading1"/>
      </w:pPr>
      <w:r w:rsidRPr="00A90C23">
        <w:t xml:space="preserve"> </w:t>
      </w:r>
      <w:bookmarkStart w:id="54" w:name="_Toc528563583"/>
      <w:r w:rsidRPr="008B39C7">
        <w:t>SYSTEM DESIGN</w:t>
      </w:r>
      <w:bookmarkEnd w:id="54"/>
    </w:p>
    <w:p w:rsidR="008B39C7" w:rsidRPr="008B39C7" w:rsidRDefault="008B39C7" w:rsidP="008B39C7"/>
    <w:p w:rsidR="003330F6" w:rsidRPr="00A90C23" w:rsidRDefault="003330F6" w:rsidP="006B59BF">
      <w:pPr>
        <w:pStyle w:val="Heading2"/>
        <w:spacing w:line="360" w:lineRule="auto"/>
        <w:jc w:val="both"/>
        <w:rPr>
          <w:rFonts w:ascii="Times New Roman" w:hAnsi="Times New Roman" w:cs="Times New Roman"/>
          <w:sz w:val="32"/>
        </w:rPr>
      </w:pPr>
      <w:bookmarkStart w:id="55" w:name="_Toc528563584"/>
      <w:r w:rsidRPr="00A90C23">
        <w:rPr>
          <w:rFonts w:ascii="Times New Roman" w:hAnsi="Times New Roman" w:cs="Times New Roman"/>
          <w:sz w:val="32"/>
        </w:rPr>
        <w:t>4.1 Basic Modules</w:t>
      </w:r>
      <w:bookmarkEnd w:id="55"/>
      <w:r w:rsidRPr="00A90C23">
        <w:rPr>
          <w:rFonts w:ascii="Times New Roman" w:hAnsi="Times New Roman" w:cs="Times New Roman"/>
          <w:sz w:val="32"/>
        </w:rPr>
        <w:t xml:space="preserve"> </w:t>
      </w:r>
    </w:p>
    <w:p w:rsidR="003330F6" w:rsidRPr="00A90C23" w:rsidRDefault="003330F6" w:rsidP="006B59BF">
      <w:pPr>
        <w:pStyle w:val="NormalWeb"/>
        <w:spacing w:before="0" w:beforeAutospacing="0" w:after="0" w:afterAutospacing="0" w:line="360" w:lineRule="auto"/>
        <w:jc w:val="both"/>
      </w:pPr>
      <w:r w:rsidRPr="00A90C23">
        <w:rPr>
          <w:color w:val="000000"/>
        </w:rPr>
        <w:t>There will be three modules in this syst</w:t>
      </w:r>
      <w:r w:rsidR="00AC6460">
        <w:rPr>
          <w:color w:val="000000"/>
        </w:rPr>
        <w:t>em i.e. Owner, Mechanic, Garage.</w:t>
      </w:r>
    </w:p>
    <w:p w:rsidR="003330F6" w:rsidRPr="00A90C23" w:rsidRDefault="003330F6" w:rsidP="006B59BF">
      <w:pPr>
        <w:pStyle w:val="NormalWeb"/>
        <w:spacing w:before="0" w:beforeAutospacing="0" w:after="0" w:afterAutospacing="0" w:line="360" w:lineRule="auto"/>
        <w:jc w:val="both"/>
      </w:pPr>
      <w:r w:rsidRPr="00A90C23">
        <w:rPr>
          <w:color w:val="000000"/>
        </w:rPr>
        <w:t>The details of these modules is given below.</w:t>
      </w:r>
    </w:p>
    <w:p w:rsidR="003330F6" w:rsidRPr="00A90C23" w:rsidRDefault="003330F6" w:rsidP="006B59BF">
      <w:pPr>
        <w:spacing w:line="360" w:lineRule="auto"/>
        <w:jc w:val="both"/>
        <w:rPr>
          <w:sz w:val="24"/>
          <w:szCs w:val="24"/>
        </w:rPr>
      </w:pPr>
    </w:p>
    <w:p w:rsidR="003330F6" w:rsidRPr="00A90C23" w:rsidRDefault="003330F6" w:rsidP="006B59BF">
      <w:pPr>
        <w:pStyle w:val="NormalWeb"/>
        <w:numPr>
          <w:ilvl w:val="0"/>
          <w:numId w:val="29"/>
        </w:numPr>
        <w:spacing w:before="0" w:beforeAutospacing="0" w:after="0" w:afterAutospacing="0" w:line="360" w:lineRule="auto"/>
        <w:jc w:val="both"/>
        <w:textAlignment w:val="baseline"/>
        <w:rPr>
          <w:b/>
          <w:color w:val="000000"/>
        </w:rPr>
      </w:pPr>
      <w:r w:rsidRPr="00A90C23">
        <w:rPr>
          <w:b/>
          <w:color w:val="000000"/>
          <w:u w:val="single"/>
        </w:rPr>
        <w:t>Owner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Edit their Profile.</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see and locate Mechanics Profiles, Garages offers and services.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broadcast their car problem, it can be seen by all the Mechanics in the system.</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tell problem to a particular Mechanic, it can only be seen by that Mechanic.</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chat with Mechanics.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give ratings and reviews to Mechanics and Garages.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report Garages and Mechanics.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t xml:space="preserve">      2. </w:t>
      </w:r>
      <w:r w:rsidRPr="00A90C23">
        <w:rPr>
          <w:b/>
          <w:color w:val="000000"/>
        </w:rPr>
        <w:t xml:space="preserve"> </w:t>
      </w:r>
      <w:r w:rsidRPr="00A90C23">
        <w:rPr>
          <w:b/>
          <w:color w:val="000000"/>
          <w:u w:val="single"/>
        </w:rPr>
        <w:t>Mechanic</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Edit their Profiles.</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Can see the broadcasted problems and confirm or ignore them.</w:t>
      </w:r>
      <w:r w:rsidR="000B6953" w:rsidRPr="00A90C23">
        <w:rPr>
          <w:color w:val="000000"/>
        </w:rPr>
        <w:t xml:space="preserve"> </w:t>
      </w:r>
      <w:r w:rsidRPr="00A90C23">
        <w:rPr>
          <w:color w:val="000000"/>
        </w:rPr>
        <w:t>If confirmed</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then</w:t>
      </w:r>
      <w:proofErr w:type="gramEnd"/>
      <w:r w:rsidRPr="00A90C23">
        <w:rPr>
          <w:color w:val="000000"/>
        </w:rPr>
        <w:t xml:space="preserve"> can chat with Owner and solve his/her problems.</w:t>
      </w:r>
    </w:p>
    <w:p w:rsidR="003330F6" w:rsidRPr="00A90C23" w:rsidRDefault="003330F6" w:rsidP="006B59BF">
      <w:pPr>
        <w:pStyle w:val="NormalWeb"/>
        <w:numPr>
          <w:ilvl w:val="0"/>
          <w:numId w:val="32"/>
        </w:numPr>
        <w:spacing w:before="0" w:beforeAutospacing="0" w:after="0" w:afterAutospacing="0" w:line="360" w:lineRule="auto"/>
        <w:jc w:val="both"/>
        <w:textAlignment w:val="baseline"/>
        <w:rPr>
          <w:color w:val="000000"/>
        </w:rPr>
      </w:pPr>
      <w:r w:rsidRPr="00A90C23">
        <w:rPr>
          <w:color w:val="000000"/>
        </w:rPr>
        <w:t>Can see his personalized question asked by User and if agrees than can</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chat</w:t>
      </w:r>
      <w:proofErr w:type="gramEnd"/>
      <w:r w:rsidRPr="00A90C23">
        <w:rPr>
          <w:color w:val="000000"/>
        </w:rPr>
        <w:t xml:space="preserve"> with Owner.</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see various Garages nearby and see their services like motor parts, slots for repairing is open or not.</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chat or call Garage for booking slots or purchasing motor parts.</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Report Garages.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lastRenderedPageBreak/>
        <w:t xml:space="preserve">      3.  </w:t>
      </w:r>
      <w:r w:rsidRPr="00A90C23">
        <w:rPr>
          <w:b/>
          <w:color w:val="000000"/>
          <w:u w:val="single"/>
        </w:rPr>
        <w:t>Garages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Login/Registration.</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their services</w:t>
      </w:r>
      <w:r w:rsidR="000B6953" w:rsidRPr="00A90C23">
        <w:rPr>
          <w:color w:val="000000"/>
        </w:rPr>
        <w:t xml:space="preserve"> </w:t>
      </w:r>
      <w:r w:rsidRPr="00A90C23">
        <w:rPr>
          <w:color w:val="000000"/>
        </w:rPr>
        <w:t xml:space="preserve">(e.g. Car </w:t>
      </w:r>
      <w:r w:rsidR="000B6953" w:rsidRPr="00A90C23">
        <w:rPr>
          <w:color w:val="000000"/>
        </w:rPr>
        <w:t>Wash, Free</w:t>
      </w:r>
      <w:r w:rsidRPr="00A90C23">
        <w:rPr>
          <w:color w:val="000000"/>
        </w:rPr>
        <w:t xml:space="preserve"> Inspection of Car) to Owners.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motor parts and slot booking facility to Mechanics.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chat with Mechanics.</w:t>
      </w:r>
    </w:p>
    <w:p w:rsidR="00400E89" w:rsidRDefault="003330F6" w:rsidP="006B59BF">
      <w:pPr>
        <w:pStyle w:val="NormalWeb"/>
        <w:numPr>
          <w:ilvl w:val="0"/>
          <w:numId w:val="34"/>
        </w:numPr>
        <w:spacing w:before="0" w:beforeAutospacing="0" w:after="0" w:afterAutospacing="0" w:line="360" w:lineRule="auto"/>
        <w:jc w:val="both"/>
        <w:textAlignment w:val="baseline"/>
        <w:rPr>
          <w:color w:val="000000"/>
          <w:sz w:val="22"/>
          <w:szCs w:val="22"/>
        </w:rPr>
      </w:pPr>
      <w:r w:rsidRPr="00A90C23">
        <w:rPr>
          <w:color w:val="000000"/>
        </w:rPr>
        <w:t>Can report Mechanics.</w:t>
      </w:r>
    </w:p>
    <w:p w:rsidR="008B39C7" w:rsidRPr="008B39C7" w:rsidRDefault="008B39C7" w:rsidP="008B39C7">
      <w:pPr>
        <w:pStyle w:val="NormalWeb"/>
        <w:spacing w:before="0" w:beforeAutospacing="0" w:after="0" w:afterAutospacing="0" w:line="360" w:lineRule="auto"/>
        <w:ind w:left="720"/>
        <w:jc w:val="both"/>
        <w:textAlignment w:val="baseline"/>
        <w:rPr>
          <w:color w:val="000000"/>
          <w:sz w:val="22"/>
          <w:szCs w:val="22"/>
        </w:rPr>
      </w:pPr>
    </w:p>
    <w:p w:rsidR="003330F6" w:rsidRPr="00A90C23" w:rsidRDefault="003330F6" w:rsidP="006B59BF">
      <w:pPr>
        <w:pStyle w:val="Heading2"/>
        <w:spacing w:line="360" w:lineRule="auto"/>
        <w:jc w:val="both"/>
        <w:rPr>
          <w:rFonts w:ascii="Times New Roman" w:hAnsi="Times New Roman" w:cs="Times New Roman"/>
          <w:sz w:val="32"/>
        </w:rPr>
      </w:pPr>
      <w:bookmarkStart w:id="56" w:name="_Toc528563585"/>
      <w:r w:rsidRPr="00A90C23">
        <w:rPr>
          <w:rFonts w:ascii="Times New Roman" w:hAnsi="Times New Roman" w:cs="Times New Roman"/>
          <w:sz w:val="32"/>
        </w:rPr>
        <w:t>4.2 Data Design</w:t>
      </w:r>
      <w:bookmarkEnd w:id="56"/>
      <w:r w:rsidRPr="00A90C23">
        <w:rPr>
          <w:rFonts w:ascii="Times New Roman" w:hAnsi="Times New Roman" w:cs="Times New Roman"/>
          <w:sz w:val="32"/>
        </w:rPr>
        <w:t xml:space="preserve">  </w:t>
      </w:r>
    </w:p>
    <w:p w:rsidR="003F4863" w:rsidRPr="00A90C23" w:rsidRDefault="003F4863" w:rsidP="006B59BF">
      <w:pPr>
        <w:spacing w:line="360" w:lineRule="auto"/>
        <w:jc w:val="both"/>
      </w:pPr>
    </w:p>
    <w:p w:rsidR="001224DF" w:rsidRDefault="003330F6" w:rsidP="008B39C7">
      <w:pPr>
        <w:pStyle w:val="Heading3"/>
        <w:spacing w:line="360" w:lineRule="auto"/>
        <w:jc w:val="both"/>
        <w:rPr>
          <w:rFonts w:ascii="Times New Roman" w:hAnsi="Times New Roman" w:cs="Times New Roman"/>
          <w:sz w:val="28"/>
        </w:rPr>
      </w:pPr>
      <w:bookmarkStart w:id="57" w:name="_Toc528563586"/>
      <w:r w:rsidRPr="00A90C23">
        <w:rPr>
          <w:rFonts w:ascii="Times New Roman" w:hAnsi="Times New Roman" w:cs="Times New Roman"/>
          <w:sz w:val="28"/>
        </w:rPr>
        <w:t>4.2.1 Schema Design</w:t>
      </w:r>
      <w:bookmarkEnd w:id="57"/>
    </w:p>
    <w:p w:rsidR="008B39C7" w:rsidRPr="008B39C7" w:rsidRDefault="008B39C7" w:rsidP="008B39C7"/>
    <w:p w:rsidR="001224DF" w:rsidRPr="00A90C23" w:rsidRDefault="001224DF" w:rsidP="006B59BF">
      <w:pPr>
        <w:spacing w:line="360" w:lineRule="auto"/>
        <w:jc w:val="both"/>
        <w:rPr>
          <w:rFonts w:eastAsia="Times New Roman"/>
          <w:sz w:val="24"/>
          <w:szCs w:val="24"/>
          <w:lang w:eastAsia="ja-JP"/>
        </w:rPr>
      </w:pPr>
      <w:r w:rsidRPr="00A90C23">
        <w:rPr>
          <w:rFonts w:eastAsia="Times New Roman"/>
          <w:color w:val="000000"/>
          <w:sz w:val="24"/>
          <w:szCs w:val="24"/>
          <w:lang w:eastAsia="ja-JP"/>
        </w:rPr>
        <w:t>Owner Table:</w:t>
      </w:r>
    </w:p>
    <w:tbl>
      <w:tblPr>
        <w:tblW w:w="9364" w:type="dxa"/>
        <w:tblCellMar>
          <w:top w:w="15" w:type="dxa"/>
          <w:left w:w="15" w:type="dxa"/>
          <w:bottom w:w="15" w:type="dxa"/>
          <w:right w:w="15" w:type="dxa"/>
        </w:tblCellMar>
        <w:tblLook w:val="04A0" w:firstRow="1" w:lastRow="0" w:firstColumn="1" w:lastColumn="0" w:noHBand="0" w:noVBand="1"/>
      </w:tblPr>
      <w:tblGrid>
        <w:gridCol w:w="1557"/>
        <w:gridCol w:w="1421"/>
        <w:gridCol w:w="1482"/>
        <w:gridCol w:w="2190"/>
        <w:gridCol w:w="2714"/>
      </w:tblGrid>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Owner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Anand</w:t>
            </w:r>
            <w:proofErr w:type="spellEnd"/>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w:t>
            </w:r>
            <w:r w:rsidR="000B6953" w:rsidRPr="00A90C23">
              <w:rPr>
                <w:rFonts w:eastAsia="Times New Roman"/>
                <w:color w:val="000000"/>
                <w:lang w:eastAsia="ja-JP"/>
              </w:rPr>
              <w:t>s</w:t>
            </w:r>
            <w:r w:rsidRPr="00A90C23">
              <w:rPr>
                <w:rFonts w:eastAsia="Times New Roman"/>
                <w:color w:val="000000"/>
                <w:lang w:eastAsia="ja-JP"/>
              </w:rPr>
              <w:t>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Sharma</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ajayasharma@gmail.com</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Residential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pStyle w:val="Caption"/>
        <w:spacing w:line="360" w:lineRule="auto"/>
        <w:ind w:right="440"/>
        <w:jc w:val="left"/>
      </w:pPr>
    </w:p>
    <w:p w:rsidR="001224DF" w:rsidRDefault="001224DF"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z w:val="24"/>
          <w:szCs w:val="24"/>
          <w:lang w:eastAsia="ja-JP"/>
        </w:rPr>
        <w:lastRenderedPageBreak/>
        <w:t>Car Table:</w:t>
      </w:r>
    </w:p>
    <w:tbl>
      <w:tblPr>
        <w:tblW w:w="9373" w:type="dxa"/>
        <w:tblCellMar>
          <w:top w:w="15" w:type="dxa"/>
          <w:left w:w="15" w:type="dxa"/>
          <w:bottom w:w="15" w:type="dxa"/>
          <w:right w:w="15" w:type="dxa"/>
        </w:tblCellMar>
        <w:tblLook w:val="04A0" w:firstRow="1" w:lastRow="0" w:firstColumn="1" w:lastColumn="0" w:noHBand="0" w:noVBand="1"/>
      </w:tblPr>
      <w:tblGrid>
        <w:gridCol w:w="1680"/>
        <w:gridCol w:w="1738"/>
        <w:gridCol w:w="1813"/>
        <w:gridCol w:w="2703"/>
        <w:gridCol w:w="1439"/>
      </w:tblGrid>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Model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Scorpio</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is of which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2017</w:t>
            </w:r>
          </w:p>
        </w:tc>
      </w:tr>
    </w:tbl>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sz w:val="24"/>
          <w:szCs w:val="24"/>
          <w:lang w:eastAsia="ja-JP"/>
        </w:rPr>
        <w:t>Problem_Post</w:t>
      </w:r>
      <w:proofErr w:type="spellEnd"/>
      <w:r w:rsidRPr="00A90C23">
        <w:rPr>
          <w:rFonts w:eastAsia="Times New Roman"/>
          <w:color w:val="000000"/>
          <w:sz w:val="24"/>
          <w:szCs w:val="24"/>
          <w:lang w:eastAsia="ja-JP"/>
        </w:rPr>
        <w:t xml:space="preserve"> Table:</w:t>
      </w:r>
    </w:p>
    <w:tbl>
      <w:tblPr>
        <w:tblW w:w="8575" w:type="dxa"/>
        <w:tblCellMar>
          <w:top w:w="15" w:type="dxa"/>
          <w:left w:w="15" w:type="dxa"/>
          <w:bottom w:w="15" w:type="dxa"/>
          <w:right w:w="15" w:type="dxa"/>
        </w:tblCellMar>
        <w:tblLook w:val="04A0" w:firstRow="1" w:lastRow="0" w:firstColumn="1" w:lastColumn="0" w:noHBand="0" w:noVBand="1"/>
      </w:tblPr>
      <w:tblGrid>
        <w:gridCol w:w="1274"/>
        <w:gridCol w:w="1369"/>
        <w:gridCol w:w="1375"/>
        <w:gridCol w:w="3042"/>
        <w:gridCol w:w="1515"/>
      </w:tblGrid>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13</w:t>
            </w:r>
          </w:p>
        </w:tc>
      </w:tr>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Problem Posts</w:t>
            </w:r>
          </w:p>
        </w:tc>
      </w:tr>
      <w:tr w:rsidR="001224DF" w:rsidRPr="00A90C23" w:rsidTr="00424ACC">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 and Time of Post 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15/06/2018</w:t>
            </w: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11:15:09</w:t>
            </w:r>
          </w:p>
        </w:tc>
      </w:tr>
    </w:tbl>
    <w:p w:rsidR="008B39C7" w:rsidRPr="00A90C23" w:rsidRDefault="008B39C7"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Mechanic Table:</w:t>
      </w:r>
    </w:p>
    <w:tbl>
      <w:tblPr>
        <w:tblW w:w="0" w:type="auto"/>
        <w:tblCellMar>
          <w:top w:w="15" w:type="dxa"/>
          <w:left w:w="15" w:type="dxa"/>
          <w:bottom w:w="15" w:type="dxa"/>
          <w:right w:w="15" w:type="dxa"/>
        </w:tblCellMar>
        <w:tblLook w:val="04A0" w:firstRow="1" w:lastRow="0" w:firstColumn="1" w:lastColumn="0" w:noHBand="0" w:noVBand="1"/>
      </w:tblPr>
      <w:tblGrid>
        <w:gridCol w:w="1398"/>
        <w:gridCol w:w="1276"/>
        <w:gridCol w:w="1331"/>
        <w:gridCol w:w="1844"/>
        <w:gridCol w:w="2706"/>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Ashok</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Mishra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narendramishra@gmail.com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Vile Parle,</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400056</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8976102554</w:t>
            </w:r>
          </w:p>
        </w:tc>
      </w:tr>
    </w:tbl>
    <w:p w:rsidR="00F801E3" w:rsidRPr="00A90C23" w:rsidRDefault="00F801E3"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Garage Table:</w:t>
      </w:r>
    </w:p>
    <w:tbl>
      <w:tblPr>
        <w:tblW w:w="0" w:type="auto"/>
        <w:tblCellMar>
          <w:top w:w="15" w:type="dxa"/>
          <w:left w:w="15" w:type="dxa"/>
          <w:bottom w:w="15" w:type="dxa"/>
          <w:right w:w="15" w:type="dxa"/>
        </w:tblCellMar>
        <w:tblLook w:val="04A0" w:firstRow="1" w:lastRow="0" w:firstColumn="1" w:lastColumn="0" w:noHBand="0" w:noVBand="1"/>
      </w:tblPr>
      <w:tblGrid>
        <w:gridCol w:w="1984"/>
        <w:gridCol w:w="1276"/>
        <w:gridCol w:w="1225"/>
        <w:gridCol w:w="2438"/>
        <w:gridCol w:w="2417"/>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Hero Auto Parts</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Full Name of Garage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Siven</w:t>
            </w:r>
            <w:proofErr w:type="spellEnd"/>
            <w:r w:rsidRPr="00A90C23">
              <w:rPr>
                <w:rFonts w:eastAsia="Times New Roman"/>
                <w:color w:val="000000"/>
                <w:lang w:eastAsia="ja-JP"/>
              </w:rPr>
              <w:t xml:space="preserve"> Singh</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Registration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267XJ123W8</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sivensingh123 @gmail.com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spacing w:line="360" w:lineRule="auto"/>
        <w:rPr>
          <w:rFonts w:eastAsia="Times New Roman"/>
          <w:color w:val="000000"/>
          <w:lang w:eastAsia="ja-JP"/>
        </w:rPr>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Product</w:t>
      </w:r>
      <w:r w:rsidRPr="00A90C23">
        <w:rPr>
          <w:rFonts w:eastAsia="Times New Roman"/>
          <w:color w:val="000000"/>
          <w:lang w:eastAsia="ja-JP"/>
        </w:rPr>
        <w:t xml:space="preserve"> Table:</w:t>
      </w:r>
    </w:p>
    <w:tbl>
      <w:tblPr>
        <w:tblW w:w="9369" w:type="dxa"/>
        <w:tblCellMar>
          <w:top w:w="15" w:type="dxa"/>
          <w:left w:w="15" w:type="dxa"/>
          <w:bottom w:w="15" w:type="dxa"/>
          <w:right w:w="15" w:type="dxa"/>
        </w:tblCellMar>
        <w:tblLook w:val="04A0" w:firstRow="1" w:lastRow="0" w:firstColumn="1" w:lastColumn="0" w:noHBand="0" w:noVBand="1"/>
      </w:tblPr>
      <w:tblGrid>
        <w:gridCol w:w="2040"/>
        <w:gridCol w:w="1361"/>
        <w:gridCol w:w="1420"/>
        <w:gridCol w:w="3363"/>
        <w:gridCol w:w="1185"/>
      </w:tblGrid>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34</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Car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Thar</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Brake Pad</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680</w:t>
            </w:r>
          </w:p>
        </w:tc>
      </w:tr>
    </w:tbl>
    <w:p w:rsidR="001224DF" w:rsidRPr="00A90C23" w:rsidRDefault="001224DF" w:rsidP="006B59BF">
      <w:pPr>
        <w:spacing w:line="360" w:lineRule="auto"/>
      </w:pPr>
    </w:p>
    <w:p w:rsidR="003F4863" w:rsidRPr="00A90C23" w:rsidRDefault="003F4863" w:rsidP="006B59BF">
      <w:pPr>
        <w:spacing w:line="360" w:lineRule="auto"/>
      </w:pPr>
    </w:p>
    <w:p w:rsidR="00A90C23" w:rsidRPr="00A90C23" w:rsidRDefault="00A90C23" w:rsidP="006B59BF">
      <w:pPr>
        <w:spacing w:line="360" w:lineRule="auto"/>
      </w:pPr>
    </w:p>
    <w:p w:rsidR="00F801E3" w:rsidRPr="00A90C23" w:rsidRDefault="00F801E3" w:rsidP="006B59BF">
      <w:pPr>
        <w:spacing w:line="360" w:lineRule="auto"/>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Offer</w:t>
      </w:r>
      <w:r w:rsidRPr="00A90C23">
        <w:rPr>
          <w:rFonts w:eastAsia="Times New Roman"/>
          <w:color w:val="000000"/>
          <w:lang w:eastAsia="ja-JP"/>
        </w:rPr>
        <w:t xml:space="preserve"> Table:</w:t>
      </w:r>
    </w:p>
    <w:tbl>
      <w:tblPr>
        <w:tblW w:w="9328" w:type="dxa"/>
        <w:tblCellMar>
          <w:top w:w="15" w:type="dxa"/>
          <w:left w:w="15" w:type="dxa"/>
          <w:bottom w:w="15" w:type="dxa"/>
          <w:right w:w="15" w:type="dxa"/>
        </w:tblCellMar>
        <w:tblLook w:val="04A0" w:firstRow="1" w:lastRow="0" w:firstColumn="1" w:lastColumn="0" w:noHBand="0" w:noVBand="1"/>
      </w:tblPr>
      <w:tblGrid>
        <w:gridCol w:w="1571"/>
        <w:gridCol w:w="1528"/>
        <w:gridCol w:w="1594"/>
        <w:gridCol w:w="1623"/>
        <w:gridCol w:w="3012"/>
      </w:tblGrid>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41</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Free Car Wash</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Get your car wash for free</w:t>
            </w:r>
          </w:p>
        </w:tc>
      </w:tr>
    </w:tbl>
    <w:p w:rsidR="008B39C7" w:rsidRDefault="008B39C7" w:rsidP="006B59BF">
      <w:pPr>
        <w:pStyle w:val="Heading3"/>
        <w:spacing w:line="360" w:lineRule="auto"/>
        <w:rPr>
          <w:rFonts w:ascii="Times New Roman" w:hAnsi="Times New Roman" w:cs="Times New Roman"/>
          <w:sz w:val="28"/>
        </w:rPr>
      </w:pPr>
    </w:p>
    <w:p w:rsidR="003330F6" w:rsidRPr="00A90C23" w:rsidRDefault="003330F6" w:rsidP="006B59BF">
      <w:pPr>
        <w:pStyle w:val="Heading3"/>
        <w:spacing w:line="360" w:lineRule="auto"/>
        <w:rPr>
          <w:rFonts w:ascii="Times New Roman" w:hAnsi="Times New Roman" w:cs="Times New Roman"/>
          <w:sz w:val="28"/>
        </w:rPr>
      </w:pPr>
      <w:bookmarkStart w:id="58" w:name="_Toc528563587"/>
      <w:r w:rsidRPr="00A90C23">
        <w:rPr>
          <w:rFonts w:ascii="Times New Roman" w:hAnsi="Times New Roman" w:cs="Times New Roman"/>
          <w:sz w:val="28"/>
        </w:rPr>
        <w:t>4.2.2 Data Integrity and Constraints</w:t>
      </w:r>
      <w:bookmarkEnd w:id="58"/>
      <w:r w:rsidRPr="00A90C23">
        <w:rPr>
          <w:rFonts w:ascii="Times New Roman" w:hAnsi="Times New Roman" w:cs="Times New Roman"/>
          <w:sz w:val="28"/>
        </w:rPr>
        <w:t xml:space="preserve"> </w:t>
      </w:r>
    </w:p>
    <w:p w:rsidR="005C79DB" w:rsidRPr="00A90C23" w:rsidRDefault="005C79DB" w:rsidP="006B59BF">
      <w:pPr>
        <w:spacing w:line="360" w:lineRule="auto"/>
      </w:pPr>
    </w:p>
    <w:p w:rsidR="005C79DB" w:rsidRPr="00A90C23" w:rsidRDefault="005C79DB" w:rsidP="006B59BF">
      <w:pPr>
        <w:spacing w:line="360" w:lineRule="auto"/>
        <w:rPr>
          <w:rFonts w:eastAsia="Times New Roman"/>
          <w:sz w:val="24"/>
        </w:rPr>
      </w:pPr>
      <w:r w:rsidRPr="00A90C23">
        <w:rPr>
          <w:sz w:val="24"/>
        </w:rPr>
        <w:t>Owner Table:</w:t>
      </w:r>
    </w:p>
    <w:tbl>
      <w:tblPr>
        <w:tblW w:w="9670" w:type="dxa"/>
        <w:tblCellMar>
          <w:top w:w="15" w:type="dxa"/>
          <w:left w:w="15" w:type="dxa"/>
          <w:bottom w:w="15" w:type="dxa"/>
          <w:right w:w="15" w:type="dxa"/>
        </w:tblCellMar>
        <w:tblLook w:val="04A0" w:firstRow="1" w:lastRow="0" w:firstColumn="1" w:lastColumn="0" w:noHBand="0" w:noVBand="1"/>
      </w:tblPr>
      <w:tblGrid>
        <w:gridCol w:w="2167"/>
        <w:gridCol w:w="1987"/>
        <w:gridCol w:w="1315"/>
        <w:gridCol w:w="2792"/>
        <w:gridCol w:w="1409"/>
      </w:tblGrid>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spacing w:line="360" w:lineRule="auto"/>
      </w:pPr>
    </w:p>
    <w:p w:rsidR="005C79DB" w:rsidRDefault="005C79DB" w:rsidP="006B59BF">
      <w:pPr>
        <w:spacing w:line="360" w:lineRule="auto"/>
      </w:pPr>
    </w:p>
    <w:p w:rsidR="00A90C23" w:rsidRDefault="00A90C2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8B39C7" w:rsidRDefault="008B39C7" w:rsidP="006B59BF">
      <w:pPr>
        <w:pStyle w:val="NormalWeb"/>
        <w:spacing w:before="0" w:beforeAutospacing="0" w:after="0" w:afterAutospacing="0" w:line="360" w:lineRule="auto"/>
        <w:rPr>
          <w:color w:val="000000"/>
        </w:rPr>
      </w:pPr>
    </w:p>
    <w:p w:rsidR="005C79DB" w:rsidRPr="00A90C23" w:rsidRDefault="005C79DB" w:rsidP="006B59BF">
      <w:pPr>
        <w:pStyle w:val="NormalWeb"/>
        <w:spacing w:before="0" w:beforeAutospacing="0" w:after="0" w:afterAutospacing="0" w:line="360" w:lineRule="auto"/>
      </w:pPr>
      <w:r w:rsidRPr="00A90C23">
        <w:rPr>
          <w:color w:val="000000"/>
        </w:rPr>
        <w:t>Car Table:</w:t>
      </w:r>
    </w:p>
    <w:tbl>
      <w:tblPr>
        <w:tblW w:w="9725" w:type="dxa"/>
        <w:tblCellMar>
          <w:top w:w="15" w:type="dxa"/>
          <w:left w:w="15" w:type="dxa"/>
          <w:bottom w:w="15" w:type="dxa"/>
          <w:right w:w="15" w:type="dxa"/>
        </w:tblCellMar>
        <w:tblLook w:val="04A0" w:firstRow="1" w:lastRow="0" w:firstColumn="1" w:lastColumn="0" w:noHBand="0" w:noVBand="1"/>
      </w:tblPr>
      <w:tblGrid>
        <w:gridCol w:w="1790"/>
        <w:gridCol w:w="1861"/>
        <w:gridCol w:w="1231"/>
        <w:gridCol w:w="3524"/>
        <w:gridCol w:w="1319"/>
      </w:tblGrid>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&gt;2005 and &lt; current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i/>
          <w:iCs/>
          <w:color w:val="44546A" w:themeColor="text2"/>
          <w:sz w:val="22"/>
          <w:szCs w:val="18"/>
          <w:lang w:eastAsia="en-US"/>
        </w:rPr>
      </w:pPr>
    </w:p>
    <w:p w:rsidR="005C79DB" w:rsidRPr="00A90C23" w:rsidRDefault="005C79DB" w:rsidP="006B59BF">
      <w:pPr>
        <w:pStyle w:val="NormalWeb"/>
        <w:spacing w:before="0" w:beforeAutospacing="0" w:after="0" w:afterAutospacing="0" w:line="360" w:lineRule="auto"/>
      </w:pPr>
      <w:proofErr w:type="spellStart"/>
      <w:r w:rsidRPr="00A90C23">
        <w:rPr>
          <w:color w:val="000000"/>
        </w:rPr>
        <w:t>Problem_Post</w:t>
      </w:r>
      <w:proofErr w:type="spellEnd"/>
      <w:r w:rsidRPr="00A90C23">
        <w:rPr>
          <w:color w:val="000000"/>
        </w:rPr>
        <w:t xml:space="preserve"> Table:</w:t>
      </w:r>
    </w:p>
    <w:tbl>
      <w:tblPr>
        <w:tblW w:w="9702" w:type="dxa"/>
        <w:tblCellMar>
          <w:top w:w="15" w:type="dxa"/>
          <w:left w:w="15" w:type="dxa"/>
          <w:bottom w:w="15" w:type="dxa"/>
          <w:right w:w="15" w:type="dxa"/>
        </w:tblCellMar>
        <w:tblLook w:val="04A0" w:firstRow="1" w:lastRow="0" w:firstColumn="1" w:lastColumn="0" w:noHBand="0" w:noVBand="1"/>
      </w:tblPr>
      <w:tblGrid>
        <w:gridCol w:w="2035"/>
        <w:gridCol w:w="2116"/>
        <w:gridCol w:w="1400"/>
        <w:gridCol w:w="2650"/>
        <w:gridCol w:w="1501"/>
      </w:tblGrid>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rPr>
        <w:t>Mechanic Table:</w:t>
      </w:r>
    </w:p>
    <w:tbl>
      <w:tblPr>
        <w:tblW w:w="9704" w:type="dxa"/>
        <w:tblCellMar>
          <w:top w:w="15" w:type="dxa"/>
          <w:left w:w="15" w:type="dxa"/>
          <w:bottom w:w="15" w:type="dxa"/>
          <w:right w:w="15" w:type="dxa"/>
        </w:tblCellMar>
        <w:tblLook w:val="04A0" w:firstRow="1" w:lastRow="0" w:firstColumn="1" w:lastColumn="0" w:noHBand="0" w:noVBand="1"/>
      </w:tblPr>
      <w:tblGrid>
        <w:gridCol w:w="2175"/>
        <w:gridCol w:w="1994"/>
        <w:gridCol w:w="1319"/>
        <w:gridCol w:w="2802"/>
        <w:gridCol w:w="1414"/>
      </w:tblGrid>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color w:val="000000"/>
          <w:sz w:val="22"/>
          <w:szCs w:val="22"/>
        </w:rPr>
      </w:pPr>
    </w:p>
    <w:tbl>
      <w:tblPr>
        <w:tblpPr w:leftFromText="180" w:rightFromText="180" w:vertAnchor="page" w:horzAnchor="margin" w:tblpY="2844"/>
        <w:tblW w:w="9740" w:type="dxa"/>
        <w:tblCellMar>
          <w:top w:w="15" w:type="dxa"/>
          <w:left w:w="15" w:type="dxa"/>
          <w:bottom w:w="15" w:type="dxa"/>
          <w:right w:w="15" w:type="dxa"/>
        </w:tblCellMar>
        <w:tblLook w:val="04A0" w:firstRow="1" w:lastRow="0" w:firstColumn="1" w:lastColumn="0" w:noHBand="0" w:noVBand="1"/>
      </w:tblPr>
      <w:tblGrid>
        <w:gridCol w:w="2832"/>
        <w:gridCol w:w="1830"/>
        <w:gridCol w:w="1210"/>
        <w:gridCol w:w="2571"/>
        <w:gridCol w:w="1297"/>
      </w:tblGrid>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 xml:space="preserve">Primary </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bl>
    <w:p w:rsidR="00DC066C" w:rsidRDefault="00AC6460" w:rsidP="008B39C7">
      <w:pPr>
        <w:pStyle w:val="NormalWeb"/>
        <w:spacing w:before="0" w:beforeAutospacing="0" w:after="0" w:afterAutospacing="0" w:line="360" w:lineRule="auto"/>
        <w:rPr>
          <w:color w:val="000000"/>
          <w:sz w:val="22"/>
          <w:szCs w:val="22"/>
        </w:rPr>
      </w:pPr>
      <w:r>
        <w:rPr>
          <w:color w:val="000000"/>
          <w:sz w:val="22"/>
          <w:szCs w:val="22"/>
        </w:rPr>
        <w:t>Garage Table:</w:t>
      </w:r>
    </w:p>
    <w:p w:rsidR="008B39C7" w:rsidRPr="008B39C7" w:rsidRDefault="008B39C7" w:rsidP="008B39C7">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Product Table:</w:t>
      </w:r>
    </w:p>
    <w:tbl>
      <w:tblPr>
        <w:tblW w:w="9733" w:type="dxa"/>
        <w:tblCellMar>
          <w:top w:w="15" w:type="dxa"/>
          <w:left w:w="15" w:type="dxa"/>
          <w:bottom w:w="15" w:type="dxa"/>
          <w:right w:w="15" w:type="dxa"/>
        </w:tblCellMar>
        <w:tblLook w:val="04A0" w:firstRow="1" w:lastRow="0" w:firstColumn="1" w:lastColumn="0" w:noHBand="0" w:noVBand="1"/>
      </w:tblPr>
      <w:tblGrid>
        <w:gridCol w:w="2827"/>
        <w:gridCol w:w="1896"/>
        <w:gridCol w:w="1254"/>
        <w:gridCol w:w="2411"/>
        <w:gridCol w:w="1345"/>
      </w:tblGrid>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Auto_increment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Offer Table:</w:t>
      </w:r>
    </w:p>
    <w:tbl>
      <w:tblPr>
        <w:tblW w:w="9869" w:type="dxa"/>
        <w:tblCellMar>
          <w:top w:w="15" w:type="dxa"/>
          <w:left w:w="15" w:type="dxa"/>
          <w:bottom w:w="15" w:type="dxa"/>
          <w:right w:w="15" w:type="dxa"/>
        </w:tblCellMar>
        <w:tblLook w:val="04A0" w:firstRow="1" w:lastRow="0" w:firstColumn="1" w:lastColumn="0" w:noHBand="0" w:noVBand="1"/>
      </w:tblPr>
      <w:tblGrid>
        <w:gridCol w:w="2175"/>
        <w:gridCol w:w="2124"/>
        <w:gridCol w:w="1405"/>
        <w:gridCol w:w="2659"/>
        <w:gridCol w:w="1506"/>
      </w:tblGrid>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Heading4"/>
        <w:spacing w:line="360" w:lineRule="auto"/>
        <w:rPr>
          <w:rFonts w:ascii="Times New Roman" w:eastAsiaTheme="minorEastAsia" w:hAnsi="Times New Roman" w:cs="Times New Roman"/>
          <w:i/>
          <w:color w:val="44546A" w:themeColor="text2"/>
          <w:sz w:val="22"/>
          <w:szCs w:val="18"/>
        </w:rPr>
      </w:pPr>
    </w:p>
    <w:p w:rsidR="005C79DB" w:rsidRDefault="005C79DB" w:rsidP="008B39C7">
      <w:pPr>
        <w:pStyle w:val="Heading4"/>
        <w:spacing w:line="360" w:lineRule="auto"/>
        <w:rPr>
          <w:rFonts w:ascii="Times New Roman" w:hAnsi="Times New Roman" w:cs="Times New Roman"/>
          <w:sz w:val="28"/>
        </w:rPr>
      </w:pPr>
      <w:r w:rsidRPr="00A90C23">
        <w:rPr>
          <w:rFonts w:ascii="Times New Roman" w:hAnsi="Times New Roman" w:cs="Times New Roman"/>
          <w:sz w:val="28"/>
        </w:rPr>
        <w:t>Mapping tables:</w:t>
      </w:r>
    </w:p>
    <w:p w:rsidR="008B39C7" w:rsidRPr="008B39C7" w:rsidRDefault="008B39C7" w:rsidP="008B39C7"/>
    <w:p w:rsidR="005C79DB" w:rsidRPr="00A90C23" w:rsidRDefault="005C79DB" w:rsidP="006B59BF">
      <w:pPr>
        <w:pStyle w:val="NormalWeb"/>
        <w:spacing w:before="0" w:beforeAutospacing="0" w:after="0" w:afterAutospacing="0" w:line="360" w:lineRule="auto"/>
      </w:pPr>
      <w:r w:rsidRPr="00A90C23">
        <w:rPr>
          <w:color w:val="000000"/>
          <w:sz w:val="22"/>
          <w:szCs w:val="22"/>
        </w:rPr>
        <w:t>Owner-Mechanic-Mapping Table:</w:t>
      </w:r>
    </w:p>
    <w:tbl>
      <w:tblPr>
        <w:tblW w:w="9886" w:type="dxa"/>
        <w:tblCellMar>
          <w:top w:w="15" w:type="dxa"/>
          <w:left w:w="15" w:type="dxa"/>
          <w:bottom w:w="15" w:type="dxa"/>
          <w:right w:w="15" w:type="dxa"/>
        </w:tblCellMar>
        <w:tblLook w:val="04A0" w:firstRow="1" w:lastRow="0" w:firstColumn="1" w:lastColumn="0" w:noHBand="0" w:noVBand="1"/>
      </w:tblPr>
      <w:tblGrid>
        <w:gridCol w:w="2192"/>
        <w:gridCol w:w="2124"/>
        <w:gridCol w:w="1405"/>
        <w:gridCol w:w="2659"/>
        <w:gridCol w:w="1506"/>
      </w:tblGrid>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Owner-Offer-Mapping Table:</w:t>
      </w:r>
    </w:p>
    <w:tbl>
      <w:tblPr>
        <w:tblW w:w="9868" w:type="dxa"/>
        <w:tblCellMar>
          <w:top w:w="15" w:type="dxa"/>
          <w:left w:w="15" w:type="dxa"/>
          <w:bottom w:w="15" w:type="dxa"/>
          <w:right w:w="15" w:type="dxa"/>
        </w:tblCellMar>
        <w:tblLook w:val="04A0" w:firstRow="1" w:lastRow="0" w:firstColumn="1" w:lastColumn="0" w:noHBand="0" w:noVBand="1"/>
      </w:tblPr>
      <w:tblGrid>
        <w:gridCol w:w="2096"/>
        <w:gridCol w:w="2146"/>
        <w:gridCol w:w="1419"/>
        <w:gridCol w:w="2686"/>
        <w:gridCol w:w="1521"/>
      </w:tblGrid>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DC066C" w:rsidRPr="00A90C23" w:rsidRDefault="00DC066C"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w:t>
      </w:r>
      <w:proofErr w:type="spellStart"/>
      <w:r w:rsidRPr="00A90C23">
        <w:rPr>
          <w:color w:val="000000"/>
          <w:sz w:val="22"/>
          <w:szCs w:val="22"/>
        </w:rPr>
        <w:t>Problem_Post</w:t>
      </w:r>
      <w:proofErr w:type="spellEnd"/>
      <w:r w:rsidRPr="00A90C23">
        <w:rPr>
          <w:color w:val="000000"/>
          <w:sz w:val="22"/>
          <w:szCs w:val="22"/>
        </w:rPr>
        <w: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Mechanic-Product-Mapping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3330F6" w:rsidRDefault="003330F6" w:rsidP="006B59BF">
      <w:pPr>
        <w:pStyle w:val="Heading2"/>
        <w:spacing w:line="360" w:lineRule="auto"/>
        <w:rPr>
          <w:rFonts w:ascii="Times New Roman" w:hAnsi="Times New Roman" w:cs="Times New Roman"/>
          <w:sz w:val="32"/>
        </w:rPr>
      </w:pPr>
      <w:bookmarkStart w:id="59" w:name="_Toc528563588"/>
      <w:r w:rsidRPr="00A90C23">
        <w:rPr>
          <w:rFonts w:ascii="Times New Roman" w:hAnsi="Times New Roman" w:cs="Times New Roman"/>
          <w:sz w:val="32"/>
        </w:rPr>
        <w:t>4.3 Procedural Design</w:t>
      </w:r>
      <w:bookmarkEnd w:id="59"/>
    </w:p>
    <w:p w:rsidR="008B39C7" w:rsidRPr="008B39C7" w:rsidRDefault="008B39C7" w:rsidP="008B39C7"/>
    <w:p w:rsidR="000B6953" w:rsidRPr="00A90C23" w:rsidRDefault="000B6953" w:rsidP="006B59BF">
      <w:pPr>
        <w:pStyle w:val="Heading3"/>
        <w:spacing w:line="360" w:lineRule="auto"/>
        <w:rPr>
          <w:rFonts w:ascii="Times New Roman" w:hAnsi="Times New Roman" w:cs="Times New Roman"/>
          <w:sz w:val="28"/>
        </w:rPr>
      </w:pPr>
      <w:bookmarkStart w:id="60" w:name="_Toc528563589"/>
      <w:r w:rsidRPr="00A90C23">
        <w:rPr>
          <w:rFonts w:ascii="Times New Roman" w:hAnsi="Times New Roman" w:cs="Times New Roman"/>
          <w:sz w:val="28"/>
        </w:rPr>
        <w:t>4.3.1 Logical Diagram</w:t>
      </w:r>
      <w:bookmarkEnd w:id="60"/>
    </w:p>
    <w:p w:rsidR="003330F6" w:rsidRPr="00A90C23" w:rsidRDefault="00BF2B77" w:rsidP="006B59BF">
      <w:pPr>
        <w:spacing w:line="360" w:lineRule="auto"/>
      </w:pPr>
      <w:r>
        <w:rPr>
          <w:noProof/>
        </w:rPr>
        <w:pict>
          <v:shape id="_x0000_s1033" type="#_x0000_t75" style="position:absolute;margin-left:-78.35pt;margin-top:16.1pt;width:639.9pt;height:494.4pt;z-index:251710464;mso-position-horizontal-relative:text;mso-position-vertical-relative:text;mso-width-relative:page;mso-height-relative:page">
            <v:imagedata r:id="rId17" o:title="Owner App Use Case"/>
          </v:shape>
        </w:pict>
      </w:r>
    </w:p>
    <w:p w:rsidR="003330F6" w:rsidRPr="00CA408E" w:rsidRDefault="003330F6" w:rsidP="006B59BF">
      <w:pPr>
        <w:spacing w:line="360" w:lineRule="auto"/>
        <w:rPr>
          <w:b/>
          <w:sz w:val="24"/>
          <w:szCs w:val="24"/>
        </w:rPr>
      </w:pPr>
      <w:r w:rsidRPr="00CA408E">
        <w:rPr>
          <w:b/>
          <w:sz w:val="24"/>
          <w:szCs w:val="24"/>
        </w:rPr>
        <w:t>Use Case</w:t>
      </w:r>
      <w:r w:rsidR="00CA408E">
        <w:rPr>
          <w:b/>
          <w:sz w:val="24"/>
          <w:szCs w:val="24"/>
        </w:rPr>
        <w:t>s</w:t>
      </w:r>
      <w:r w:rsidRPr="00CA408E">
        <w:rPr>
          <w:b/>
          <w:sz w:val="24"/>
          <w:szCs w:val="24"/>
        </w:rPr>
        <w:t>:</w:t>
      </w:r>
    </w:p>
    <w:p w:rsidR="003330F6" w:rsidRPr="00A90C23" w:rsidRDefault="003330F6" w:rsidP="006B59BF">
      <w:pPr>
        <w:spacing w:line="360" w:lineRule="auto"/>
        <w:rPr>
          <w:sz w:val="24"/>
          <w:szCs w:val="24"/>
        </w:rPr>
      </w:pPr>
    </w:p>
    <w:p w:rsidR="003330F6" w:rsidRPr="00A90C23" w:rsidRDefault="003330F6" w:rsidP="006B59BF">
      <w:pPr>
        <w:spacing w:line="360" w:lineRule="auto"/>
        <w:rPr>
          <w:sz w:val="24"/>
          <w:szCs w:val="24"/>
        </w:rPr>
      </w:pPr>
    </w:p>
    <w:p w:rsidR="003330F6" w:rsidRPr="00A90C23" w:rsidRDefault="003330F6" w:rsidP="006B59BF">
      <w:pPr>
        <w:pStyle w:val="NormalWeb"/>
        <w:spacing w:before="0" w:beforeAutospacing="0" w:after="0" w:afterAutospacing="0" w:line="360" w:lineRule="auto"/>
        <w:textAlignment w:val="baseline"/>
        <w:rPr>
          <w:color w:val="000000"/>
          <w:sz w:val="22"/>
          <w:szCs w:val="22"/>
        </w:rPr>
      </w:pPr>
    </w:p>
    <w:p w:rsidR="009B4B7C" w:rsidRPr="00A90C23" w:rsidRDefault="009B4B7C"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8B39C7">
      <w:pPr>
        <w:pStyle w:val="Caption"/>
        <w:spacing w:line="360" w:lineRule="auto"/>
        <w:ind w:right="440"/>
        <w:jc w:val="left"/>
      </w:pPr>
      <w:bookmarkStart w:id="61" w:name="_Toc528411143"/>
      <w:bookmarkStart w:id="62" w:name="_Toc528411319"/>
    </w:p>
    <w:p w:rsidR="003F4863" w:rsidRPr="00A90C23" w:rsidRDefault="003F4863" w:rsidP="006B59BF">
      <w:pPr>
        <w:spacing w:line="360" w:lineRule="auto"/>
      </w:pPr>
    </w:p>
    <w:p w:rsidR="003F4863" w:rsidRPr="00A90C23" w:rsidRDefault="003F4863" w:rsidP="006B59BF">
      <w:pPr>
        <w:pStyle w:val="Caption"/>
        <w:spacing w:line="360" w:lineRule="auto"/>
      </w:pPr>
    </w:p>
    <w:p w:rsidR="003330F6" w:rsidRPr="00A90C23" w:rsidRDefault="000B6953" w:rsidP="006B59BF">
      <w:pPr>
        <w:pStyle w:val="Caption"/>
        <w:spacing w:line="360" w:lineRule="auto"/>
        <w:ind w:right="440"/>
        <w:jc w:val="center"/>
      </w:pPr>
      <w:bookmarkStart w:id="63" w:name="_Toc528413634"/>
      <w:r w:rsidRPr="00A90C23">
        <w:t xml:space="preserve">                   </w:t>
      </w:r>
      <w:bookmarkStart w:id="64" w:name="_Toc528563611"/>
      <w:r w:rsidR="00167456" w:rsidRPr="00A90C23">
        <w:t>Figure 4.</w:t>
      </w:r>
      <w:r w:rsidR="00BF2B77">
        <w:fldChar w:fldCharType="begin"/>
      </w:r>
      <w:r w:rsidR="00BF2B77">
        <w:instrText xml:space="preserve"> SEQ Figure_4. \* ARABIC </w:instrText>
      </w:r>
      <w:r w:rsidR="00BF2B77">
        <w:fldChar w:fldCharType="separate"/>
      </w:r>
      <w:r w:rsidR="00B421F3">
        <w:rPr>
          <w:noProof/>
        </w:rPr>
        <w:t>1</w:t>
      </w:r>
      <w:r w:rsidR="00BF2B77">
        <w:rPr>
          <w:noProof/>
        </w:rPr>
        <w:fldChar w:fldCharType="end"/>
      </w:r>
      <w:r w:rsidR="00167456" w:rsidRPr="00A90C23">
        <w:t xml:space="preserve"> Owner App Use Case</w:t>
      </w:r>
      <w:bookmarkEnd w:id="61"/>
      <w:bookmarkEnd w:id="62"/>
      <w:bookmarkEnd w:id="63"/>
      <w:bookmarkEnd w:id="64"/>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167456" w:rsidRPr="00A90C23" w:rsidRDefault="00BF2B77" w:rsidP="006B59BF">
      <w:pPr>
        <w:spacing w:line="360" w:lineRule="auto"/>
      </w:pPr>
      <w:r>
        <w:rPr>
          <w:noProof/>
        </w:rPr>
        <w:pict>
          <v:shape id="_x0000_s1028" type="#_x0000_t75" style="position:absolute;margin-left:-79.5pt;margin-top:13.8pt;width:619.5pt;height:560.6pt;z-index:251697152;mso-position-horizontal-relative:text;mso-position-vertical-relative:text;mso-width-relative:page;mso-height-relative:page">
            <v:imagedata r:id="rId18" o:title="Garage App Use Case"/>
          </v:shape>
        </w:pict>
      </w: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8B39C7" w:rsidRDefault="008B39C7" w:rsidP="006B59BF">
      <w:pPr>
        <w:spacing w:line="360" w:lineRule="auto"/>
      </w:pPr>
    </w:p>
    <w:p w:rsidR="008B39C7" w:rsidRPr="00A90C23" w:rsidRDefault="008B39C7" w:rsidP="006B59BF">
      <w:pPr>
        <w:spacing w:line="360" w:lineRule="auto"/>
      </w:pPr>
    </w:p>
    <w:p w:rsidR="00400E89" w:rsidRPr="00A90C23" w:rsidRDefault="00400E89" w:rsidP="006B59BF">
      <w:pPr>
        <w:spacing w:line="360" w:lineRule="auto"/>
      </w:pPr>
    </w:p>
    <w:p w:rsidR="00087D74" w:rsidRPr="00A90C23" w:rsidRDefault="000B6953" w:rsidP="006B59BF">
      <w:pPr>
        <w:pStyle w:val="Caption"/>
        <w:spacing w:line="360" w:lineRule="auto"/>
        <w:ind w:right="440"/>
        <w:jc w:val="left"/>
      </w:pPr>
      <w:bookmarkStart w:id="65" w:name="_Toc528411144"/>
      <w:bookmarkStart w:id="66" w:name="_Toc528411320"/>
      <w:bookmarkStart w:id="67" w:name="_Toc528413635"/>
      <w:r w:rsidRPr="00A90C23">
        <w:t xml:space="preserve">                                                      </w:t>
      </w:r>
      <w:bookmarkStart w:id="68" w:name="_Toc528563612"/>
      <w:r w:rsidR="00167456" w:rsidRPr="00A90C23">
        <w:t>Figure 4.</w:t>
      </w:r>
      <w:r w:rsidR="00BF2B77">
        <w:fldChar w:fldCharType="begin"/>
      </w:r>
      <w:r w:rsidR="00BF2B77">
        <w:instrText xml:space="preserve"> SEQ Figure_4. \* ARABIC </w:instrText>
      </w:r>
      <w:r w:rsidR="00BF2B77">
        <w:fldChar w:fldCharType="separate"/>
      </w:r>
      <w:r w:rsidR="00B421F3">
        <w:rPr>
          <w:noProof/>
        </w:rPr>
        <w:t>2</w:t>
      </w:r>
      <w:r w:rsidR="00BF2B77">
        <w:rPr>
          <w:noProof/>
        </w:rPr>
        <w:fldChar w:fldCharType="end"/>
      </w:r>
      <w:r w:rsidR="00167456" w:rsidRPr="00A90C23">
        <w:t xml:space="preserve"> Garage App Use Case</w:t>
      </w:r>
      <w:bookmarkEnd w:id="65"/>
      <w:bookmarkEnd w:id="66"/>
      <w:bookmarkEnd w:id="67"/>
      <w:bookmarkEnd w:id="68"/>
    </w:p>
    <w:p w:rsidR="00400E89" w:rsidRPr="00A90C23" w:rsidRDefault="00BF2B77" w:rsidP="008B39C7">
      <w:pPr>
        <w:spacing w:line="360" w:lineRule="auto"/>
      </w:pPr>
      <w:r>
        <w:rPr>
          <w:noProof/>
        </w:rPr>
        <w:lastRenderedPageBreak/>
        <w:pict>
          <v:shape id="_x0000_s1035" type="#_x0000_t75" style="position:absolute;margin-left:-1in;margin-top:0;width:624.75pt;height:603.75pt;z-index:251712512;mso-position-horizontal:absolute;mso-position-horizontal-relative:text;mso-position-vertical:absolute;mso-position-vertical-relative:text;mso-width-relative:page;mso-height-relative:page">
            <v:imagedata r:id="rId19" o:title="Mechanic App Use Case"/>
            <w10:wrap type="square"/>
          </v:shape>
        </w:pict>
      </w:r>
    </w:p>
    <w:p w:rsidR="00087D74" w:rsidRPr="00A90C23" w:rsidRDefault="000B6953" w:rsidP="006B59BF">
      <w:pPr>
        <w:pStyle w:val="Caption"/>
        <w:spacing w:line="360" w:lineRule="auto"/>
        <w:ind w:right="770"/>
        <w:jc w:val="center"/>
      </w:pPr>
      <w:r w:rsidRPr="00A90C23">
        <w:t xml:space="preserve">                        </w:t>
      </w:r>
      <w:r w:rsidR="00167456" w:rsidRPr="00A90C23">
        <w:t xml:space="preserve"> </w:t>
      </w:r>
      <w:bookmarkStart w:id="69" w:name="_Toc528411145"/>
      <w:bookmarkStart w:id="70" w:name="_Toc528411321"/>
      <w:bookmarkStart w:id="71" w:name="_Toc528413636"/>
      <w:bookmarkStart w:id="72" w:name="_Toc528563613"/>
      <w:r w:rsidR="00167456" w:rsidRPr="00A90C23">
        <w:t>Figure 4.</w:t>
      </w:r>
      <w:r w:rsidR="00BF2B77">
        <w:fldChar w:fldCharType="begin"/>
      </w:r>
      <w:r w:rsidR="00BF2B77">
        <w:instrText xml:space="preserve"> SEQ Figure_4. \* ARABIC </w:instrText>
      </w:r>
      <w:r w:rsidR="00BF2B77">
        <w:fldChar w:fldCharType="separate"/>
      </w:r>
      <w:r w:rsidR="00B421F3">
        <w:rPr>
          <w:noProof/>
        </w:rPr>
        <w:t>3</w:t>
      </w:r>
      <w:r w:rsidR="00BF2B77">
        <w:rPr>
          <w:noProof/>
        </w:rPr>
        <w:fldChar w:fldCharType="end"/>
      </w:r>
      <w:r w:rsidR="00167456" w:rsidRPr="00A90C23">
        <w:t xml:space="preserve"> Mechanic App Use Case</w:t>
      </w:r>
      <w:bookmarkEnd w:id="69"/>
      <w:bookmarkEnd w:id="70"/>
      <w:bookmarkEnd w:id="71"/>
      <w:bookmarkEnd w:id="72"/>
    </w:p>
    <w:p w:rsidR="00400E89" w:rsidRPr="00A90C23" w:rsidRDefault="00400E89" w:rsidP="006B59BF">
      <w:pPr>
        <w:spacing w:line="360" w:lineRule="auto"/>
        <w:rPr>
          <w:sz w:val="24"/>
          <w:szCs w:val="24"/>
        </w:rPr>
      </w:pPr>
    </w:p>
    <w:p w:rsidR="00400E89" w:rsidRPr="00A90C23" w:rsidRDefault="00400E89" w:rsidP="006B59BF">
      <w:pPr>
        <w:spacing w:line="360" w:lineRule="auto"/>
        <w:rPr>
          <w:sz w:val="24"/>
          <w:szCs w:val="24"/>
        </w:rPr>
      </w:pPr>
    </w:p>
    <w:p w:rsidR="00087D74" w:rsidRPr="00CA408E" w:rsidRDefault="00BF2B77" w:rsidP="006B59BF">
      <w:pPr>
        <w:spacing w:line="360" w:lineRule="auto"/>
        <w:rPr>
          <w:b/>
          <w:sz w:val="24"/>
          <w:szCs w:val="24"/>
        </w:rPr>
      </w:pPr>
      <w:r>
        <w:rPr>
          <w:b/>
          <w:noProof/>
        </w:rPr>
        <w:pict>
          <v:shape id="_x0000_s1029" type="#_x0000_t75" style="position:absolute;margin-left:-44.25pt;margin-top:18.55pt;width:557.25pt;height:581.6pt;z-index:251699200;mso-position-horizontal-relative:text;mso-position-vertical-relative:text;mso-width-relative:page;mso-height-relative:page">
            <v:imagedata r:id="rId20" o:title="owner sequence diagram"/>
          </v:shape>
        </w:pict>
      </w:r>
      <w:r w:rsidR="00087D74" w:rsidRPr="00CA408E">
        <w:rPr>
          <w:b/>
          <w:sz w:val="24"/>
          <w:szCs w:val="24"/>
        </w:rPr>
        <w:t>Sequence Diagram:</w: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6B59BF">
      <w:pPr>
        <w:spacing w:line="360" w:lineRule="auto"/>
        <w:ind w:right="480"/>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8B39C7">
      <w:pPr>
        <w:spacing w:line="360" w:lineRule="auto"/>
        <w:ind w:right="480"/>
        <w:rPr>
          <w:sz w:val="24"/>
          <w:szCs w:val="24"/>
        </w:rPr>
      </w:pPr>
    </w:p>
    <w:p w:rsidR="00087D74" w:rsidRPr="00A90C23" w:rsidRDefault="000B6953" w:rsidP="006B59BF">
      <w:pPr>
        <w:pStyle w:val="Caption"/>
        <w:spacing w:line="360" w:lineRule="auto"/>
        <w:ind w:right="440"/>
        <w:jc w:val="center"/>
        <w:rPr>
          <w:sz w:val="24"/>
          <w:szCs w:val="24"/>
        </w:rPr>
      </w:pPr>
      <w:bookmarkStart w:id="73" w:name="_Toc528411146"/>
      <w:bookmarkStart w:id="74" w:name="_Toc528411322"/>
      <w:bookmarkStart w:id="75" w:name="_Toc528413637"/>
      <w:r w:rsidRPr="00A90C23">
        <w:t xml:space="preserve">       </w:t>
      </w:r>
      <w:bookmarkStart w:id="76" w:name="_Toc528563614"/>
      <w:r w:rsidR="00167456" w:rsidRPr="00A90C23">
        <w:t>Figure 4.</w:t>
      </w:r>
      <w:r w:rsidR="00BF2B77">
        <w:fldChar w:fldCharType="begin"/>
      </w:r>
      <w:r w:rsidR="00BF2B77">
        <w:instrText xml:space="preserve"> SEQ Figure_4. \* ARABIC </w:instrText>
      </w:r>
      <w:r w:rsidR="00BF2B77">
        <w:fldChar w:fldCharType="separate"/>
      </w:r>
      <w:r w:rsidR="00B421F3">
        <w:rPr>
          <w:noProof/>
        </w:rPr>
        <w:t>4</w:t>
      </w:r>
      <w:r w:rsidR="00BF2B77">
        <w:rPr>
          <w:noProof/>
        </w:rPr>
        <w:fldChar w:fldCharType="end"/>
      </w:r>
      <w:r w:rsidR="00167456" w:rsidRPr="00A90C23">
        <w:t xml:space="preserve"> Owner Sequence D</w:t>
      </w:r>
      <w:bookmarkEnd w:id="73"/>
      <w:bookmarkEnd w:id="74"/>
      <w:r w:rsidR="00400E89" w:rsidRPr="00A90C23">
        <w:t>iagram</w:t>
      </w:r>
      <w:bookmarkEnd w:id="75"/>
      <w:bookmarkEnd w:id="76"/>
    </w:p>
    <w:p w:rsidR="00087D74" w:rsidRPr="00A90C23" w:rsidRDefault="00BF2B77" w:rsidP="006B59BF">
      <w:pPr>
        <w:spacing w:line="360" w:lineRule="auto"/>
        <w:jc w:val="right"/>
        <w:rPr>
          <w:sz w:val="24"/>
          <w:szCs w:val="24"/>
        </w:rPr>
      </w:pPr>
      <w:r>
        <w:rPr>
          <w:noProof/>
        </w:rPr>
        <w:lastRenderedPageBreak/>
        <w:pict>
          <v:shape id="_x0000_s1030" type="#_x0000_t75" style="position:absolute;left:0;text-align:left;margin-left:-46.7pt;margin-top:-1.85pt;width:553.5pt;height:612.45pt;z-index:251701248;mso-position-horizontal-relative:text;mso-position-vertical-relative:text;mso-width-relative:page;mso-height-relative:page">
            <v:imagedata r:id="rId21" o:title="garage sequence diagram"/>
          </v:shape>
        </w:pict>
      </w: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8B39C7">
      <w:pPr>
        <w:pStyle w:val="Caption"/>
        <w:spacing w:line="360" w:lineRule="auto"/>
        <w:ind w:right="440"/>
        <w:jc w:val="left"/>
      </w:pPr>
      <w:bookmarkStart w:id="77" w:name="_Toc528411147"/>
      <w:bookmarkStart w:id="78" w:name="_Toc528411323"/>
    </w:p>
    <w:p w:rsidR="00167456" w:rsidRPr="00A90C23" w:rsidRDefault="000B6953" w:rsidP="006B59BF">
      <w:pPr>
        <w:pStyle w:val="Caption"/>
        <w:spacing w:line="360" w:lineRule="auto"/>
        <w:ind w:right="440"/>
        <w:jc w:val="center"/>
        <w:rPr>
          <w:sz w:val="24"/>
          <w:szCs w:val="24"/>
        </w:rPr>
      </w:pPr>
      <w:bookmarkStart w:id="79" w:name="_Toc528413638"/>
      <w:r w:rsidRPr="00A90C23">
        <w:t xml:space="preserve">      </w:t>
      </w:r>
      <w:bookmarkStart w:id="80" w:name="_Toc528563615"/>
      <w:r w:rsidR="00167456" w:rsidRPr="00A90C23">
        <w:t>Figure 4.</w:t>
      </w:r>
      <w:r w:rsidR="00BF2B77">
        <w:fldChar w:fldCharType="begin"/>
      </w:r>
      <w:r w:rsidR="00BF2B77">
        <w:instrText xml:space="preserve"> SEQ Figure_4. \* ARABIC </w:instrText>
      </w:r>
      <w:r w:rsidR="00BF2B77">
        <w:fldChar w:fldCharType="separate"/>
      </w:r>
      <w:r w:rsidR="00B421F3">
        <w:rPr>
          <w:noProof/>
        </w:rPr>
        <w:t>5</w:t>
      </w:r>
      <w:r w:rsidR="00BF2B77">
        <w:rPr>
          <w:noProof/>
        </w:rPr>
        <w:fldChar w:fldCharType="end"/>
      </w:r>
      <w:r w:rsidR="00167456" w:rsidRPr="00A90C23">
        <w:t xml:space="preserve"> Garage Sequence Diagram</w:t>
      </w:r>
      <w:bookmarkEnd w:id="77"/>
      <w:bookmarkEnd w:id="78"/>
      <w:bookmarkEnd w:id="79"/>
      <w:bookmarkEnd w:id="80"/>
    </w:p>
    <w:p w:rsidR="00400E89" w:rsidRPr="00A90C23" w:rsidRDefault="00BF2B77" w:rsidP="006B59BF">
      <w:pPr>
        <w:spacing w:line="360" w:lineRule="auto"/>
        <w:rPr>
          <w:sz w:val="24"/>
          <w:szCs w:val="24"/>
        </w:rPr>
      </w:pPr>
      <w:r>
        <w:rPr>
          <w:noProof/>
        </w:rPr>
        <w:lastRenderedPageBreak/>
        <w:pict>
          <v:shape id="_x0000_s1031" type="#_x0000_t75" style="position:absolute;margin-left:-39.9pt;margin-top:16.6pt;width:553.5pt;height:595.3pt;z-index:251703296;mso-position-horizontal-relative:text;mso-position-vertical-relative:text;mso-width-relative:page;mso-height-relative:page">
            <v:imagedata r:id="rId22" o:title="mechanic sequence diagram"/>
          </v:shape>
        </w:pic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jc w:val="right"/>
        <w:rPr>
          <w:sz w:val="24"/>
          <w:szCs w:val="24"/>
        </w:rPr>
      </w:pPr>
    </w:p>
    <w:p w:rsidR="00087D74" w:rsidRPr="00A90C23" w:rsidRDefault="00087D74" w:rsidP="006B59BF">
      <w:pPr>
        <w:spacing w:line="360" w:lineRule="auto"/>
        <w:jc w:val="right"/>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400E89" w:rsidRPr="00A90C23" w:rsidRDefault="00400E89" w:rsidP="008B39C7">
      <w:pPr>
        <w:pStyle w:val="Caption"/>
        <w:spacing w:line="360" w:lineRule="auto"/>
        <w:ind w:right="440"/>
        <w:jc w:val="left"/>
      </w:pPr>
      <w:bookmarkStart w:id="81" w:name="_Toc528411148"/>
      <w:bookmarkStart w:id="82" w:name="_Toc528411324"/>
    </w:p>
    <w:p w:rsidR="00167456" w:rsidRPr="00A90C23" w:rsidRDefault="000B6953" w:rsidP="006B59BF">
      <w:pPr>
        <w:pStyle w:val="Caption"/>
        <w:spacing w:line="360" w:lineRule="auto"/>
        <w:ind w:right="440"/>
        <w:jc w:val="center"/>
      </w:pPr>
      <w:bookmarkStart w:id="83" w:name="_Toc528413639"/>
      <w:r w:rsidRPr="00A90C23">
        <w:t xml:space="preserve">     </w:t>
      </w:r>
      <w:bookmarkStart w:id="84" w:name="_Toc528563616"/>
      <w:r w:rsidR="00167456" w:rsidRPr="00A90C23">
        <w:t>Figure 4.</w:t>
      </w:r>
      <w:r w:rsidR="00BF2B77">
        <w:fldChar w:fldCharType="begin"/>
      </w:r>
      <w:r w:rsidR="00BF2B77">
        <w:instrText xml:space="preserve"> SEQ Figure_4. \* ARABIC </w:instrText>
      </w:r>
      <w:r w:rsidR="00BF2B77">
        <w:fldChar w:fldCharType="separate"/>
      </w:r>
      <w:r w:rsidR="00B421F3">
        <w:rPr>
          <w:noProof/>
        </w:rPr>
        <w:t>6</w:t>
      </w:r>
      <w:r w:rsidR="00BF2B77">
        <w:rPr>
          <w:noProof/>
        </w:rPr>
        <w:fldChar w:fldCharType="end"/>
      </w:r>
      <w:r w:rsidR="00167456" w:rsidRPr="00A90C23">
        <w:t xml:space="preserve"> Mechanic Sequence Diagram</w:t>
      </w:r>
      <w:bookmarkEnd w:id="81"/>
      <w:bookmarkEnd w:id="82"/>
      <w:bookmarkEnd w:id="83"/>
      <w:bookmarkEnd w:id="84"/>
    </w:p>
    <w:p w:rsidR="00A90C23" w:rsidRDefault="00A90C23" w:rsidP="006B59BF">
      <w:pPr>
        <w:spacing w:line="360" w:lineRule="auto"/>
        <w:rPr>
          <w:sz w:val="24"/>
          <w:szCs w:val="24"/>
        </w:rPr>
      </w:pPr>
    </w:p>
    <w:p w:rsidR="003F4863" w:rsidRPr="00CA408E" w:rsidRDefault="00400E89" w:rsidP="006B59BF">
      <w:pPr>
        <w:spacing w:line="360" w:lineRule="auto"/>
        <w:rPr>
          <w:b/>
          <w:sz w:val="24"/>
          <w:szCs w:val="24"/>
        </w:rPr>
      </w:pPr>
      <w:r w:rsidRPr="00CA408E">
        <w:rPr>
          <w:b/>
          <w:bCs/>
          <w:noProof/>
          <w:color w:val="000000"/>
          <w:lang w:eastAsia="ja-JP"/>
        </w:rPr>
        <w:drawing>
          <wp:anchor distT="0" distB="0" distL="114300" distR="114300" simplePos="0" relativeHeight="251706368" behindDoc="0" locked="0" layoutInCell="1" allowOverlap="1">
            <wp:simplePos x="0" y="0"/>
            <wp:positionH relativeFrom="margin">
              <wp:align>right</wp:align>
            </wp:positionH>
            <wp:positionV relativeFrom="paragraph">
              <wp:posOffset>224598</wp:posOffset>
            </wp:positionV>
            <wp:extent cx="6362065" cy="7639050"/>
            <wp:effectExtent l="0" t="0" r="635" b="0"/>
            <wp:wrapNone/>
            <wp:docPr id="12" name="Picture 12" descr="https://lh6.googleusercontent.com/kOxNAYSwuMimHGQaiDuJoEXfZyJ9yPz9jk6_h5y55-fyptarFFdAGaZU_sSxCjL6c6qBdcDBRmQyveTQ0qF8sTV2FZZQKJCxK4oxXV7uAMiXT1KrxyM-iDc-5QXK7Vn-YEez81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OxNAYSwuMimHGQaiDuJoEXfZyJ9yPz9jk6_h5y55-fyptarFFdAGaZU_sSxCjL6c6qBdcDBRmQyveTQ0qF8sTV2FZZQKJCxK4oxXV7uAMiXT1KrxyM-iDc-5QXK7Vn-YEez81S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065" cy="763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08E">
        <w:rPr>
          <w:b/>
          <w:sz w:val="24"/>
          <w:szCs w:val="24"/>
        </w:rPr>
        <w:t>Activity</w:t>
      </w:r>
      <w:r w:rsidR="003F4863" w:rsidRPr="00CA408E">
        <w:rPr>
          <w:b/>
          <w:sz w:val="24"/>
          <w:szCs w:val="24"/>
        </w:rPr>
        <w:t xml:space="preserve"> Diagram:</w:t>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5" w:name="_Toc528413640"/>
      <w:r w:rsidRPr="00A90C23">
        <w:t xml:space="preserve">      </w:t>
      </w:r>
      <w:bookmarkStart w:id="86" w:name="_Toc528563617"/>
      <w:r w:rsidR="003F4863" w:rsidRPr="00A90C23">
        <w:t>Figure 4.</w:t>
      </w:r>
      <w:r w:rsidR="00BF2B77">
        <w:fldChar w:fldCharType="begin"/>
      </w:r>
      <w:r w:rsidR="00BF2B77">
        <w:instrText xml:space="preserve"> SEQ Figure_4. \* ARABIC </w:instrText>
      </w:r>
      <w:r w:rsidR="00BF2B77">
        <w:fldChar w:fldCharType="separate"/>
      </w:r>
      <w:r w:rsidR="00B421F3">
        <w:rPr>
          <w:noProof/>
        </w:rPr>
        <w:t>7</w:t>
      </w:r>
      <w:r w:rsidR="00BF2B77">
        <w:rPr>
          <w:noProof/>
        </w:rPr>
        <w:fldChar w:fldCharType="end"/>
      </w:r>
      <w:r w:rsidR="003F4863" w:rsidRPr="00A90C23">
        <w:t xml:space="preserve"> Garage Activity Diagram</w:t>
      </w:r>
      <w:bookmarkEnd w:id="85"/>
      <w:bookmarkEnd w:id="86"/>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7392" behindDoc="0" locked="0" layoutInCell="1" allowOverlap="1">
            <wp:simplePos x="0" y="0"/>
            <wp:positionH relativeFrom="margin">
              <wp:posOffset>-254123</wp:posOffset>
            </wp:positionH>
            <wp:positionV relativeFrom="paragraph">
              <wp:posOffset>1905</wp:posOffset>
            </wp:positionV>
            <wp:extent cx="6105525" cy="8052640"/>
            <wp:effectExtent l="0" t="0" r="0" b="5715"/>
            <wp:wrapNone/>
            <wp:docPr id="13" name="Picture 13" descr="https://lh5.googleusercontent.com/Zkldh8-9STSejG2iiJVMkCtRVIYYvrCvM1YmfApI38KDxTZbTxGHDXX_8NbwMQ-BLbdXt9XqPROEpQGlxWs5HSszFlU42jCI5_tuZYSTLBSyqBwaY1pqX5BHbLXDDvgKkiDYkr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kldh8-9STSejG2iiJVMkCtRVIYYvrCvM1YmfApI38KDxTZbTxGHDXX_8NbwMQ-BLbdXt9XqPROEpQGlxWs5HSszFlU42jCI5_tuZYSTLBSyqBwaY1pqX5BHbLXDDvgKkiDYkrU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805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E89" w:rsidRPr="00A90C23" w:rsidRDefault="00400E89"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7" w:name="_Toc528413641"/>
      <w:r w:rsidRPr="00A90C23">
        <w:t xml:space="preserve">     </w:t>
      </w:r>
      <w:bookmarkStart w:id="88" w:name="_Toc528563618"/>
      <w:r w:rsidR="003F4863" w:rsidRPr="00A90C23">
        <w:t>Figure 4.</w:t>
      </w:r>
      <w:r w:rsidR="00BF2B77">
        <w:fldChar w:fldCharType="begin"/>
      </w:r>
      <w:r w:rsidR="00BF2B77">
        <w:instrText xml:space="preserve"> SEQ Figure_4. \* ARABIC </w:instrText>
      </w:r>
      <w:r w:rsidR="00BF2B77">
        <w:fldChar w:fldCharType="separate"/>
      </w:r>
      <w:r w:rsidR="00B421F3">
        <w:rPr>
          <w:noProof/>
        </w:rPr>
        <w:t>8</w:t>
      </w:r>
      <w:r w:rsidR="00BF2B77">
        <w:rPr>
          <w:noProof/>
        </w:rPr>
        <w:fldChar w:fldCharType="end"/>
      </w:r>
      <w:r w:rsidR="003F4863" w:rsidRPr="00A90C23">
        <w:t xml:space="preserve"> Mechanic Activity Diagram</w:t>
      </w:r>
      <w:bookmarkEnd w:id="87"/>
      <w:bookmarkEnd w:id="88"/>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2406</wp:posOffset>
            </wp:positionV>
            <wp:extent cx="5848350" cy="7872778"/>
            <wp:effectExtent l="0" t="0" r="0" b="0"/>
            <wp:wrapNone/>
            <wp:docPr id="18" name="Picture 18" descr="https://lh3.googleusercontent.com/A_KfzdXNrTTU0fXfGwfPykWgVDnczNX25wslPgSBNQIgbRqjnG85DAuL7TPnVFbx-FNa-o-f6ZVign52VSNO75IYHK7Cz4vjLGWZie15xXgrtuUSy0dT2B46TtCNfOsk6fGmn8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A_KfzdXNrTTU0fXfGwfPykWgVDnczNX25wslPgSBNQIgbRqjnG85DAuL7TPnVFbx-FNa-o-f6ZVign52VSNO75IYHK7Cz4vjLGWZie15xXgrtuUSy0dT2B46TtCNfOsk6fGmn89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78727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8B39C7">
      <w:pPr>
        <w:spacing w:line="360" w:lineRule="auto"/>
        <w:ind w:right="550"/>
      </w:pPr>
    </w:p>
    <w:p w:rsidR="003F4863" w:rsidRPr="00A90C23" w:rsidRDefault="000B6953" w:rsidP="006B59BF">
      <w:pPr>
        <w:pStyle w:val="Caption"/>
        <w:spacing w:line="360" w:lineRule="auto"/>
        <w:ind w:right="440"/>
        <w:jc w:val="center"/>
      </w:pPr>
      <w:bookmarkStart w:id="89" w:name="_Toc528413642"/>
      <w:r w:rsidRPr="00A90C23">
        <w:t xml:space="preserve">     </w:t>
      </w:r>
      <w:bookmarkStart w:id="90" w:name="_Toc528563619"/>
      <w:r w:rsidR="003F4863" w:rsidRPr="00A90C23">
        <w:t>Figure 4.</w:t>
      </w:r>
      <w:r w:rsidR="00BF2B77">
        <w:fldChar w:fldCharType="begin"/>
      </w:r>
      <w:r w:rsidR="00BF2B77">
        <w:instrText xml:space="preserve"> SEQ Figure_4. \* ARABIC </w:instrText>
      </w:r>
      <w:r w:rsidR="00BF2B77">
        <w:fldChar w:fldCharType="separate"/>
      </w:r>
      <w:r w:rsidR="00B421F3">
        <w:rPr>
          <w:noProof/>
        </w:rPr>
        <w:t>9</w:t>
      </w:r>
      <w:r w:rsidR="00BF2B77">
        <w:rPr>
          <w:noProof/>
        </w:rPr>
        <w:fldChar w:fldCharType="end"/>
      </w:r>
      <w:r w:rsidR="003F4863" w:rsidRPr="00A90C23">
        <w:t xml:space="preserve"> Owner Activity Diagram</w:t>
      </w:r>
      <w:bookmarkEnd w:id="89"/>
      <w:bookmarkEnd w:id="90"/>
    </w:p>
    <w:p w:rsidR="008B39C7" w:rsidRDefault="008B39C7" w:rsidP="006B59BF">
      <w:pPr>
        <w:pStyle w:val="Heading2"/>
        <w:spacing w:line="360" w:lineRule="auto"/>
        <w:rPr>
          <w:rFonts w:ascii="Times New Roman" w:hAnsi="Times New Roman" w:cs="Times New Roman"/>
          <w:sz w:val="32"/>
        </w:rPr>
      </w:pPr>
    </w:p>
    <w:p w:rsidR="00652648" w:rsidRPr="00A90C23" w:rsidRDefault="00652648" w:rsidP="006B59BF">
      <w:pPr>
        <w:pStyle w:val="Heading2"/>
        <w:spacing w:line="360" w:lineRule="auto"/>
        <w:rPr>
          <w:rFonts w:ascii="Times New Roman" w:hAnsi="Times New Roman" w:cs="Times New Roman"/>
          <w:sz w:val="32"/>
        </w:rPr>
      </w:pPr>
      <w:bookmarkStart w:id="91" w:name="_Toc528563590"/>
      <w:r w:rsidRPr="00A90C23">
        <w:rPr>
          <w:rFonts w:ascii="Times New Roman" w:hAnsi="Times New Roman" w:cs="Times New Roman"/>
          <w:sz w:val="32"/>
        </w:rPr>
        <w:t>4.4 User Interface Diagram</w:t>
      </w:r>
      <w:bookmarkEnd w:id="91"/>
    </w:p>
    <w:p w:rsidR="00652648" w:rsidRPr="00A90C23" w:rsidRDefault="00BF2B77" w:rsidP="006B59BF">
      <w:pPr>
        <w:spacing w:line="360" w:lineRule="auto"/>
      </w:pPr>
      <w:r>
        <w:rPr>
          <w:noProof/>
        </w:rPr>
        <w:pict>
          <v:shape id="_x0000_s1037" type="#_x0000_t75" style="position:absolute;margin-left:274pt;margin-top:7.35pt;width:178.55pt;height:265.8pt;z-index:251716608;mso-position-horizontal-relative:text;mso-position-vertical-relative:text;mso-width-relative:page;mso-height-relative:page">
            <v:imagedata r:id="rId26" o:title="Sign up"/>
          </v:shape>
        </w:pict>
      </w:r>
      <w:r>
        <w:rPr>
          <w:noProof/>
        </w:rPr>
        <w:pict>
          <v:shape id="_x0000_s1036" type="#_x0000_t75" style="position:absolute;margin-left:6.95pt;margin-top:4.75pt;width:180.25pt;height:270.2pt;z-index:251714560;mso-position-horizontal-relative:text;mso-position-vertical-relative:text;mso-width-relative:page;mso-height-relative:page">
            <v:imagedata r:id="rId27" o:title="Login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r w:rsidRPr="00A90C23">
        <w:tab/>
      </w:r>
      <w:r w:rsidRPr="00A90C23">
        <w:tab/>
      </w:r>
      <w:r w:rsidRPr="00A90C23">
        <w:rPr>
          <w:sz w:val="24"/>
        </w:rPr>
        <w:t>Login Page</w:t>
      </w:r>
      <w:r w:rsidRPr="00A90C23">
        <w:rPr>
          <w:sz w:val="24"/>
        </w:rPr>
        <w:tab/>
      </w:r>
      <w:r w:rsidRPr="00A90C23">
        <w:rPr>
          <w:sz w:val="24"/>
        </w:rPr>
        <w:tab/>
      </w:r>
      <w:r w:rsidRPr="00A90C23">
        <w:rPr>
          <w:sz w:val="24"/>
        </w:rPr>
        <w:tab/>
      </w:r>
      <w:r w:rsidRPr="00A90C23">
        <w:rPr>
          <w:sz w:val="24"/>
        </w:rPr>
        <w:tab/>
      </w:r>
      <w:r w:rsidRPr="00A90C23">
        <w:rPr>
          <w:sz w:val="24"/>
        </w:rPr>
        <w:tab/>
      </w:r>
      <w:r w:rsidRPr="00A90C23">
        <w:rPr>
          <w:sz w:val="24"/>
        </w:rPr>
        <w:tab/>
      </w:r>
      <w:r w:rsidR="00A90C23">
        <w:rPr>
          <w:sz w:val="24"/>
        </w:rPr>
        <w:t xml:space="preserve"> </w:t>
      </w:r>
      <w:r w:rsidR="008B39C7">
        <w:rPr>
          <w:sz w:val="24"/>
          <w:szCs w:val="24"/>
        </w:rPr>
        <w:t>Sign up Page</w:t>
      </w:r>
    </w:p>
    <w:p w:rsidR="00652648" w:rsidRPr="00A90C23" w:rsidRDefault="00BF2B77" w:rsidP="006B59BF">
      <w:pPr>
        <w:spacing w:line="360" w:lineRule="auto"/>
      </w:pPr>
      <w:r>
        <w:rPr>
          <w:noProof/>
        </w:rPr>
        <w:pict>
          <v:shape id="_x0000_s1039" type="#_x0000_t75" style="position:absolute;margin-left:275.55pt;margin-top:7.75pt;width:178.35pt;height:267.8pt;z-index:251720704;mso-position-horizontal-relative:text;mso-position-vertical-relative:text;mso-width-relative:page;mso-height-relative:page">
            <v:imagedata r:id="rId28" o:title="User Profile"/>
          </v:shape>
        </w:pict>
      </w:r>
      <w:r>
        <w:rPr>
          <w:noProof/>
        </w:rPr>
        <w:pict>
          <v:shape id="_x0000_s1038" type="#_x0000_t75" style="position:absolute;margin-left:9.3pt;margin-top:9.3pt;width:179.15pt;height:269pt;z-index:251718656;mso-position-horizontal-relative:text;mso-position-vertical-relative:text;mso-width-relative:page;mso-height-relative:page">
            <v:imagedata r:id="rId29" o:title="Home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A90C23" w:rsidRPr="00A90C23" w:rsidRDefault="00A90C23" w:rsidP="006B59BF">
      <w:pPr>
        <w:spacing w:line="360" w:lineRule="auto"/>
      </w:pPr>
    </w:p>
    <w:p w:rsidR="00652648" w:rsidRPr="00A90C23" w:rsidRDefault="00652648" w:rsidP="006B59BF">
      <w:pPr>
        <w:spacing w:line="360" w:lineRule="auto"/>
        <w:rPr>
          <w:sz w:val="24"/>
          <w:szCs w:val="24"/>
        </w:rPr>
      </w:pPr>
      <w:r w:rsidRPr="00A90C23">
        <w:t xml:space="preserve">                           </w:t>
      </w:r>
      <w:r w:rsidRPr="00A90C23">
        <w:rPr>
          <w:sz w:val="24"/>
          <w:szCs w:val="24"/>
        </w:rPr>
        <w:t>Home Page</w:t>
      </w:r>
      <w:r w:rsidR="00A90C23">
        <w:rPr>
          <w:sz w:val="24"/>
          <w:szCs w:val="24"/>
        </w:rPr>
        <w:tab/>
      </w:r>
      <w:r w:rsidR="00A90C23">
        <w:rPr>
          <w:sz w:val="24"/>
          <w:szCs w:val="24"/>
        </w:rPr>
        <w:tab/>
      </w:r>
      <w:r w:rsidR="00A90C23">
        <w:rPr>
          <w:sz w:val="24"/>
          <w:szCs w:val="24"/>
        </w:rPr>
        <w:tab/>
      </w:r>
      <w:r w:rsidR="00A90C23">
        <w:rPr>
          <w:sz w:val="24"/>
          <w:szCs w:val="24"/>
        </w:rPr>
        <w:tab/>
      </w:r>
      <w:r w:rsidR="00A90C23">
        <w:rPr>
          <w:sz w:val="24"/>
          <w:szCs w:val="24"/>
        </w:rPr>
        <w:tab/>
        <w:t xml:space="preserve">    </w:t>
      </w:r>
      <w:r w:rsidRPr="00A90C23">
        <w:rPr>
          <w:sz w:val="24"/>
          <w:szCs w:val="24"/>
        </w:rPr>
        <w:t xml:space="preserve"> </w:t>
      </w:r>
      <w:r w:rsidR="00A90C23">
        <w:rPr>
          <w:sz w:val="24"/>
          <w:szCs w:val="24"/>
        </w:rPr>
        <w:t xml:space="preserve">           </w:t>
      </w:r>
      <w:r w:rsidRPr="00A90C23">
        <w:rPr>
          <w:sz w:val="24"/>
          <w:szCs w:val="24"/>
        </w:rPr>
        <w:t>Profile Page</w:t>
      </w:r>
    </w:p>
    <w:p w:rsidR="00652648" w:rsidRPr="00A90C23" w:rsidRDefault="00652648" w:rsidP="006B59BF">
      <w:pPr>
        <w:spacing w:line="360" w:lineRule="auto"/>
        <w:rPr>
          <w:sz w:val="24"/>
          <w:szCs w:val="24"/>
        </w:rPr>
      </w:pPr>
    </w:p>
    <w:p w:rsidR="00652648" w:rsidRPr="00A90C23" w:rsidRDefault="00BF2B77" w:rsidP="006B59BF">
      <w:pPr>
        <w:spacing w:line="360" w:lineRule="auto"/>
        <w:rPr>
          <w:sz w:val="24"/>
          <w:szCs w:val="24"/>
        </w:rPr>
      </w:pPr>
      <w:r>
        <w:rPr>
          <w:noProof/>
        </w:rPr>
        <w:pict>
          <v:shape id="_x0000_s1045" type="#_x0000_t75" style="position:absolute;margin-left:271.75pt;margin-top:16.45pt;width:175.4pt;height:263.2pt;z-index:251732992;mso-position-horizontal-relative:text;mso-position-vertical-relative:text;mso-width-relative:page;mso-height-relative:page">
            <v:imagedata r:id="rId30" o:title="Garage Offers"/>
          </v:shape>
        </w:pict>
      </w:r>
      <w:r>
        <w:rPr>
          <w:noProof/>
        </w:rPr>
        <w:pict>
          <v:shape id="_x0000_s1040" type="#_x0000_t75" style="position:absolute;margin-left:.1pt;margin-top:14.65pt;width:176.55pt;height:264.65pt;z-index:251722752;mso-position-horizontal-relative:text;mso-position-vertical-relative:text;mso-width-relative:page;mso-height-relative:page">
            <v:imagedata r:id="rId31" o:title="Broadcasting Question Page"/>
          </v:shape>
        </w:pict>
      </w:r>
      <w:r w:rsidR="00652648" w:rsidRPr="00A90C23">
        <w:rPr>
          <w:sz w:val="24"/>
          <w:szCs w:val="24"/>
        </w:rPr>
        <w:t xml:space="preserve">  </w:t>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8B39C7" w:rsidRPr="00A90C23" w:rsidRDefault="008B39C7" w:rsidP="006B59BF">
      <w:pPr>
        <w:spacing w:line="360" w:lineRule="auto"/>
        <w:rPr>
          <w:sz w:val="24"/>
          <w:szCs w:val="24"/>
        </w:rPr>
      </w:pPr>
    </w:p>
    <w:p w:rsidR="00652648" w:rsidRPr="00A90C23" w:rsidRDefault="00652648" w:rsidP="006B59BF">
      <w:pPr>
        <w:spacing w:line="360" w:lineRule="auto"/>
        <w:rPr>
          <w:sz w:val="24"/>
          <w:szCs w:val="24"/>
        </w:rPr>
      </w:pPr>
      <w:r w:rsidRPr="00A90C23">
        <w:rPr>
          <w:sz w:val="24"/>
          <w:szCs w:val="24"/>
        </w:rPr>
        <w:t xml:space="preserve">                Broa</w:t>
      </w:r>
      <w:r w:rsidR="00CA408E">
        <w:rPr>
          <w:sz w:val="24"/>
          <w:szCs w:val="24"/>
        </w:rPr>
        <w:t>dcast Problem</w:t>
      </w:r>
      <w:r w:rsidR="00CA408E">
        <w:rPr>
          <w:sz w:val="24"/>
          <w:szCs w:val="24"/>
        </w:rPr>
        <w:tab/>
      </w:r>
      <w:r w:rsidR="00CA408E">
        <w:rPr>
          <w:sz w:val="24"/>
          <w:szCs w:val="24"/>
        </w:rPr>
        <w:tab/>
      </w:r>
      <w:r w:rsidR="00CA408E">
        <w:rPr>
          <w:sz w:val="24"/>
          <w:szCs w:val="24"/>
        </w:rPr>
        <w:tab/>
      </w:r>
      <w:r w:rsidR="00CA408E">
        <w:rPr>
          <w:sz w:val="24"/>
          <w:szCs w:val="24"/>
        </w:rPr>
        <w:tab/>
      </w:r>
      <w:r w:rsidR="00CA408E">
        <w:rPr>
          <w:sz w:val="24"/>
          <w:szCs w:val="24"/>
        </w:rPr>
        <w:tab/>
        <w:t xml:space="preserve">             </w:t>
      </w:r>
      <w:r w:rsidRPr="00A90C23">
        <w:rPr>
          <w:sz w:val="24"/>
          <w:szCs w:val="24"/>
        </w:rPr>
        <w:t>Garage Offers</w:t>
      </w:r>
    </w:p>
    <w:p w:rsidR="00652648" w:rsidRPr="00A90C23" w:rsidRDefault="00BF2B77" w:rsidP="006B59BF">
      <w:pPr>
        <w:spacing w:line="360" w:lineRule="auto"/>
        <w:rPr>
          <w:sz w:val="24"/>
          <w:szCs w:val="24"/>
        </w:rPr>
      </w:pPr>
      <w:r>
        <w:rPr>
          <w:noProof/>
        </w:rPr>
        <w:pict>
          <v:shape id="_x0000_s1042" type="#_x0000_t75" style="position:absolute;margin-left:135.45pt;margin-top:17.05pt;width:176.4pt;height:264.65pt;z-index:251726848;mso-position-horizontal-relative:text;mso-position-vertical-relative:text;mso-width-relative:page;mso-height-relative:page">
            <v:imagedata r:id="rId32" o:title="Garage UI"/>
          </v:shape>
        </w:pict>
      </w:r>
      <w:r w:rsidR="00652648" w:rsidRPr="00A90C23">
        <w:rPr>
          <w:sz w:val="24"/>
          <w:szCs w:val="24"/>
        </w:rPr>
        <w:tab/>
        <w:t xml:space="preserve">     Question Page</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 xml:space="preserve">     Garage UI</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BF2B77" w:rsidP="006B59BF">
      <w:pPr>
        <w:spacing w:line="360" w:lineRule="auto"/>
        <w:rPr>
          <w:sz w:val="24"/>
          <w:szCs w:val="24"/>
        </w:rPr>
      </w:pPr>
      <w:r>
        <w:rPr>
          <w:noProof/>
        </w:rPr>
        <w:pict>
          <v:shape id="_x0000_s1043" type="#_x0000_t75" style="position:absolute;margin-left:18pt;margin-top:4.75pt;width:232.4pt;height:349.6pt;z-index:251728896;mso-position-horizontal-relative:text;mso-position-vertical-relative:text;mso-width-relative:page;mso-height-relative:page">
            <v:imagedata r:id="rId33" o:title="Mechanic UI"/>
          </v:shape>
        </w:pict>
      </w:r>
      <w:r>
        <w:rPr>
          <w:noProof/>
        </w:rPr>
        <w:pict>
          <v:shape id="_x0000_s1044" type="#_x0000_t75" style="position:absolute;margin-left:257.5pt;margin-top:5.35pt;width:232.05pt;height:347.3pt;z-index:251730944;mso-position-horizontal-relative:text;mso-position-vertical-relative:text;mso-width-relative:page;mso-height-relative:page">
            <v:imagedata r:id="rId34" o:title="Mechanic Profile"/>
          </v:shape>
        </w:pic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t>Mechanic UI</w:t>
      </w: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Mechanic Profile</w:t>
      </w:r>
    </w:p>
    <w:p w:rsidR="00A1458A" w:rsidRPr="00A90C23" w:rsidRDefault="00A1458A" w:rsidP="006B59BF">
      <w:pPr>
        <w:spacing w:line="360" w:lineRule="auto"/>
        <w:rPr>
          <w:sz w:val="24"/>
          <w:szCs w:val="24"/>
        </w:rPr>
      </w:pPr>
      <w:r w:rsidRPr="00A90C23">
        <w:rPr>
          <w:sz w:val="24"/>
          <w:szCs w:val="24"/>
        </w:rPr>
        <w:t xml:space="preserve"> </w:t>
      </w:r>
      <w:r w:rsidRPr="00A90C23">
        <w:rPr>
          <w:sz w:val="24"/>
          <w:szCs w:val="24"/>
        </w:rPr>
        <w:tab/>
      </w:r>
      <w:r w:rsidRPr="00A90C23">
        <w:rPr>
          <w:sz w:val="24"/>
          <w:szCs w:val="24"/>
        </w:rPr>
        <w:tab/>
      </w:r>
      <w:r w:rsidRPr="00A90C23">
        <w:rPr>
          <w:sz w:val="24"/>
          <w:szCs w:val="24"/>
        </w:rPr>
        <w:tab/>
      </w:r>
    </w:p>
    <w:p w:rsidR="00A1458A" w:rsidRPr="00A90C23" w:rsidRDefault="00560C46" w:rsidP="006B59BF">
      <w:pPr>
        <w:pStyle w:val="Caption"/>
        <w:spacing w:line="360" w:lineRule="auto"/>
        <w:jc w:val="center"/>
        <w:rPr>
          <w:sz w:val="24"/>
          <w:szCs w:val="24"/>
        </w:rPr>
      </w:pPr>
      <w:r w:rsidRPr="00A90C23">
        <w:t xml:space="preserve">             </w:t>
      </w:r>
      <w:bookmarkStart w:id="92" w:name="_Toc528563620"/>
      <w:r w:rsidRPr="00A90C23">
        <w:t>Figure 4.</w:t>
      </w:r>
      <w:r w:rsidR="00BF2B77">
        <w:fldChar w:fldCharType="begin"/>
      </w:r>
      <w:r w:rsidR="00BF2B77">
        <w:instrText xml:space="preserve"> SEQ Figure_4. \* ARABIC </w:instrText>
      </w:r>
      <w:r w:rsidR="00BF2B77">
        <w:fldChar w:fldCharType="separate"/>
      </w:r>
      <w:r w:rsidR="00B421F3">
        <w:rPr>
          <w:noProof/>
        </w:rPr>
        <w:t>10</w:t>
      </w:r>
      <w:r w:rsidR="00BF2B77">
        <w:rPr>
          <w:noProof/>
        </w:rPr>
        <w:fldChar w:fldCharType="end"/>
      </w:r>
      <w:r w:rsidRPr="00A90C23">
        <w:t xml:space="preserve"> GUI</w:t>
      </w:r>
      <w:bookmarkEnd w:id="92"/>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90C23" w:rsidRDefault="00A90C23"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pStyle w:val="Heading2"/>
        <w:spacing w:line="360" w:lineRule="auto"/>
        <w:jc w:val="both"/>
        <w:rPr>
          <w:rFonts w:ascii="Times New Roman" w:hAnsi="Times New Roman" w:cs="Times New Roman"/>
          <w:sz w:val="32"/>
        </w:rPr>
      </w:pPr>
      <w:bookmarkStart w:id="93" w:name="_Toc528563591"/>
      <w:r w:rsidRPr="00A90C23">
        <w:rPr>
          <w:rFonts w:ascii="Times New Roman" w:hAnsi="Times New Roman" w:cs="Times New Roman"/>
          <w:sz w:val="32"/>
        </w:rPr>
        <w:t>4.5 Security</w:t>
      </w:r>
      <w:bookmarkEnd w:id="93"/>
    </w:p>
    <w:p w:rsidR="00A1458A" w:rsidRPr="00A90C23" w:rsidRDefault="00A1458A" w:rsidP="006B59BF">
      <w:pPr>
        <w:spacing w:line="360" w:lineRule="auto"/>
        <w:jc w:val="both"/>
      </w:pPr>
    </w:p>
    <w:p w:rsidR="00A1458A" w:rsidRPr="00A90C23" w:rsidRDefault="00A1458A" w:rsidP="006B59BF">
      <w:pPr>
        <w:spacing w:line="360" w:lineRule="auto"/>
        <w:jc w:val="both"/>
        <w:rPr>
          <w:b/>
          <w:sz w:val="28"/>
          <w:szCs w:val="32"/>
        </w:rPr>
      </w:pPr>
      <w:r w:rsidRPr="00A90C23">
        <w:rPr>
          <w:b/>
          <w:sz w:val="28"/>
          <w:szCs w:val="32"/>
        </w:rPr>
        <w:t>Authentication</w:t>
      </w:r>
    </w:p>
    <w:p w:rsidR="00A1458A" w:rsidRPr="00A90C23" w:rsidRDefault="00A1458A" w:rsidP="006B59BF">
      <w:pPr>
        <w:spacing w:line="360" w:lineRule="auto"/>
        <w:jc w:val="both"/>
        <w:rPr>
          <w:b/>
          <w:sz w:val="14"/>
          <w:szCs w:val="32"/>
        </w:rPr>
      </w:pP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Username</w:t>
      </w:r>
      <w:r w:rsidRPr="00A90C23">
        <w:rPr>
          <w:sz w:val="24"/>
          <w:szCs w:val="24"/>
        </w:rPr>
        <w:t>: If the Username is wrong user won’t be able to enter the application. The username is checked from the Authentication.</w:t>
      </w: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Password</w:t>
      </w:r>
      <w:r w:rsidRPr="00A90C23">
        <w:rPr>
          <w:sz w:val="24"/>
          <w:szCs w:val="24"/>
        </w:rPr>
        <w:t>: If the Password is wrong user won’t be able to enter the application. The username is checked from the Authentication.</w:t>
      </w:r>
    </w:p>
    <w:p w:rsidR="00A1458A" w:rsidRPr="00A90C23" w:rsidRDefault="00A1458A" w:rsidP="006B59BF">
      <w:pPr>
        <w:spacing w:line="360" w:lineRule="auto"/>
        <w:jc w:val="both"/>
        <w:rPr>
          <w:sz w:val="24"/>
          <w:szCs w:val="24"/>
        </w:rPr>
      </w:pPr>
    </w:p>
    <w:p w:rsidR="00A1458A" w:rsidRPr="00A90C23" w:rsidRDefault="00A1458A" w:rsidP="006B59BF">
      <w:pPr>
        <w:spacing w:line="360" w:lineRule="auto"/>
        <w:jc w:val="both"/>
        <w:rPr>
          <w:b/>
          <w:sz w:val="28"/>
          <w:szCs w:val="28"/>
        </w:rPr>
      </w:pPr>
      <w:r w:rsidRPr="00A90C23">
        <w:rPr>
          <w:b/>
          <w:sz w:val="28"/>
          <w:szCs w:val="28"/>
        </w:rPr>
        <w:t>Profile</w:t>
      </w:r>
    </w:p>
    <w:p w:rsidR="00A1458A" w:rsidRPr="00A90C23" w:rsidRDefault="00A1458A" w:rsidP="006B59BF">
      <w:pPr>
        <w:spacing w:line="360" w:lineRule="auto"/>
        <w:jc w:val="both"/>
        <w:rPr>
          <w:b/>
          <w:sz w:val="14"/>
          <w:szCs w:val="28"/>
        </w:rPr>
      </w:pP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Car Owner</w:t>
      </w:r>
      <w:r w:rsidR="00A1458A" w:rsidRPr="00A90C23">
        <w:rPr>
          <w:sz w:val="24"/>
          <w:szCs w:val="24"/>
          <w:u w:val="single"/>
        </w:rPr>
        <w:t xml:space="preserve"> Data</w:t>
      </w:r>
      <w:r w:rsidRPr="00A90C23">
        <w:rPr>
          <w:sz w:val="24"/>
          <w:szCs w:val="24"/>
        </w:rPr>
        <w:t>: The Car owner</w:t>
      </w:r>
      <w:r w:rsidR="00A1458A" w:rsidRPr="00A90C23">
        <w:rPr>
          <w:sz w:val="24"/>
          <w:szCs w:val="24"/>
        </w:rPr>
        <w:t xml:space="preserve"> Data is very important. </w:t>
      </w:r>
      <w:r w:rsidRPr="00A90C23">
        <w:rPr>
          <w:sz w:val="24"/>
          <w:szCs w:val="24"/>
        </w:rPr>
        <w:t>When the car owner</w:t>
      </w:r>
      <w:r w:rsidR="00A1458A" w:rsidRPr="00A90C23">
        <w:rPr>
          <w:sz w:val="24"/>
          <w:szCs w:val="24"/>
        </w:rPr>
        <w:t xml:space="preserve"> enters the profile, the information is stored in the database. </w:t>
      </w:r>
      <w:r w:rsidRPr="00A90C23">
        <w:rPr>
          <w:sz w:val="24"/>
          <w:szCs w:val="24"/>
        </w:rPr>
        <w:t>When the car owner</w:t>
      </w:r>
      <w:r w:rsidR="00A1458A" w:rsidRPr="00A90C23">
        <w:rPr>
          <w:sz w:val="24"/>
          <w:szCs w:val="24"/>
        </w:rPr>
        <w:t xml:space="preserve"> enters t</w:t>
      </w:r>
      <w:r w:rsidRPr="00A90C23">
        <w:rPr>
          <w:sz w:val="24"/>
          <w:szCs w:val="24"/>
        </w:rPr>
        <w:t>he app and selects profile, car owner</w:t>
      </w:r>
      <w:r w:rsidR="00A1458A" w:rsidRPr="00A90C23">
        <w:rPr>
          <w:sz w:val="24"/>
          <w:szCs w:val="24"/>
        </w:rPr>
        <w:t xml:space="preserve"> must retain his own data. </w:t>
      </w:r>
      <w:r w:rsidRPr="00A90C23">
        <w:rPr>
          <w:sz w:val="24"/>
          <w:szCs w:val="24"/>
        </w:rPr>
        <w:t>If the car owner</w:t>
      </w:r>
      <w:r w:rsidR="00A1458A" w:rsidRPr="00A90C23">
        <w:rPr>
          <w:sz w:val="24"/>
          <w:szCs w:val="24"/>
        </w:rPr>
        <w:t xml:space="preserve"> wants to update his profile the data should be updated into database.</w:t>
      </w: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Mechanic Data</w:t>
      </w:r>
      <w:r w:rsidRPr="00A90C23">
        <w:rPr>
          <w:sz w:val="24"/>
          <w:szCs w:val="24"/>
        </w:rPr>
        <w:t>: When the mechanic enters his profile, the information is stored in the database. When mechanic enters the app and selects profile, mechanic must retain his own data. If the mechanic wants to update his profile the data should be updated into database.</w:t>
      </w:r>
    </w:p>
    <w:p w:rsidR="00CC37BC"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Garage Owner Data</w:t>
      </w:r>
      <w:r w:rsidRPr="00A90C23">
        <w:rPr>
          <w:sz w:val="24"/>
          <w:szCs w:val="24"/>
        </w:rPr>
        <w:t>: When the Garage Owner enters his profile, the information is stored in the database. When the garage owner enters the app and selects profile, garage owner must retain his own data. If the garage owner wants to update his profile the data should be update into the database.</w:t>
      </w:r>
    </w:p>
    <w:p w:rsidR="00CC37BC" w:rsidRPr="00A90C23" w:rsidRDefault="00CC37BC" w:rsidP="006B59BF">
      <w:pPr>
        <w:spacing w:line="360" w:lineRule="auto"/>
        <w:jc w:val="both"/>
        <w:rPr>
          <w:b/>
          <w:sz w:val="28"/>
          <w:szCs w:val="28"/>
        </w:rPr>
      </w:pPr>
    </w:p>
    <w:p w:rsidR="00CC37BC" w:rsidRPr="00A90C23" w:rsidRDefault="00CC37BC" w:rsidP="006B59BF">
      <w:pPr>
        <w:spacing w:line="360" w:lineRule="auto"/>
        <w:jc w:val="both"/>
        <w:rPr>
          <w:b/>
          <w:sz w:val="28"/>
          <w:szCs w:val="28"/>
        </w:rPr>
      </w:pPr>
      <w:r w:rsidRPr="00A90C23">
        <w:rPr>
          <w:b/>
          <w:sz w:val="28"/>
          <w:szCs w:val="28"/>
        </w:rPr>
        <w:t>Broadcasting Question Problem</w:t>
      </w:r>
    </w:p>
    <w:p w:rsidR="00CC37BC" w:rsidRPr="00A90C23" w:rsidRDefault="00CC37BC" w:rsidP="006B59BF">
      <w:pPr>
        <w:spacing w:line="360" w:lineRule="auto"/>
        <w:jc w:val="both"/>
        <w:rPr>
          <w:b/>
          <w:sz w:val="14"/>
          <w:szCs w:val="14"/>
        </w:rPr>
      </w:pPr>
    </w:p>
    <w:p w:rsidR="00CC37BC" w:rsidRPr="00A90C23" w:rsidRDefault="00CC37BC" w:rsidP="006B59BF">
      <w:pPr>
        <w:pStyle w:val="ListParagraph"/>
        <w:numPr>
          <w:ilvl w:val="0"/>
          <w:numId w:val="37"/>
        </w:numPr>
        <w:spacing w:line="360" w:lineRule="auto"/>
        <w:jc w:val="both"/>
        <w:rPr>
          <w:b/>
          <w:sz w:val="28"/>
          <w:szCs w:val="28"/>
        </w:rPr>
      </w:pPr>
      <w:r w:rsidRPr="00A90C23">
        <w:rPr>
          <w:sz w:val="24"/>
          <w:szCs w:val="28"/>
          <w:u w:val="single"/>
        </w:rPr>
        <w:t>Unauthorized Access</w:t>
      </w:r>
      <w:r w:rsidRPr="00A90C23">
        <w:rPr>
          <w:sz w:val="24"/>
          <w:szCs w:val="28"/>
        </w:rPr>
        <w:t>: Only the car owners is allowed to broadcast any question problem and the same would be uploaded into the database. Only the car owner is allowed to edit or delete his/her broadcasted question problem. No other person have the access to delete them or edit them</w:t>
      </w:r>
      <w:r w:rsidRPr="00A90C23">
        <w:rPr>
          <w:b/>
          <w:sz w:val="28"/>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The Mechanic has the access only to answer those broadcasted question</w:t>
      </w:r>
      <w:r w:rsidR="009B79B5" w:rsidRPr="00A90C23">
        <w:rPr>
          <w:sz w:val="24"/>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 xml:space="preserve">The Mechanic cannot </w:t>
      </w:r>
      <w:r w:rsidR="009B79B5" w:rsidRPr="00A90C23">
        <w:rPr>
          <w:sz w:val="24"/>
          <w:szCs w:val="28"/>
        </w:rPr>
        <w:t>chat the car owner until both the party have a deal.</w:t>
      </w:r>
    </w:p>
    <w:p w:rsidR="009B79B5" w:rsidRPr="00A90C23" w:rsidRDefault="009B79B5" w:rsidP="006B59BF">
      <w:pPr>
        <w:spacing w:line="360" w:lineRule="auto"/>
        <w:jc w:val="both"/>
        <w:rPr>
          <w:b/>
          <w:sz w:val="28"/>
          <w:szCs w:val="28"/>
        </w:rPr>
      </w:pPr>
    </w:p>
    <w:p w:rsidR="009B79B5" w:rsidRPr="00A90C23" w:rsidRDefault="009B79B5" w:rsidP="006B59BF">
      <w:pPr>
        <w:spacing w:line="360" w:lineRule="auto"/>
        <w:jc w:val="both"/>
        <w:rPr>
          <w:b/>
          <w:sz w:val="28"/>
          <w:szCs w:val="28"/>
        </w:rPr>
      </w:pPr>
      <w:r w:rsidRPr="00A90C23">
        <w:rPr>
          <w:b/>
          <w:sz w:val="28"/>
          <w:szCs w:val="28"/>
        </w:rPr>
        <w:t>Garage Offers</w:t>
      </w:r>
    </w:p>
    <w:p w:rsidR="009B79B5" w:rsidRPr="00A90C23" w:rsidRDefault="009B79B5" w:rsidP="006B59BF">
      <w:pPr>
        <w:spacing w:line="360" w:lineRule="auto"/>
        <w:jc w:val="both"/>
        <w:rPr>
          <w:b/>
          <w:sz w:val="14"/>
          <w:szCs w:val="28"/>
        </w:rPr>
      </w:pPr>
    </w:p>
    <w:p w:rsidR="009B79B5" w:rsidRPr="00A90C23" w:rsidRDefault="009B79B5" w:rsidP="006B59BF">
      <w:pPr>
        <w:pStyle w:val="ListParagraph"/>
        <w:numPr>
          <w:ilvl w:val="0"/>
          <w:numId w:val="38"/>
        </w:numPr>
        <w:spacing w:line="360" w:lineRule="auto"/>
        <w:jc w:val="both"/>
        <w:rPr>
          <w:b/>
          <w:sz w:val="28"/>
          <w:szCs w:val="28"/>
        </w:rPr>
      </w:pPr>
      <w:r w:rsidRPr="00A90C23">
        <w:rPr>
          <w:sz w:val="24"/>
          <w:szCs w:val="28"/>
          <w:u w:val="single"/>
        </w:rPr>
        <w:t>Unauthorized Access</w:t>
      </w:r>
      <w:r w:rsidRPr="00A90C23">
        <w:rPr>
          <w:sz w:val="24"/>
          <w:szCs w:val="28"/>
        </w:rPr>
        <w:t>: Only the garage owner is allowed to upload any offers of their garage into the database.</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has the access only to check the offers</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cannot edit the offers only the Garage owners has access to it.</w:t>
      </w:r>
    </w:p>
    <w:p w:rsidR="009B79B5" w:rsidRPr="00A90C23" w:rsidRDefault="009B79B5" w:rsidP="006B59BF">
      <w:pPr>
        <w:spacing w:line="360" w:lineRule="auto"/>
        <w:jc w:val="both"/>
      </w:pPr>
    </w:p>
    <w:p w:rsidR="009B79B5" w:rsidRPr="00A90C23" w:rsidRDefault="009B79B5" w:rsidP="006B59BF">
      <w:pPr>
        <w:pStyle w:val="Heading2"/>
        <w:spacing w:line="360" w:lineRule="auto"/>
        <w:jc w:val="both"/>
        <w:rPr>
          <w:rFonts w:ascii="Times New Roman" w:hAnsi="Times New Roman" w:cs="Times New Roman"/>
          <w:sz w:val="32"/>
        </w:rPr>
      </w:pPr>
      <w:bookmarkStart w:id="94" w:name="_Toc528563592"/>
      <w:r w:rsidRPr="00A90C23">
        <w:rPr>
          <w:rFonts w:ascii="Times New Roman" w:hAnsi="Times New Roman" w:cs="Times New Roman"/>
          <w:sz w:val="32"/>
        </w:rPr>
        <w:t>4.6 Test Cases</w:t>
      </w:r>
      <w:bookmarkEnd w:id="94"/>
    </w:p>
    <w:p w:rsidR="009B79B5" w:rsidRPr="00A90C23" w:rsidRDefault="009B79B5" w:rsidP="006B59BF">
      <w:pPr>
        <w:spacing w:line="360" w:lineRule="auto"/>
      </w:pPr>
    </w:p>
    <w:tbl>
      <w:tblPr>
        <w:tblStyle w:val="TableGrid"/>
        <w:tblW w:w="0" w:type="auto"/>
        <w:tblLook w:val="04A0" w:firstRow="1" w:lastRow="0" w:firstColumn="1" w:lastColumn="0" w:noHBand="0" w:noVBand="1"/>
      </w:tblPr>
      <w:tblGrid>
        <w:gridCol w:w="608"/>
        <w:gridCol w:w="1377"/>
        <w:gridCol w:w="1390"/>
        <w:gridCol w:w="3381"/>
        <w:gridCol w:w="2430"/>
      </w:tblGrid>
      <w:tr w:rsidR="00620484" w:rsidRPr="00A90C23" w:rsidTr="00620484">
        <w:tc>
          <w:tcPr>
            <w:tcW w:w="608" w:type="dxa"/>
          </w:tcPr>
          <w:p w:rsidR="00620484" w:rsidRPr="00A90C23" w:rsidRDefault="00620484" w:rsidP="006B59BF">
            <w:pPr>
              <w:spacing w:line="360" w:lineRule="auto"/>
            </w:pPr>
            <w:r w:rsidRPr="00A90C23">
              <w:t>ID</w:t>
            </w:r>
          </w:p>
        </w:tc>
        <w:tc>
          <w:tcPr>
            <w:tcW w:w="1186" w:type="dxa"/>
          </w:tcPr>
          <w:p w:rsidR="00620484" w:rsidRPr="00A90C23" w:rsidRDefault="00620484" w:rsidP="006B59BF">
            <w:pPr>
              <w:spacing w:line="360" w:lineRule="auto"/>
            </w:pPr>
            <w:r w:rsidRPr="00A90C23">
              <w:t>Name</w:t>
            </w:r>
          </w:p>
        </w:tc>
        <w:tc>
          <w:tcPr>
            <w:tcW w:w="1390" w:type="dxa"/>
          </w:tcPr>
          <w:p w:rsidR="00620484" w:rsidRPr="00A90C23" w:rsidRDefault="00620484" w:rsidP="006B59BF">
            <w:pPr>
              <w:spacing w:line="360" w:lineRule="auto"/>
            </w:pPr>
            <w:r w:rsidRPr="00A90C23">
              <w:t>Description</w:t>
            </w:r>
          </w:p>
        </w:tc>
        <w:tc>
          <w:tcPr>
            <w:tcW w:w="3381" w:type="dxa"/>
          </w:tcPr>
          <w:p w:rsidR="00620484" w:rsidRPr="00A90C23" w:rsidRDefault="00620484" w:rsidP="006B59BF">
            <w:pPr>
              <w:spacing w:line="360" w:lineRule="auto"/>
            </w:pPr>
            <w:r w:rsidRPr="00A90C23">
              <w:t>Steps</w:t>
            </w:r>
          </w:p>
        </w:tc>
        <w:tc>
          <w:tcPr>
            <w:tcW w:w="2430" w:type="dxa"/>
          </w:tcPr>
          <w:p w:rsidR="00620484" w:rsidRPr="00A90C23" w:rsidRDefault="00620484" w:rsidP="006B59BF">
            <w:pPr>
              <w:spacing w:line="360" w:lineRule="auto"/>
            </w:pPr>
            <w:r w:rsidRPr="00A90C23">
              <w:t>Expected outcome</w:t>
            </w:r>
          </w:p>
        </w:tc>
      </w:tr>
      <w:tr w:rsidR="00620484" w:rsidRPr="00A90C23" w:rsidTr="00620484">
        <w:tc>
          <w:tcPr>
            <w:tcW w:w="608" w:type="dxa"/>
          </w:tcPr>
          <w:p w:rsidR="00620484" w:rsidRPr="00A90C23" w:rsidRDefault="00620484" w:rsidP="006B59BF">
            <w:pPr>
              <w:spacing w:line="360" w:lineRule="auto"/>
            </w:pPr>
            <w:r w:rsidRPr="00A90C23">
              <w:t>TC1</w:t>
            </w:r>
          </w:p>
        </w:tc>
        <w:tc>
          <w:tcPr>
            <w:tcW w:w="1186" w:type="dxa"/>
          </w:tcPr>
          <w:p w:rsidR="00620484" w:rsidRPr="00A90C23" w:rsidRDefault="00620484" w:rsidP="006B59BF">
            <w:pPr>
              <w:spacing w:line="360" w:lineRule="auto"/>
            </w:pPr>
            <w:r w:rsidRPr="00A90C23">
              <w:t xml:space="preserve">Login test </w:t>
            </w:r>
          </w:p>
          <w:p w:rsidR="00620484" w:rsidRPr="00A90C23" w:rsidRDefault="00620484" w:rsidP="006B59BF">
            <w:pPr>
              <w:spacing w:line="360" w:lineRule="auto"/>
            </w:pPr>
            <w:r w:rsidRPr="00A90C23">
              <w:t>case</w:t>
            </w:r>
          </w:p>
        </w:tc>
        <w:tc>
          <w:tcPr>
            <w:tcW w:w="1390" w:type="dxa"/>
          </w:tcPr>
          <w:p w:rsidR="00620484" w:rsidRPr="00A90C23" w:rsidRDefault="00620484" w:rsidP="006B59BF">
            <w:pPr>
              <w:spacing w:line="360" w:lineRule="auto"/>
            </w:pPr>
            <w:r w:rsidRPr="00A90C23">
              <w:t>To test the</w:t>
            </w:r>
          </w:p>
          <w:p w:rsidR="00620484" w:rsidRPr="00A90C23" w:rsidRDefault="00620484" w:rsidP="006B59BF">
            <w:pPr>
              <w:spacing w:line="360" w:lineRule="auto"/>
            </w:pPr>
            <w:r w:rsidRPr="00A90C23">
              <w:t>Functionality</w:t>
            </w:r>
          </w:p>
          <w:p w:rsidR="00620484" w:rsidRPr="00A90C23" w:rsidRDefault="00620484" w:rsidP="006B59BF">
            <w:pPr>
              <w:spacing w:line="360" w:lineRule="auto"/>
            </w:pPr>
            <w:r w:rsidRPr="00A90C23">
              <w:t>Of the user</w:t>
            </w:r>
          </w:p>
        </w:tc>
        <w:tc>
          <w:tcPr>
            <w:tcW w:w="3381" w:type="dxa"/>
          </w:tcPr>
          <w:p w:rsidR="00620484" w:rsidRPr="00A90C23" w:rsidRDefault="00620484" w:rsidP="006B59BF">
            <w:pPr>
              <w:pStyle w:val="ListParagraph"/>
              <w:numPr>
                <w:ilvl w:val="0"/>
                <w:numId w:val="39"/>
              </w:numPr>
              <w:spacing w:line="360" w:lineRule="auto"/>
            </w:pPr>
            <w:r w:rsidRPr="00A90C23">
              <w:t>Login with the</w:t>
            </w:r>
          </w:p>
          <w:p w:rsidR="00620484" w:rsidRPr="00A90C23" w:rsidRDefault="00620484" w:rsidP="006B59BF">
            <w:pPr>
              <w:pStyle w:val="ListParagraph"/>
              <w:spacing w:line="360" w:lineRule="auto"/>
            </w:pPr>
            <w:r w:rsidRPr="00A90C23">
              <w:t>Registered user in the</w:t>
            </w:r>
          </w:p>
          <w:p w:rsidR="00620484" w:rsidRPr="00A90C23" w:rsidRDefault="00620484" w:rsidP="006B59BF">
            <w:pPr>
              <w:pStyle w:val="ListParagraph"/>
              <w:spacing w:line="360" w:lineRule="auto"/>
            </w:pPr>
            <w:r w:rsidRPr="00A90C23">
              <w:t>Database</w:t>
            </w:r>
          </w:p>
          <w:p w:rsidR="00620484" w:rsidRPr="00A90C23" w:rsidRDefault="00620484" w:rsidP="006B59BF">
            <w:pPr>
              <w:pStyle w:val="ListParagraph"/>
              <w:numPr>
                <w:ilvl w:val="0"/>
                <w:numId w:val="39"/>
              </w:numPr>
              <w:spacing w:line="360" w:lineRule="auto"/>
            </w:pPr>
            <w:r w:rsidRPr="00A90C23">
              <w:t>Login with partially</w:t>
            </w:r>
          </w:p>
          <w:p w:rsidR="00620484" w:rsidRPr="00A90C23" w:rsidRDefault="00620484" w:rsidP="006B59BF">
            <w:pPr>
              <w:pStyle w:val="ListParagraph"/>
              <w:spacing w:line="360" w:lineRule="auto"/>
            </w:pPr>
            <w:r w:rsidRPr="00A90C23">
              <w:t>Correct information</w:t>
            </w:r>
          </w:p>
          <w:p w:rsidR="00620484" w:rsidRPr="00A90C23" w:rsidRDefault="00620484" w:rsidP="006B59BF">
            <w:pPr>
              <w:pStyle w:val="ListParagraph"/>
              <w:numPr>
                <w:ilvl w:val="0"/>
                <w:numId w:val="39"/>
              </w:numPr>
              <w:spacing w:line="360" w:lineRule="auto"/>
            </w:pPr>
            <w:r w:rsidRPr="00A90C23">
              <w:t>Login with no information.</w:t>
            </w:r>
          </w:p>
          <w:p w:rsidR="00620484" w:rsidRPr="00A90C23" w:rsidRDefault="00620484" w:rsidP="006B59BF">
            <w:pPr>
              <w:pStyle w:val="ListParagraph"/>
              <w:spacing w:line="360" w:lineRule="auto"/>
            </w:pPr>
          </w:p>
        </w:tc>
        <w:tc>
          <w:tcPr>
            <w:tcW w:w="2430" w:type="dxa"/>
          </w:tcPr>
          <w:p w:rsidR="00620484" w:rsidRPr="00A90C23" w:rsidRDefault="00620484" w:rsidP="006B59BF">
            <w:pPr>
              <w:spacing w:line="360" w:lineRule="auto"/>
            </w:pPr>
            <w:r w:rsidRPr="00A90C23">
              <w:t>The application</w:t>
            </w:r>
          </w:p>
          <w:p w:rsidR="00620484" w:rsidRPr="00A90C23" w:rsidRDefault="00620484" w:rsidP="006B59BF">
            <w:pPr>
              <w:spacing w:line="360" w:lineRule="auto"/>
            </w:pPr>
            <w:r w:rsidRPr="00A90C23">
              <w:t xml:space="preserve">Should successfully </w:t>
            </w:r>
          </w:p>
          <w:p w:rsidR="00620484" w:rsidRPr="00A90C23" w:rsidRDefault="00620484" w:rsidP="006B59BF">
            <w:pPr>
              <w:spacing w:line="360" w:lineRule="auto"/>
            </w:pPr>
            <w:r w:rsidRPr="00A90C23">
              <w:t xml:space="preserve">Login the user when </w:t>
            </w:r>
          </w:p>
          <w:p w:rsidR="00620484" w:rsidRPr="00A90C23" w:rsidRDefault="00620484" w:rsidP="006B59BF">
            <w:pPr>
              <w:spacing w:line="360" w:lineRule="auto"/>
            </w:pPr>
            <w:r w:rsidRPr="00A90C23">
              <w:t>Both email and password</w:t>
            </w:r>
          </w:p>
          <w:p w:rsidR="00620484" w:rsidRPr="00A90C23" w:rsidRDefault="00620484" w:rsidP="006B59BF">
            <w:pPr>
              <w:spacing w:line="360" w:lineRule="auto"/>
            </w:pPr>
            <w:r w:rsidRPr="00A90C23">
              <w:t>Are correct otherwise</w:t>
            </w:r>
          </w:p>
          <w:p w:rsidR="00620484" w:rsidRPr="00A90C23" w:rsidRDefault="00620484" w:rsidP="006B59BF">
            <w:pPr>
              <w:spacing w:line="360" w:lineRule="auto"/>
            </w:pPr>
            <w:r w:rsidRPr="00A90C23">
              <w:t xml:space="preserve">Display appropriate </w:t>
            </w:r>
          </w:p>
          <w:p w:rsidR="00620484" w:rsidRPr="00A90C23" w:rsidRDefault="00620484" w:rsidP="006B59BF">
            <w:pPr>
              <w:spacing w:line="360" w:lineRule="auto"/>
            </w:pPr>
            <w:r w:rsidRPr="00A90C23">
              <w:t xml:space="preserve">Error message to the user </w:t>
            </w:r>
          </w:p>
        </w:tc>
      </w:tr>
      <w:tr w:rsidR="00620484" w:rsidRPr="00A90C23" w:rsidTr="00620484">
        <w:tc>
          <w:tcPr>
            <w:tcW w:w="608" w:type="dxa"/>
          </w:tcPr>
          <w:p w:rsidR="00620484" w:rsidRPr="00A90C23" w:rsidRDefault="00620484" w:rsidP="006B59BF">
            <w:pPr>
              <w:spacing w:line="360" w:lineRule="auto"/>
              <w:rPr>
                <w:lang w:val="en-US"/>
              </w:rPr>
            </w:pPr>
            <w:r w:rsidRPr="00A90C23">
              <w:rPr>
                <w:lang w:val="en-US"/>
              </w:rPr>
              <w:t>TC2</w:t>
            </w:r>
          </w:p>
        </w:tc>
        <w:tc>
          <w:tcPr>
            <w:tcW w:w="1186" w:type="dxa"/>
          </w:tcPr>
          <w:p w:rsidR="00620484" w:rsidRPr="00A90C23" w:rsidRDefault="00620484" w:rsidP="006B59BF">
            <w:pPr>
              <w:spacing w:line="360" w:lineRule="auto"/>
            </w:pPr>
            <w:r w:rsidRPr="00A90C23">
              <w:t>Reset</w:t>
            </w:r>
          </w:p>
          <w:p w:rsidR="00620484" w:rsidRPr="00A90C23" w:rsidRDefault="00620484" w:rsidP="006B59BF">
            <w:pPr>
              <w:spacing w:line="360" w:lineRule="auto"/>
            </w:pPr>
            <w:r w:rsidRPr="00A90C23">
              <w:t>Password</w:t>
            </w:r>
          </w:p>
          <w:p w:rsidR="00620484" w:rsidRPr="00A90C23" w:rsidRDefault="00620484" w:rsidP="006B59BF">
            <w:pPr>
              <w:spacing w:line="360" w:lineRule="auto"/>
            </w:pPr>
            <w:r w:rsidRPr="00A90C23">
              <w:t>Test case</w:t>
            </w:r>
          </w:p>
        </w:tc>
        <w:tc>
          <w:tcPr>
            <w:tcW w:w="1390" w:type="dxa"/>
          </w:tcPr>
          <w:p w:rsidR="00620484" w:rsidRPr="00A90C23" w:rsidRDefault="00620484" w:rsidP="006B59BF">
            <w:pPr>
              <w:spacing w:line="360" w:lineRule="auto"/>
            </w:pPr>
            <w:r w:rsidRPr="00A90C23">
              <w:t>To test</w:t>
            </w:r>
          </w:p>
          <w:p w:rsidR="00620484" w:rsidRPr="00A90C23" w:rsidRDefault="00620484" w:rsidP="006B59BF">
            <w:pPr>
              <w:spacing w:line="360" w:lineRule="auto"/>
            </w:pPr>
            <w:r w:rsidRPr="00A90C23">
              <w:t>Weather user can reset password if the user forgets it</w:t>
            </w:r>
          </w:p>
        </w:tc>
        <w:tc>
          <w:tcPr>
            <w:tcW w:w="3381" w:type="dxa"/>
          </w:tcPr>
          <w:p w:rsidR="00620484" w:rsidRPr="00A90C23" w:rsidRDefault="00620484" w:rsidP="006B59BF">
            <w:pPr>
              <w:pStyle w:val="ListParagraph"/>
              <w:numPr>
                <w:ilvl w:val="0"/>
                <w:numId w:val="40"/>
              </w:numPr>
              <w:spacing w:line="360" w:lineRule="auto"/>
            </w:pPr>
            <w:r w:rsidRPr="00A90C23">
              <w:t>Enter email address and the application should click on reset password, be able to send reset</w:t>
            </w:r>
          </w:p>
          <w:p w:rsidR="00620484" w:rsidRPr="00A90C23" w:rsidRDefault="00620484" w:rsidP="006B59BF">
            <w:pPr>
              <w:pStyle w:val="ListParagraph"/>
              <w:numPr>
                <w:ilvl w:val="0"/>
                <w:numId w:val="40"/>
              </w:numPr>
              <w:spacing w:line="360" w:lineRule="auto"/>
            </w:pPr>
            <w:r w:rsidRPr="00A90C23">
              <w:t>Open user email and password email to click on specified link. The user and update</w:t>
            </w:r>
          </w:p>
          <w:p w:rsidR="00620484" w:rsidRPr="00A90C23" w:rsidRDefault="00620484" w:rsidP="006B59BF">
            <w:pPr>
              <w:pStyle w:val="ListParagraph"/>
              <w:numPr>
                <w:ilvl w:val="0"/>
                <w:numId w:val="40"/>
              </w:numPr>
              <w:spacing w:line="360" w:lineRule="auto"/>
            </w:pPr>
            <w:r w:rsidRPr="00A90C23">
              <w:t>Input the new password. The password upon</w:t>
            </w:r>
          </w:p>
          <w:p w:rsidR="00620484" w:rsidRPr="00A90C23" w:rsidRDefault="00620484" w:rsidP="006B59BF">
            <w:pPr>
              <w:pStyle w:val="ListParagraph"/>
              <w:numPr>
                <w:ilvl w:val="0"/>
                <w:numId w:val="40"/>
              </w:numPr>
              <w:spacing w:line="360" w:lineRule="auto"/>
            </w:pPr>
            <w:r w:rsidRPr="00A90C23">
              <w:t>Login with the new password rest. Password.</w:t>
            </w:r>
          </w:p>
        </w:tc>
        <w:tc>
          <w:tcPr>
            <w:tcW w:w="2430" w:type="dxa"/>
          </w:tcPr>
          <w:p w:rsidR="00620484" w:rsidRPr="00A90C23" w:rsidRDefault="00B6758E" w:rsidP="006B59BF">
            <w:pPr>
              <w:spacing w:line="360" w:lineRule="auto"/>
            </w:pPr>
            <w:r w:rsidRPr="00A90C23">
              <w:t>The application should be able to send reset password email to the user and update the password up on password reset.</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lastRenderedPageBreak/>
              <w:t>TC3</w:t>
            </w:r>
          </w:p>
        </w:tc>
        <w:tc>
          <w:tcPr>
            <w:tcW w:w="1186" w:type="dxa"/>
          </w:tcPr>
          <w:p w:rsidR="00620484" w:rsidRPr="00A90C23" w:rsidRDefault="00B6758E" w:rsidP="006B59BF">
            <w:pPr>
              <w:spacing w:line="360" w:lineRule="auto"/>
            </w:pPr>
            <w:r w:rsidRPr="00A90C23">
              <w:t>Change Password Test case</w:t>
            </w:r>
          </w:p>
        </w:tc>
        <w:tc>
          <w:tcPr>
            <w:tcW w:w="1390" w:type="dxa"/>
          </w:tcPr>
          <w:p w:rsidR="00620484" w:rsidRPr="00A90C23" w:rsidRDefault="00B6758E" w:rsidP="006B59BF">
            <w:pPr>
              <w:spacing w:line="360" w:lineRule="auto"/>
            </w:pPr>
            <w:r w:rsidRPr="00A90C23">
              <w:t>To test whether user can change password if user wishes to change</w:t>
            </w:r>
          </w:p>
        </w:tc>
        <w:tc>
          <w:tcPr>
            <w:tcW w:w="3381" w:type="dxa"/>
          </w:tcPr>
          <w:p w:rsidR="00620484" w:rsidRPr="00A90C23" w:rsidRDefault="00B6758E" w:rsidP="006B59BF">
            <w:pPr>
              <w:pStyle w:val="ListParagraph"/>
              <w:numPr>
                <w:ilvl w:val="0"/>
                <w:numId w:val="41"/>
              </w:numPr>
              <w:spacing w:line="360" w:lineRule="auto"/>
            </w:pPr>
            <w:r w:rsidRPr="00A90C23">
              <w:t>Login using the user credentials.</w:t>
            </w:r>
          </w:p>
          <w:p w:rsidR="00B6758E" w:rsidRPr="00A90C23" w:rsidRDefault="00B6758E" w:rsidP="006B59BF">
            <w:pPr>
              <w:pStyle w:val="ListParagraph"/>
              <w:numPr>
                <w:ilvl w:val="0"/>
                <w:numId w:val="41"/>
              </w:numPr>
              <w:spacing w:line="360" w:lineRule="auto"/>
            </w:pPr>
            <w:r w:rsidRPr="00A90C23">
              <w:t>Open user profile and open change password dialog.</w:t>
            </w:r>
          </w:p>
          <w:p w:rsidR="00B6758E" w:rsidRPr="00A90C23" w:rsidRDefault="00B6758E" w:rsidP="006B59BF">
            <w:pPr>
              <w:pStyle w:val="ListParagraph"/>
              <w:numPr>
                <w:ilvl w:val="0"/>
                <w:numId w:val="41"/>
              </w:numPr>
              <w:spacing w:line="360" w:lineRule="auto"/>
            </w:pPr>
            <w:r w:rsidRPr="00A90C23">
              <w:t>Input current password and new password twice.</w:t>
            </w:r>
          </w:p>
          <w:p w:rsidR="00B6758E" w:rsidRPr="00A90C23" w:rsidRDefault="00B6758E" w:rsidP="006B59BF">
            <w:pPr>
              <w:pStyle w:val="ListParagraph"/>
              <w:numPr>
                <w:ilvl w:val="0"/>
                <w:numId w:val="41"/>
              </w:numPr>
              <w:spacing w:line="360" w:lineRule="auto"/>
            </w:pPr>
            <w:r w:rsidRPr="00A90C23">
              <w:t>Logout and try to login with new password</w:t>
            </w:r>
          </w:p>
        </w:tc>
        <w:tc>
          <w:tcPr>
            <w:tcW w:w="2430" w:type="dxa"/>
          </w:tcPr>
          <w:p w:rsidR="00620484" w:rsidRPr="00A90C23" w:rsidRDefault="00B6758E" w:rsidP="006B59BF">
            <w:pPr>
              <w:spacing w:line="360" w:lineRule="auto"/>
            </w:pPr>
            <w:r w:rsidRPr="00A90C23">
              <w:t>The application will be able to change user’s password if the user knows it’s current password if the user knows it’s current password, the same should reflect when user tries to login next time.</w:t>
            </w:r>
          </w:p>
        </w:tc>
      </w:tr>
      <w:tr w:rsidR="00620484" w:rsidRPr="00A90C23" w:rsidTr="00620484">
        <w:tc>
          <w:tcPr>
            <w:tcW w:w="608" w:type="dxa"/>
          </w:tcPr>
          <w:p w:rsidR="00620484" w:rsidRPr="00A90C23" w:rsidRDefault="00B6758E" w:rsidP="006B59BF">
            <w:pPr>
              <w:spacing w:line="360" w:lineRule="auto"/>
            </w:pPr>
            <w:r w:rsidRPr="00A90C23">
              <w:t>TC4</w:t>
            </w:r>
          </w:p>
        </w:tc>
        <w:tc>
          <w:tcPr>
            <w:tcW w:w="1186" w:type="dxa"/>
          </w:tcPr>
          <w:p w:rsidR="00B6758E" w:rsidRPr="00A90C23" w:rsidRDefault="00B6758E" w:rsidP="006B59BF">
            <w:pPr>
              <w:spacing w:line="360" w:lineRule="auto"/>
            </w:pPr>
            <w:r w:rsidRPr="00A90C23">
              <w:t>Broadcasting Question Problem Test case</w:t>
            </w:r>
          </w:p>
        </w:tc>
        <w:tc>
          <w:tcPr>
            <w:tcW w:w="1390" w:type="dxa"/>
          </w:tcPr>
          <w:p w:rsidR="00620484" w:rsidRPr="00A90C23" w:rsidRDefault="00B6758E" w:rsidP="006B59BF">
            <w:pPr>
              <w:spacing w:line="360" w:lineRule="auto"/>
            </w:pPr>
            <w:r w:rsidRPr="00A90C23">
              <w:t>To test whether the user can broadcast a problem question</w:t>
            </w:r>
          </w:p>
        </w:tc>
        <w:tc>
          <w:tcPr>
            <w:tcW w:w="3381" w:type="dxa"/>
          </w:tcPr>
          <w:p w:rsidR="00620484" w:rsidRPr="00A90C23" w:rsidRDefault="00B6758E" w:rsidP="006B59BF">
            <w:pPr>
              <w:pStyle w:val="ListParagraph"/>
              <w:numPr>
                <w:ilvl w:val="0"/>
                <w:numId w:val="42"/>
              </w:numPr>
              <w:spacing w:line="360" w:lineRule="auto"/>
            </w:pPr>
            <w:r w:rsidRPr="00A90C23">
              <w:t>Login using the user credentials.</w:t>
            </w:r>
          </w:p>
          <w:p w:rsidR="00B6758E" w:rsidRPr="00A90C23" w:rsidRDefault="00B6758E" w:rsidP="006B59BF">
            <w:pPr>
              <w:pStyle w:val="ListParagraph"/>
              <w:numPr>
                <w:ilvl w:val="0"/>
                <w:numId w:val="42"/>
              </w:numPr>
              <w:spacing w:line="360" w:lineRule="auto"/>
            </w:pPr>
            <w:r w:rsidRPr="00A90C23">
              <w:t>In home page, select Broadcast option and type the problem question in the text field.</w:t>
            </w:r>
          </w:p>
          <w:p w:rsidR="00B6758E" w:rsidRPr="00A90C23" w:rsidRDefault="00B6758E" w:rsidP="006B59BF">
            <w:pPr>
              <w:pStyle w:val="ListParagraph"/>
              <w:numPr>
                <w:ilvl w:val="0"/>
                <w:numId w:val="42"/>
              </w:numPr>
              <w:spacing w:line="360" w:lineRule="auto"/>
            </w:pPr>
            <w:r w:rsidRPr="00A90C23">
              <w:t>Click on Send button to broadcast it.</w:t>
            </w:r>
          </w:p>
        </w:tc>
        <w:tc>
          <w:tcPr>
            <w:tcW w:w="2430" w:type="dxa"/>
          </w:tcPr>
          <w:p w:rsidR="00620484" w:rsidRPr="00A90C23" w:rsidRDefault="00B6758E" w:rsidP="006B59BF">
            <w:pPr>
              <w:spacing w:line="360" w:lineRule="auto"/>
            </w:pPr>
            <w:r w:rsidRPr="00A90C23">
              <w:t>The application will be able to broadcast problem questions which user inputs.</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t>TC5</w:t>
            </w:r>
          </w:p>
        </w:tc>
        <w:tc>
          <w:tcPr>
            <w:tcW w:w="1186" w:type="dxa"/>
          </w:tcPr>
          <w:p w:rsidR="00620484" w:rsidRPr="00A90C23" w:rsidRDefault="00B6758E" w:rsidP="006B59BF">
            <w:pPr>
              <w:spacing w:line="360" w:lineRule="auto"/>
            </w:pPr>
            <w:r w:rsidRPr="00A90C23">
              <w:t>Logout test case</w:t>
            </w:r>
          </w:p>
        </w:tc>
        <w:tc>
          <w:tcPr>
            <w:tcW w:w="1390" w:type="dxa"/>
          </w:tcPr>
          <w:p w:rsidR="00620484" w:rsidRPr="00A90C23" w:rsidRDefault="00B6758E" w:rsidP="006B59BF">
            <w:pPr>
              <w:spacing w:line="360" w:lineRule="auto"/>
            </w:pPr>
            <w:r w:rsidRPr="00A90C23">
              <w:t>To test the functionality of logging out of the user</w:t>
            </w:r>
          </w:p>
        </w:tc>
        <w:tc>
          <w:tcPr>
            <w:tcW w:w="3381" w:type="dxa"/>
          </w:tcPr>
          <w:p w:rsidR="00B6758E" w:rsidRPr="00A90C23" w:rsidRDefault="00B6758E" w:rsidP="006B59BF">
            <w:pPr>
              <w:pStyle w:val="ListParagraph"/>
              <w:numPr>
                <w:ilvl w:val="0"/>
                <w:numId w:val="43"/>
              </w:numPr>
              <w:spacing w:line="360" w:lineRule="auto"/>
            </w:pPr>
            <w:r w:rsidRPr="00A90C23">
              <w:t xml:space="preserve">Click on the </w:t>
            </w:r>
            <w:r w:rsidR="00560C46" w:rsidRPr="00A90C23">
              <w:t>Gear icon</w:t>
            </w:r>
            <w:r w:rsidRPr="00A90C23">
              <w:t xml:space="preserve"> </w:t>
            </w:r>
          </w:p>
          <w:p w:rsidR="00620484" w:rsidRPr="00A90C23" w:rsidRDefault="00B6758E" w:rsidP="006B59BF">
            <w:pPr>
              <w:pStyle w:val="ListParagraph"/>
              <w:numPr>
                <w:ilvl w:val="0"/>
                <w:numId w:val="43"/>
              </w:numPr>
              <w:spacing w:line="360" w:lineRule="auto"/>
            </w:pPr>
            <w:r w:rsidRPr="00A90C23">
              <w:t>Scroll &amp; Click on the logout button.</w:t>
            </w:r>
          </w:p>
        </w:tc>
        <w:tc>
          <w:tcPr>
            <w:tcW w:w="2430" w:type="dxa"/>
          </w:tcPr>
          <w:p w:rsidR="00620484" w:rsidRPr="00A90C23" w:rsidRDefault="00560C46" w:rsidP="006B59BF">
            <w:pPr>
              <w:spacing w:line="360" w:lineRule="auto"/>
            </w:pPr>
            <w:r w:rsidRPr="00A90C23">
              <w:t>The application should be able to logout the current user, and display login screen.</w:t>
            </w:r>
          </w:p>
        </w:tc>
      </w:tr>
    </w:tbl>
    <w:p w:rsidR="009B79B5" w:rsidRPr="00A90C23" w:rsidRDefault="009B79B5" w:rsidP="006B59BF">
      <w:pPr>
        <w:spacing w:line="360" w:lineRule="auto"/>
      </w:pPr>
    </w:p>
    <w:p w:rsidR="009B79B5" w:rsidRPr="00A90C23" w:rsidRDefault="009B79B5" w:rsidP="006B59BF">
      <w:pPr>
        <w:spacing w:line="360" w:lineRule="auto"/>
      </w:pPr>
    </w:p>
    <w:p w:rsidR="009B79B5" w:rsidRPr="00A90C23" w:rsidRDefault="00560C46" w:rsidP="006B59BF">
      <w:pPr>
        <w:pStyle w:val="Caption"/>
        <w:spacing w:line="360" w:lineRule="auto"/>
        <w:jc w:val="center"/>
      </w:pPr>
      <w:bookmarkStart w:id="95" w:name="_Toc528563682"/>
      <w:r w:rsidRPr="00A90C23">
        <w:t>Table 4.</w:t>
      </w:r>
      <w:r w:rsidR="00BF2B77">
        <w:fldChar w:fldCharType="begin"/>
      </w:r>
      <w:r w:rsidR="00BF2B77">
        <w:instrText xml:space="preserve"> SEQ Table_4. \* ARABIC </w:instrText>
      </w:r>
      <w:r w:rsidR="00BF2B77">
        <w:fldChar w:fldCharType="separate"/>
      </w:r>
      <w:r w:rsidR="00B421F3">
        <w:rPr>
          <w:noProof/>
        </w:rPr>
        <w:t>1</w:t>
      </w:r>
      <w:r w:rsidR="00BF2B77">
        <w:rPr>
          <w:noProof/>
        </w:rPr>
        <w:fldChar w:fldCharType="end"/>
      </w:r>
      <w:r w:rsidRPr="00A90C23">
        <w:t xml:space="preserve"> Test Cases</w:t>
      </w:r>
      <w:bookmarkEnd w:id="95"/>
    </w:p>
    <w:p w:rsidR="009B79B5" w:rsidRPr="00A90C23" w:rsidRDefault="009B79B5" w:rsidP="006B59BF">
      <w:pPr>
        <w:spacing w:line="360" w:lineRule="auto"/>
      </w:pPr>
    </w:p>
    <w:p w:rsidR="009B79B5" w:rsidRPr="00A90C23" w:rsidRDefault="009B79B5" w:rsidP="006B59BF">
      <w:pPr>
        <w:spacing w:line="360" w:lineRule="auto"/>
      </w:pPr>
    </w:p>
    <w:sectPr w:rsidR="009B79B5" w:rsidRPr="00A90C23" w:rsidSect="009469E4">
      <w:footerReference w:type="default" r:id="rId35"/>
      <w:pgSz w:w="12240" w:h="15840"/>
      <w:pgMar w:top="90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B77" w:rsidRDefault="00BF2B77" w:rsidP="00D01D77">
      <w:r>
        <w:separator/>
      </w:r>
    </w:p>
    <w:p w:rsidR="00BF2B77" w:rsidRDefault="00BF2B77"/>
  </w:endnote>
  <w:endnote w:type="continuationSeparator" w:id="0">
    <w:p w:rsidR="00BF2B77" w:rsidRDefault="00BF2B77" w:rsidP="00D01D77">
      <w:r>
        <w:continuationSeparator/>
      </w:r>
    </w:p>
    <w:p w:rsidR="00BF2B77" w:rsidRDefault="00BF2B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Merriweathe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935082"/>
      <w:docPartObj>
        <w:docPartGallery w:val="Page Numbers (Bottom of Page)"/>
        <w:docPartUnique/>
      </w:docPartObj>
    </w:sdtPr>
    <w:sdtEndPr/>
    <w:sdtContent>
      <w:p w:rsidR="00B43995" w:rsidRDefault="00B43995">
        <w:pPr>
          <w:pStyle w:val="Footer"/>
          <w:jc w:val="right"/>
        </w:pPr>
        <w:r>
          <w:t xml:space="preserve">Page | </w:t>
        </w:r>
        <w:r>
          <w:fldChar w:fldCharType="begin"/>
        </w:r>
        <w:r>
          <w:instrText xml:space="preserve"> PAGE   \* MERGEFORMAT </w:instrText>
        </w:r>
        <w:r>
          <w:fldChar w:fldCharType="separate"/>
        </w:r>
        <w:r w:rsidR="00B421F3">
          <w:rPr>
            <w:noProof/>
          </w:rPr>
          <w:t>20</w:t>
        </w:r>
        <w:r>
          <w:rPr>
            <w:noProof/>
          </w:rPr>
          <w:fldChar w:fldCharType="end"/>
        </w:r>
        <w:r>
          <w:t xml:space="preserve"> </w:t>
        </w:r>
      </w:p>
    </w:sdtContent>
  </w:sdt>
  <w:p w:rsidR="00B43995" w:rsidRDefault="00B43995">
    <w:pPr>
      <w:pStyle w:val="Footer"/>
    </w:pPr>
  </w:p>
  <w:p w:rsidR="00B43995" w:rsidRDefault="00B439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B77" w:rsidRDefault="00BF2B77" w:rsidP="00D01D77">
      <w:r>
        <w:separator/>
      </w:r>
    </w:p>
    <w:p w:rsidR="00BF2B77" w:rsidRDefault="00BF2B77"/>
  </w:footnote>
  <w:footnote w:type="continuationSeparator" w:id="0">
    <w:p w:rsidR="00BF2B77" w:rsidRDefault="00BF2B77" w:rsidP="00D01D77">
      <w:r>
        <w:continuationSeparator/>
      </w:r>
    </w:p>
    <w:p w:rsidR="00BF2B77" w:rsidRDefault="00BF2B7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40B"/>
    <w:multiLevelType w:val="multilevel"/>
    <w:tmpl w:val="38906B24"/>
    <w:lvl w:ilvl="0">
      <w:start w:val="1"/>
      <w:numFmt w:val="bullet"/>
      <w:lvlText w:val="●"/>
      <w:lvlJc w:val="left"/>
      <w:pPr>
        <w:ind w:left="720" w:hanging="360"/>
      </w:pPr>
      <w:rPr>
        <w:b w:val="0"/>
        <w:i w:val="0"/>
        <w:smallCaps w:val="0"/>
        <w:strike w:val="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12415"/>
    <w:multiLevelType w:val="multilevel"/>
    <w:tmpl w:val="082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84B1A"/>
    <w:multiLevelType w:val="multilevel"/>
    <w:tmpl w:val="D43A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46A6"/>
    <w:multiLevelType w:val="multilevel"/>
    <w:tmpl w:val="07DA7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7759A"/>
    <w:multiLevelType w:val="multilevel"/>
    <w:tmpl w:val="BDE2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D0EB3"/>
    <w:multiLevelType w:val="multilevel"/>
    <w:tmpl w:val="2F64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74524D"/>
    <w:multiLevelType w:val="multilevel"/>
    <w:tmpl w:val="23FC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FA21AB"/>
    <w:multiLevelType w:val="multilevel"/>
    <w:tmpl w:val="A382452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C26130"/>
    <w:multiLevelType w:val="multilevel"/>
    <w:tmpl w:val="4F3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11D59"/>
    <w:multiLevelType w:val="hybridMultilevel"/>
    <w:tmpl w:val="FAB6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977CE"/>
    <w:multiLevelType w:val="multilevel"/>
    <w:tmpl w:val="D0B65B4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797B14"/>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D63C0"/>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BE1"/>
    <w:multiLevelType w:val="hybridMultilevel"/>
    <w:tmpl w:val="26702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F3DF6"/>
    <w:multiLevelType w:val="multilevel"/>
    <w:tmpl w:val="A35C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4FBA"/>
    <w:multiLevelType w:val="multilevel"/>
    <w:tmpl w:val="9C665DC8"/>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516560"/>
    <w:multiLevelType w:val="multilevel"/>
    <w:tmpl w:val="DA2AF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AB2DFD"/>
    <w:multiLevelType w:val="multilevel"/>
    <w:tmpl w:val="1EE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B711B4"/>
    <w:multiLevelType w:val="multilevel"/>
    <w:tmpl w:val="B38C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C86A7C"/>
    <w:multiLevelType w:val="hybridMultilevel"/>
    <w:tmpl w:val="D2EA1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2E9F"/>
    <w:multiLevelType w:val="multilevel"/>
    <w:tmpl w:val="8A8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6073A"/>
    <w:multiLevelType w:val="multilevel"/>
    <w:tmpl w:val="E94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52CD2"/>
    <w:multiLevelType w:val="multilevel"/>
    <w:tmpl w:val="61487774"/>
    <w:lvl w:ilvl="0">
      <w:start w:val="1"/>
      <w:numFmt w:val="bullet"/>
      <w:lvlText w:val="●"/>
      <w:lvlJc w:val="left"/>
      <w:pPr>
        <w:ind w:left="720" w:hanging="360"/>
      </w:pPr>
      <w:rPr>
        <w:rFonts w:ascii="Georgia" w:eastAsia="Georgia" w:hAnsi="Georgia" w:cs="Georgia"/>
        <w:b w:val="0"/>
        <w:i w:val="0"/>
        <w:smallCaps w:val="0"/>
        <w:strike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E31AA7"/>
    <w:multiLevelType w:val="multilevel"/>
    <w:tmpl w:val="8342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F5555B"/>
    <w:multiLevelType w:val="multilevel"/>
    <w:tmpl w:val="866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461CD"/>
    <w:multiLevelType w:val="multilevel"/>
    <w:tmpl w:val="9792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39126C"/>
    <w:multiLevelType w:val="multilevel"/>
    <w:tmpl w:val="F18E978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035746"/>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1463E"/>
    <w:multiLevelType w:val="multilevel"/>
    <w:tmpl w:val="0A002356"/>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2B1753"/>
    <w:multiLevelType w:val="multilevel"/>
    <w:tmpl w:val="F4C49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C141C2"/>
    <w:multiLevelType w:val="multilevel"/>
    <w:tmpl w:val="FF7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57C23"/>
    <w:multiLevelType w:val="hybridMultilevel"/>
    <w:tmpl w:val="42401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0F5F6B"/>
    <w:multiLevelType w:val="multilevel"/>
    <w:tmpl w:val="9690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EE54E7"/>
    <w:multiLevelType w:val="multilevel"/>
    <w:tmpl w:val="B49C3DB6"/>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CA6553"/>
    <w:multiLevelType w:val="hybridMultilevel"/>
    <w:tmpl w:val="ADBC81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D2D67"/>
    <w:multiLevelType w:val="multilevel"/>
    <w:tmpl w:val="EDB0398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844DF9"/>
    <w:multiLevelType w:val="multilevel"/>
    <w:tmpl w:val="F9CCB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B828FE"/>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EA4E35"/>
    <w:multiLevelType w:val="hybridMultilevel"/>
    <w:tmpl w:val="B844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A76FF"/>
    <w:multiLevelType w:val="hybridMultilevel"/>
    <w:tmpl w:val="5C0229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022CF9"/>
    <w:multiLevelType w:val="multilevel"/>
    <w:tmpl w:val="161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B7A08"/>
    <w:multiLevelType w:val="hybridMultilevel"/>
    <w:tmpl w:val="96E2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3D7923"/>
    <w:multiLevelType w:val="multilevel"/>
    <w:tmpl w:val="EBB4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E1287B"/>
    <w:multiLevelType w:val="multilevel"/>
    <w:tmpl w:val="67DE15F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8"/>
  </w:num>
  <w:num w:numId="3">
    <w:abstractNumId w:val="43"/>
  </w:num>
  <w:num w:numId="4">
    <w:abstractNumId w:val="29"/>
  </w:num>
  <w:num w:numId="5">
    <w:abstractNumId w:val="16"/>
  </w:num>
  <w:num w:numId="6">
    <w:abstractNumId w:val="25"/>
  </w:num>
  <w:num w:numId="7">
    <w:abstractNumId w:val="36"/>
  </w:num>
  <w:num w:numId="8">
    <w:abstractNumId w:val="1"/>
  </w:num>
  <w:num w:numId="9">
    <w:abstractNumId w:val="17"/>
  </w:num>
  <w:num w:numId="10">
    <w:abstractNumId w:val="6"/>
  </w:num>
  <w:num w:numId="11">
    <w:abstractNumId w:val="32"/>
  </w:num>
  <w:num w:numId="12">
    <w:abstractNumId w:val="5"/>
  </w:num>
  <w:num w:numId="13">
    <w:abstractNumId w:val="22"/>
  </w:num>
  <w:num w:numId="14">
    <w:abstractNumId w:val="18"/>
  </w:num>
  <w:num w:numId="15">
    <w:abstractNumId w:val="3"/>
  </w:num>
  <w:num w:numId="16">
    <w:abstractNumId w:val="0"/>
  </w:num>
  <w:num w:numId="17">
    <w:abstractNumId w:val="33"/>
  </w:num>
  <w:num w:numId="18">
    <w:abstractNumId w:val="15"/>
  </w:num>
  <w:num w:numId="19">
    <w:abstractNumId w:val="26"/>
  </w:num>
  <w:num w:numId="20">
    <w:abstractNumId w:val="35"/>
  </w:num>
  <w:num w:numId="21">
    <w:abstractNumId w:val="7"/>
  </w:num>
  <w:num w:numId="22">
    <w:abstractNumId w:val="42"/>
  </w:num>
  <w:num w:numId="23">
    <w:abstractNumId w:val="10"/>
  </w:num>
  <w:num w:numId="24">
    <w:abstractNumId w:val="4"/>
  </w:num>
  <w:num w:numId="25">
    <w:abstractNumId w:val="24"/>
  </w:num>
  <w:num w:numId="26">
    <w:abstractNumId w:val="30"/>
  </w:num>
  <w:num w:numId="27">
    <w:abstractNumId w:val="14"/>
  </w:num>
  <w:num w:numId="28">
    <w:abstractNumId w:val="11"/>
  </w:num>
  <w:num w:numId="29">
    <w:abstractNumId w:val="23"/>
  </w:num>
  <w:num w:numId="30">
    <w:abstractNumId w:val="20"/>
  </w:num>
  <w:num w:numId="31">
    <w:abstractNumId w:val="8"/>
  </w:num>
  <w:num w:numId="32">
    <w:abstractNumId w:val="40"/>
  </w:num>
  <w:num w:numId="33">
    <w:abstractNumId w:val="21"/>
  </w:num>
  <w:num w:numId="34">
    <w:abstractNumId w:val="2"/>
  </w:num>
  <w:num w:numId="35">
    <w:abstractNumId w:val="13"/>
  </w:num>
  <w:num w:numId="36">
    <w:abstractNumId w:val="19"/>
  </w:num>
  <w:num w:numId="37">
    <w:abstractNumId w:val="39"/>
  </w:num>
  <w:num w:numId="38">
    <w:abstractNumId w:val="34"/>
  </w:num>
  <w:num w:numId="39">
    <w:abstractNumId w:val="27"/>
  </w:num>
  <w:num w:numId="40">
    <w:abstractNumId w:val="12"/>
  </w:num>
  <w:num w:numId="41">
    <w:abstractNumId w:val="31"/>
  </w:num>
  <w:num w:numId="42">
    <w:abstractNumId w:val="41"/>
  </w:num>
  <w:num w:numId="43">
    <w:abstractNumId w:val="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AB7"/>
    <w:rsid w:val="00055F1B"/>
    <w:rsid w:val="00081EBE"/>
    <w:rsid w:val="00087D74"/>
    <w:rsid w:val="00093A95"/>
    <w:rsid w:val="000B6953"/>
    <w:rsid w:val="000D1F01"/>
    <w:rsid w:val="000D3461"/>
    <w:rsid w:val="001224DF"/>
    <w:rsid w:val="00164D51"/>
    <w:rsid w:val="00167456"/>
    <w:rsid w:val="001A4612"/>
    <w:rsid w:val="00207AB7"/>
    <w:rsid w:val="00222FE5"/>
    <w:rsid w:val="00266C3C"/>
    <w:rsid w:val="002C0B90"/>
    <w:rsid w:val="003330F6"/>
    <w:rsid w:val="00382838"/>
    <w:rsid w:val="00383BE3"/>
    <w:rsid w:val="003963BB"/>
    <w:rsid w:val="003F4863"/>
    <w:rsid w:val="00400E89"/>
    <w:rsid w:val="00424ACC"/>
    <w:rsid w:val="00437EAC"/>
    <w:rsid w:val="004A55AF"/>
    <w:rsid w:val="004B0643"/>
    <w:rsid w:val="004C431E"/>
    <w:rsid w:val="004D6171"/>
    <w:rsid w:val="00515D33"/>
    <w:rsid w:val="0052213F"/>
    <w:rsid w:val="00541A83"/>
    <w:rsid w:val="005502A5"/>
    <w:rsid w:val="00554FC1"/>
    <w:rsid w:val="00560C46"/>
    <w:rsid w:val="005942D8"/>
    <w:rsid w:val="005C79DB"/>
    <w:rsid w:val="00610FEA"/>
    <w:rsid w:val="00620484"/>
    <w:rsid w:val="00627427"/>
    <w:rsid w:val="006316AC"/>
    <w:rsid w:val="0063670A"/>
    <w:rsid w:val="00645252"/>
    <w:rsid w:val="00652648"/>
    <w:rsid w:val="00671AB8"/>
    <w:rsid w:val="006B59BF"/>
    <w:rsid w:val="006D3D74"/>
    <w:rsid w:val="006D52B8"/>
    <w:rsid w:val="007524CE"/>
    <w:rsid w:val="00752C15"/>
    <w:rsid w:val="007C422E"/>
    <w:rsid w:val="007E2DFC"/>
    <w:rsid w:val="0083569A"/>
    <w:rsid w:val="00847DBF"/>
    <w:rsid w:val="00852027"/>
    <w:rsid w:val="00890B17"/>
    <w:rsid w:val="008B39C7"/>
    <w:rsid w:val="00905E47"/>
    <w:rsid w:val="00927B30"/>
    <w:rsid w:val="009469E4"/>
    <w:rsid w:val="009514AE"/>
    <w:rsid w:val="009836D0"/>
    <w:rsid w:val="009A0A84"/>
    <w:rsid w:val="009A6B67"/>
    <w:rsid w:val="009B4B7C"/>
    <w:rsid w:val="009B600D"/>
    <w:rsid w:val="009B79B5"/>
    <w:rsid w:val="00A02617"/>
    <w:rsid w:val="00A1458A"/>
    <w:rsid w:val="00A17F84"/>
    <w:rsid w:val="00A41697"/>
    <w:rsid w:val="00A52711"/>
    <w:rsid w:val="00A90C23"/>
    <w:rsid w:val="00A9204E"/>
    <w:rsid w:val="00AA26BF"/>
    <w:rsid w:val="00AA6329"/>
    <w:rsid w:val="00AC6460"/>
    <w:rsid w:val="00AF601C"/>
    <w:rsid w:val="00B421F3"/>
    <w:rsid w:val="00B43995"/>
    <w:rsid w:val="00B6758E"/>
    <w:rsid w:val="00B67CAA"/>
    <w:rsid w:val="00B77701"/>
    <w:rsid w:val="00B97CC2"/>
    <w:rsid w:val="00BB3F5C"/>
    <w:rsid w:val="00BF2B77"/>
    <w:rsid w:val="00BF4993"/>
    <w:rsid w:val="00C11B5D"/>
    <w:rsid w:val="00C40F2B"/>
    <w:rsid w:val="00C6488C"/>
    <w:rsid w:val="00CA408E"/>
    <w:rsid w:val="00CA7B68"/>
    <w:rsid w:val="00CC37BC"/>
    <w:rsid w:val="00D01D77"/>
    <w:rsid w:val="00D70A63"/>
    <w:rsid w:val="00DB4C2B"/>
    <w:rsid w:val="00DC066C"/>
    <w:rsid w:val="00DD7B92"/>
    <w:rsid w:val="00DE0D0E"/>
    <w:rsid w:val="00EA6E54"/>
    <w:rsid w:val="00EB0C47"/>
    <w:rsid w:val="00EC13EC"/>
    <w:rsid w:val="00EC4491"/>
    <w:rsid w:val="00F17230"/>
    <w:rsid w:val="00F428A4"/>
    <w:rsid w:val="00F671F9"/>
    <w:rsid w:val="00F801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4DD4F9"/>
  <w15:chartTrackingRefBased/>
  <w15:docId w15:val="{9295A725-5E6F-41A8-9710-2D43059D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AB7"/>
    <w:rPr>
      <w:rFonts w:ascii="Times New Roman" w:eastAsiaTheme="minorEastAsia" w:hAnsi="Times New Roman" w:cs="Times New Roman"/>
    </w:rPr>
  </w:style>
  <w:style w:type="paragraph" w:styleId="Heading1">
    <w:name w:val="heading 1"/>
    <w:basedOn w:val="Normal"/>
    <w:next w:val="Normal"/>
    <w:link w:val="Heading1Char"/>
    <w:uiPriority w:val="9"/>
    <w:qFormat/>
    <w:rsid w:val="00A02617"/>
    <w:pPr>
      <w:keepNext/>
      <w:keepLines/>
      <w:spacing w:before="240" w:line="360" w:lineRule="auto"/>
      <w:jc w:val="center"/>
      <w:outlineLvl w:val="0"/>
    </w:pPr>
    <w:rPr>
      <w:rFonts w:eastAsiaTheme="majorEastAsia"/>
      <w:b/>
      <w:color w:val="000000" w:themeColor="text1"/>
      <w:sz w:val="40"/>
      <w:szCs w:val="32"/>
    </w:rPr>
  </w:style>
  <w:style w:type="paragraph" w:styleId="Heading2">
    <w:name w:val="heading 2"/>
    <w:basedOn w:val="Normal"/>
    <w:next w:val="Normal"/>
    <w:link w:val="Heading2Char"/>
    <w:uiPriority w:val="9"/>
    <w:unhideWhenUsed/>
    <w:qFormat/>
    <w:rsid w:val="00C11B5D"/>
    <w:pPr>
      <w:keepNext/>
      <w:keepLines/>
      <w:spacing w:before="40"/>
      <w:outlineLvl w:val="1"/>
    </w:pPr>
    <w:rPr>
      <w:rFonts w:ascii="Bahnschrift" w:eastAsiaTheme="majorEastAsia" w:hAnsi="Bahnschrift" w:cstheme="majorBidi"/>
      <w:color w:val="000000" w:themeColor="text1"/>
      <w:sz w:val="36"/>
      <w:szCs w:val="26"/>
    </w:rPr>
  </w:style>
  <w:style w:type="paragraph" w:styleId="Heading3">
    <w:name w:val="heading 3"/>
    <w:basedOn w:val="Normal"/>
    <w:next w:val="Normal"/>
    <w:link w:val="Heading3Char"/>
    <w:uiPriority w:val="9"/>
    <w:unhideWhenUsed/>
    <w:qFormat/>
    <w:rsid w:val="00C11B5D"/>
    <w:pPr>
      <w:keepNext/>
      <w:keepLines/>
      <w:spacing w:before="40"/>
      <w:outlineLvl w:val="2"/>
    </w:pPr>
    <w:rPr>
      <w:rFonts w:ascii="Bahnschrift" w:eastAsiaTheme="majorEastAsia" w:hAnsi="Bahnschrift" w:cstheme="majorBidi"/>
      <w:color w:val="000000" w:themeColor="text1"/>
      <w:sz w:val="34"/>
      <w:szCs w:val="24"/>
    </w:rPr>
  </w:style>
  <w:style w:type="paragraph" w:styleId="Heading4">
    <w:name w:val="heading 4"/>
    <w:basedOn w:val="Normal"/>
    <w:next w:val="Normal"/>
    <w:link w:val="Heading4Char"/>
    <w:uiPriority w:val="9"/>
    <w:unhideWhenUsed/>
    <w:qFormat/>
    <w:rsid w:val="00C11B5D"/>
    <w:pPr>
      <w:keepNext/>
      <w:keepLines/>
      <w:spacing w:before="40"/>
      <w:outlineLvl w:val="3"/>
    </w:pPr>
    <w:rPr>
      <w:rFonts w:ascii="Bahnschrift" w:eastAsiaTheme="majorEastAsia" w:hAnsi="Bahnschrift" w:cstheme="majorBidi"/>
      <w:iCs/>
      <w:color w:val="000000" w:themeColor="text1"/>
      <w:sz w:val="32"/>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617"/>
    <w:rPr>
      <w:rFonts w:ascii="Times New Roman" w:eastAsiaTheme="majorEastAsia" w:hAnsi="Times New Roman" w:cs="Times New Roman"/>
      <w:b/>
      <w:color w:val="000000" w:themeColor="text1"/>
      <w:sz w:val="40"/>
      <w:szCs w:val="32"/>
    </w:rPr>
  </w:style>
  <w:style w:type="character" w:customStyle="1" w:styleId="Heading2Char">
    <w:name w:val="Heading 2 Char"/>
    <w:basedOn w:val="DefaultParagraphFont"/>
    <w:link w:val="Heading2"/>
    <w:uiPriority w:val="9"/>
    <w:rsid w:val="00C11B5D"/>
    <w:rPr>
      <w:rFonts w:ascii="Bahnschrift" w:eastAsiaTheme="majorEastAsia" w:hAnsi="Bahnschrift" w:cstheme="majorBidi"/>
      <w:color w:val="000000" w:themeColor="text1"/>
      <w:sz w:val="36"/>
      <w:szCs w:val="26"/>
    </w:rPr>
  </w:style>
  <w:style w:type="character" w:customStyle="1" w:styleId="Heading3Char">
    <w:name w:val="Heading 3 Char"/>
    <w:basedOn w:val="DefaultParagraphFont"/>
    <w:link w:val="Heading3"/>
    <w:uiPriority w:val="9"/>
    <w:rsid w:val="00C11B5D"/>
    <w:rPr>
      <w:rFonts w:ascii="Bahnschrift" w:eastAsiaTheme="majorEastAsia" w:hAnsi="Bahnschrift" w:cstheme="majorBidi"/>
      <w:color w:val="000000" w:themeColor="text1"/>
      <w:sz w:val="34"/>
      <w:szCs w:val="24"/>
    </w:rPr>
  </w:style>
  <w:style w:type="character" w:customStyle="1" w:styleId="Heading4Char">
    <w:name w:val="Heading 4 Char"/>
    <w:basedOn w:val="DefaultParagraphFont"/>
    <w:link w:val="Heading4"/>
    <w:uiPriority w:val="9"/>
    <w:rsid w:val="00C11B5D"/>
    <w:rPr>
      <w:rFonts w:ascii="Bahnschrift" w:eastAsiaTheme="majorEastAsia" w:hAnsi="Bahnschrift" w:cstheme="majorBidi"/>
      <w:iCs/>
      <w:color w:val="000000" w:themeColor="text1"/>
      <w:sz w:val="32"/>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52711"/>
    <w:pPr>
      <w:spacing w:after="200"/>
      <w:jc w:val="right"/>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167456"/>
    <w:pPr>
      <w:spacing w:line="259" w:lineRule="auto"/>
      <w:jc w:val="left"/>
      <w:outlineLvl w:val="9"/>
    </w:pPr>
  </w:style>
  <w:style w:type="paragraph" w:styleId="ListParagraph">
    <w:name w:val="List Paragraph"/>
    <w:basedOn w:val="Normal"/>
    <w:uiPriority w:val="34"/>
    <w:unhideWhenUsed/>
    <w:qFormat/>
    <w:rsid w:val="00752C15"/>
    <w:pPr>
      <w:ind w:left="720"/>
      <w:contextualSpacing/>
    </w:pPr>
  </w:style>
  <w:style w:type="paragraph" w:styleId="TOC1">
    <w:name w:val="toc 1"/>
    <w:basedOn w:val="Normal"/>
    <w:next w:val="Normal"/>
    <w:autoRedefine/>
    <w:uiPriority w:val="39"/>
    <w:unhideWhenUsed/>
    <w:rsid w:val="00515D33"/>
    <w:pPr>
      <w:spacing w:after="100"/>
    </w:pPr>
  </w:style>
  <w:style w:type="paragraph" w:styleId="TOC2">
    <w:name w:val="toc 2"/>
    <w:basedOn w:val="Normal"/>
    <w:next w:val="Normal"/>
    <w:autoRedefine/>
    <w:uiPriority w:val="39"/>
    <w:unhideWhenUsed/>
    <w:rsid w:val="00DB4C2B"/>
    <w:pPr>
      <w:tabs>
        <w:tab w:val="right" w:leader="dot" w:pos="9350"/>
      </w:tabs>
      <w:spacing w:after="100" w:line="360" w:lineRule="auto"/>
      <w:ind w:left="220"/>
    </w:pPr>
  </w:style>
  <w:style w:type="paragraph" w:styleId="TOC3">
    <w:name w:val="toc 3"/>
    <w:basedOn w:val="Normal"/>
    <w:next w:val="Normal"/>
    <w:autoRedefine/>
    <w:uiPriority w:val="39"/>
    <w:unhideWhenUsed/>
    <w:rsid w:val="00B43995"/>
    <w:pPr>
      <w:tabs>
        <w:tab w:val="right" w:leader="dot" w:pos="9350"/>
      </w:tabs>
      <w:spacing w:after="100" w:line="360" w:lineRule="auto"/>
      <w:ind w:left="440"/>
    </w:pPr>
    <w:rPr>
      <w:rFonts w:asciiTheme="minorHAnsi" w:hAnsiTheme="minorHAnsi"/>
    </w:rPr>
  </w:style>
  <w:style w:type="paragraph" w:styleId="NormalWeb">
    <w:name w:val="Normal (Web)"/>
    <w:basedOn w:val="Normal"/>
    <w:uiPriority w:val="99"/>
    <w:unhideWhenUsed/>
    <w:rsid w:val="00541A83"/>
    <w:pPr>
      <w:spacing w:before="100" w:beforeAutospacing="1" w:after="100" w:afterAutospacing="1"/>
    </w:pPr>
    <w:rPr>
      <w:rFonts w:eastAsia="Times New Roman"/>
      <w:sz w:val="24"/>
      <w:szCs w:val="24"/>
      <w:lang w:eastAsia="ja-JP"/>
    </w:rPr>
  </w:style>
  <w:style w:type="table" w:styleId="TableGrid">
    <w:name w:val="Table Grid"/>
    <w:basedOn w:val="TableNormal"/>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52711"/>
  </w:style>
  <w:style w:type="paragraph" w:styleId="NoSpacing">
    <w:name w:val="No Spacing"/>
    <w:uiPriority w:val="1"/>
    <w:qFormat/>
    <w:rsid w:val="00A02617"/>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464">
      <w:bodyDiv w:val="1"/>
      <w:marLeft w:val="0"/>
      <w:marRight w:val="0"/>
      <w:marTop w:val="0"/>
      <w:marBottom w:val="0"/>
      <w:divBdr>
        <w:top w:val="none" w:sz="0" w:space="0" w:color="auto"/>
        <w:left w:val="none" w:sz="0" w:space="0" w:color="auto"/>
        <w:bottom w:val="none" w:sz="0" w:space="0" w:color="auto"/>
        <w:right w:val="none" w:sz="0" w:space="0" w:color="auto"/>
      </w:divBdr>
      <w:divsChild>
        <w:div w:id="371197469">
          <w:marLeft w:val="15"/>
          <w:marRight w:val="0"/>
          <w:marTop w:val="0"/>
          <w:marBottom w:val="0"/>
          <w:divBdr>
            <w:top w:val="none" w:sz="0" w:space="0" w:color="auto"/>
            <w:left w:val="none" w:sz="0" w:space="0" w:color="auto"/>
            <w:bottom w:val="none" w:sz="0" w:space="0" w:color="auto"/>
            <w:right w:val="none" w:sz="0" w:space="0" w:color="auto"/>
          </w:divBdr>
        </w:div>
      </w:divsChild>
    </w:div>
    <w:div w:id="38476083">
      <w:bodyDiv w:val="1"/>
      <w:marLeft w:val="0"/>
      <w:marRight w:val="0"/>
      <w:marTop w:val="0"/>
      <w:marBottom w:val="0"/>
      <w:divBdr>
        <w:top w:val="none" w:sz="0" w:space="0" w:color="auto"/>
        <w:left w:val="none" w:sz="0" w:space="0" w:color="auto"/>
        <w:bottom w:val="none" w:sz="0" w:space="0" w:color="auto"/>
        <w:right w:val="none" w:sz="0" w:space="0" w:color="auto"/>
      </w:divBdr>
    </w:div>
    <w:div w:id="124201034">
      <w:bodyDiv w:val="1"/>
      <w:marLeft w:val="0"/>
      <w:marRight w:val="0"/>
      <w:marTop w:val="0"/>
      <w:marBottom w:val="0"/>
      <w:divBdr>
        <w:top w:val="none" w:sz="0" w:space="0" w:color="auto"/>
        <w:left w:val="none" w:sz="0" w:space="0" w:color="auto"/>
        <w:bottom w:val="none" w:sz="0" w:space="0" w:color="auto"/>
        <w:right w:val="none" w:sz="0" w:space="0" w:color="auto"/>
      </w:divBdr>
    </w:div>
    <w:div w:id="292636076">
      <w:bodyDiv w:val="1"/>
      <w:marLeft w:val="0"/>
      <w:marRight w:val="0"/>
      <w:marTop w:val="0"/>
      <w:marBottom w:val="0"/>
      <w:divBdr>
        <w:top w:val="none" w:sz="0" w:space="0" w:color="auto"/>
        <w:left w:val="none" w:sz="0" w:space="0" w:color="auto"/>
        <w:bottom w:val="none" w:sz="0" w:space="0" w:color="auto"/>
        <w:right w:val="none" w:sz="0" w:space="0" w:color="auto"/>
      </w:divBdr>
    </w:div>
    <w:div w:id="373579558">
      <w:bodyDiv w:val="1"/>
      <w:marLeft w:val="0"/>
      <w:marRight w:val="0"/>
      <w:marTop w:val="0"/>
      <w:marBottom w:val="0"/>
      <w:divBdr>
        <w:top w:val="none" w:sz="0" w:space="0" w:color="auto"/>
        <w:left w:val="none" w:sz="0" w:space="0" w:color="auto"/>
        <w:bottom w:val="none" w:sz="0" w:space="0" w:color="auto"/>
        <w:right w:val="none" w:sz="0" w:space="0" w:color="auto"/>
      </w:divBdr>
    </w:div>
    <w:div w:id="757558758">
      <w:bodyDiv w:val="1"/>
      <w:marLeft w:val="0"/>
      <w:marRight w:val="0"/>
      <w:marTop w:val="0"/>
      <w:marBottom w:val="0"/>
      <w:divBdr>
        <w:top w:val="none" w:sz="0" w:space="0" w:color="auto"/>
        <w:left w:val="none" w:sz="0" w:space="0" w:color="auto"/>
        <w:bottom w:val="none" w:sz="0" w:space="0" w:color="auto"/>
        <w:right w:val="none" w:sz="0" w:space="0" w:color="auto"/>
      </w:divBdr>
    </w:div>
    <w:div w:id="760298940">
      <w:bodyDiv w:val="1"/>
      <w:marLeft w:val="0"/>
      <w:marRight w:val="0"/>
      <w:marTop w:val="0"/>
      <w:marBottom w:val="0"/>
      <w:divBdr>
        <w:top w:val="none" w:sz="0" w:space="0" w:color="auto"/>
        <w:left w:val="none" w:sz="0" w:space="0" w:color="auto"/>
        <w:bottom w:val="none" w:sz="0" w:space="0" w:color="auto"/>
        <w:right w:val="none" w:sz="0" w:space="0" w:color="auto"/>
      </w:divBdr>
    </w:div>
    <w:div w:id="793207776">
      <w:bodyDiv w:val="1"/>
      <w:marLeft w:val="0"/>
      <w:marRight w:val="0"/>
      <w:marTop w:val="0"/>
      <w:marBottom w:val="0"/>
      <w:divBdr>
        <w:top w:val="none" w:sz="0" w:space="0" w:color="auto"/>
        <w:left w:val="none" w:sz="0" w:space="0" w:color="auto"/>
        <w:bottom w:val="none" w:sz="0" w:space="0" w:color="auto"/>
        <w:right w:val="none" w:sz="0" w:space="0" w:color="auto"/>
      </w:divBdr>
    </w:div>
    <w:div w:id="863665299">
      <w:bodyDiv w:val="1"/>
      <w:marLeft w:val="0"/>
      <w:marRight w:val="0"/>
      <w:marTop w:val="0"/>
      <w:marBottom w:val="0"/>
      <w:divBdr>
        <w:top w:val="none" w:sz="0" w:space="0" w:color="auto"/>
        <w:left w:val="none" w:sz="0" w:space="0" w:color="auto"/>
        <w:bottom w:val="none" w:sz="0" w:space="0" w:color="auto"/>
        <w:right w:val="none" w:sz="0" w:space="0" w:color="auto"/>
      </w:divBdr>
    </w:div>
    <w:div w:id="936598058">
      <w:bodyDiv w:val="1"/>
      <w:marLeft w:val="0"/>
      <w:marRight w:val="0"/>
      <w:marTop w:val="0"/>
      <w:marBottom w:val="0"/>
      <w:divBdr>
        <w:top w:val="none" w:sz="0" w:space="0" w:color="auto"/>
        <w:left w:val="none" w:sz="0" w:space="0" w:color="auto"/>
        <w:bottom w:val="none" w:sz="0" w:space="0" w:color="auto"/>
        <w:right w:val="none" w:sz="0" w:space="0" w:color="auto"/>
      </w:divBdr>
    </w:div>
    <w:div w:id="943537593">
      <w:bodyDiv w:val="1"/>
      <w:marLeft w:val="0"/>
      <w:marRight w:val="0"/>
      <w:marTop w:val="0"/>
      <w:marBottom w:val="0"/>
      <w:divBdr>
        <w:top w:val="none" w:sz="0" w:space="0" w:color="auto"/>
        <w:left w:val="none" w:sz="0" w:space="0" w:color="auto"/>
        <w:bottom w:val="none" w:sz="0" w:space="0" w:color="auto"/>
        <w:right w:val="none" w:sz="0" w:space="0" w:color="auto"/>
      </w:divBdr>
      <w:divsChild>
        <w:div w:id="1783913419">
          <w:marLeft w:val="446"/>
          <w:marRight w:val="0"/>
          <w:marTop w:val="0"/>
          <w:marBottom w:val="0"/>
          <w:divBdr>
            <w:top w:val="none" w:sz="0" w:space="0" w:color="auto"/>
            <w:left w:val="none" w:sz="0" w:space="0" w:color="auto"/>
            <w:bottom w:val="none" w:sz="0" w:space="0" w:color="auto"/>
            <w:right w:val="none" w:sz="0" w:space="0" w:color="auto"/>
          </w:divBdr>
        </w:div>
        <w:div w:id="1653294587">
          <w:marLeft w:val="446"/>
          <w:marRight w:val="0"/>
          <w:marTop w:val="0"/>
          <w:marBottom w:val="0"/>
          <w:divBdr>
            <w:top w:val="none" w:sz="0" w:space="0" w:color="auto"/>
            <w:left w:val="none" w:sz="0" w:space="0" w:color="auto"/>
            <w:bottom w:val="none" w:sz="0" w:space="0" w:color="auto"/>
            <w:right w:val="none" w:sz="0" w:space="0" w:color="auto"/>
          </w:divBdr>
        </w:div>
      </w:divsChild>
    </w:div>
    <w:div w:id="1216087113">
      <w:bodyDiv w:val="1"/>
      <w:marLeft w:val="0"/>
      <w:marRight w:val="0"/>
      <w:marTop w:val="0"/>
      <w:marBottom w:val="0"/>
      <w:divBdr>
        <w:top w:val="none" w:sz="0" w:space="0" w:color="auto"/>
        <w:left w:val="none" w:sz="0" w:space="0" w:color="auto"/>
        <w:bottom w:val="none" w:sz="0" w:space="0" w:color="auto"/>
        <w:right w:val="none" w:sz="0" w:space="0" w:color="auto"/>
      </w:divBdr>
      <w:divsChild>
        <w:div w:id="1196847125">
          <w:marLeft w:val="0"/>
          <w:marRight w:val="0"/>
          <w:marTop w:val="0"/>
          <w:marBottom w:val="0"/>
          <w:divBdr>
            <w:top w:val="none" w:sz="0" w:space="0" w:color="auto"/>
            <w:left w:val="none" w:sz="0" w:space="0" w:color="auto"/>
            <w:bottom w:val="none" w:sz="0" w:space="0" w:color="auto"/>
            <w:right w:val="none" w:sz="0" w:space="0" w:color="auto"/>
          </w:divBdr>
        </w:div>
        <w:div w:id="159273378">
          <w:marLeft w:val="15"/>
          <w:marRight w:val="0"/>
          <w:marTop w:val="0"/>
          <w:marBottom w:val="0"/>
          <w:divBdr>
            <w:top w:val="none" w:sz="0" w:space="0" w:color="auto"/>
            <w:left w:val="none" w:sz="0" w:space="0" w:color="auto"/>
            <w:bottom w:val="none" w:sz="0" w:space="0" w:color="auto"/>
            <w:right w:val="none" w:sz="0" w:space="0" w:color="auto"/>
          </w:divBdr>
        </w:div>
        <w:div w:id="2080130161">
          <w:marLeft w:val="15"/>
          <w:marRight w:val="0"/>
          <w:marTop w:val="0"/>
          <w:marBottom w:val="0"/>
          <w:divBdr>
            <w:top w:val="none" w:sz="0" w:space="0" w:color="auto"/>
            <w:left w:val="none" w:sz="0" w:space="0" w:color="auto"/>
            <w:bottom w:val="none" w:sz="0" w:space="0" w:color="auto"/>
            <w:right w:val="none" w:sz="0" w:space="0" w:color="auto"/>
          </w:divBdr>
        </w:div>
        <w:div w:id="657926244">
          <w:marLeft w:val="15"/>
          <w:marRight w:val="0"/>
          <w:marTop w:val="0"/>
          <w:marBottom w:val="0"/>
          <w:divBdr>
            <w:top w:val="none" w:sz="0" w:space="0" w:color="auto"/>
            <w:left w:val="none" w:sz="0" w:space="0" w:color="auto"/>
            <w:bottom w:val="none" w:sz="0" w:space="0" w:color="auto"/>
            <w:right w:val="none" w:sz="0" w:space="0" w:color="auto"/>
          </w:divBdr>
        </w:div>
        <w:div w:id="1412849784">
          <w:marLeft w:val="15"/>
          <w:marRight w:val="0"/>
          <w:marTop w:val="0"/>
          <w:marBottom w:val="0"/>
          <w:divBdr>
            <w:top w:val="none" w:sz="0" w:space="0" w:color="auto"/>
            <w:left w:val="none" w:sz="0" w:space="0" w:color="auto"/>
            <w:bottom w:val="none" w:sz="0" w:space="0" w:color="auto"/>
            <w:right w:val="none" w:sz="0" w:space="0" w:color="auto"/>
          </w:divBdr>
        </w:div>
        <w:div w:id="888608611">
          <w:marLeft w:val="15"/>
          <w:marRight w:val="0"/>
          <w:marTop w:val="0"/>
          <w:marBottom w:val="0"/>
          <w:divBdr>
            <w:top w:val="none" w:sz="0" w:space="0" w:color="auto"/>
            <w:left w:val="none" w:sz="0" w:space="0" w:color="auto"/>
            <w:bottom w:val="none" w:sz="0" w:space="0" w:color="auto"/>
            <w:right w:val="none" w:sz="0" w:space="0" w:color="auto"/>
          </w:divBdr>
        </w:div>
        <w:div w:id="1524783630">
          <w:marLeft w:val="15"/>
          <w:marRight w:val="0"/>
          <w:marTop w:val="0"/>
          <w:marBottom w:val="0"/>
          <w:divBdr>
            <w:top w:val="none" w:sz="0" w:space="0" w:color="auto"/>
            <w:left w:val="none" w:sz="0" w:space="0" w:color="auto"/>
            <w:bottom w:val="none" w:sz="0" w:space="0" w:color="auto"/>
            <w:right w:val="none" w:sz="0" w:space="0" w:color="auto"/>
          </w:divBdr>
        </w:div>
        <w:div w:id="1479951768">
          <w:marLeft w:val="15"/>
          <w:marRight w:val="0"/>
          <w:marTop w:val="0"/>
          <w:marBottom w:val="0"/>
          <w:divBdr>
            <w:top w:val="none" w:sz="0" w:space="0" w:color="auto"/>
            <w:left w:val="none" w:sz="0" w:space="0" w:color="auto"/>
            <w:bottom w:val="none" w:sz="0" w:space="0" w:color="auto"/>
            <w:right w:val="none" w:sz="0" w:space="0" w:color="auto"/>
          </w:divBdr>
        </w:div>
        <w:div w:id="421266248">
          <w:marLeft w:val="15"/>
          <w:marRight w:val="0"/>
          <w:marTop w:val="0"/>
          <w:marBottom w:val="0"/>
          <w:divBdr>
            <w:top w:val="none" w:sz="0" w:space="0" w:color="auto"/>
            <w:left w:val="none" w:sz="0" w:space="0" w:color="auto"/>
            <w:bottom w:val="none" w:sz="0" w:space="0" w:color="auto"/>
            <w:right w:val="none" w:sz="0" w:space="0" w:color="auto"/>
          </w:divBdr>
        </w:div>
        <w:div w:id="1381586660">
          <w:marLeft w:val="15"/>
          <w:marRight w:val="0"/>
          <w:marTop w:val="0"/>
          <w:marBottom w:val="0"/>
          <w:divBdr>
            <w:top w:val="none" w:sz="0" w:space="0" w:color="auto"/>
            <w:left w:val="none" w:sz="0" w:space="0" w:color="auto"/>
            <w:bottom w:val="none" w:sz="0" w:space="0" w:color="auto"/>
            <w:right w:val="none" w:sz="0" w:space="0" w:color="auto"/>
          </w:divBdr>
        </w:div>
        <w:div w:id="395395555">
          <w:marLeft w:val="15"/>
          <w:marRight w:val="0"/>
          <w:marTop w:val="0"/>
          <w:marBottom w:val="0"/>
          <w:divBdr>
            <w:top w:val="none" w:sz="0" w:space="0" w:color="auto"/>
            <w:left w:val="none" w:sz="0" w:space="0" w:color="auto"/>
            <w:bottom w:val="none" w:sz="0" w:space="0" w:color="auto"/>
            <w:right w:val="none" w:sz="0" w:space="0" w:color="auto"/>
          </w:divBdr>
        </w:div>
      </w:divsChild>
    </w:div>
    <w:div w:id="1346403515">
      <w:bodyDiv w:val="1"/>
      <w:marLeft w:val="0"/>
      <w:marRight w:val="0"/>
      <w:marTop w:val="0"/>
      <w:marBottom w:val="0"/>
      <w:divBdr>
        <w:top w:val="none" w:sz="0" w:space="0" w:color="auto"/>
        <w:left w:val="none" w:sz="0" w:space="0" w:color="auto"/>
        <w:bottom w:val="none" w:sz="0" w:space="0" w:color="auto"/>
        <w:right w:val="none" w:sz="0" w:space="0" w:color="auto"/>
      </w:divBdr>
      <w:divsChild>
        <w:div w:id="1070692916">
          <w:marLeft w:val="15"/>
          <w:marRight w:val="0"/>
          <w:marTop w:val="0"/>
          <w:marBottom w:val="0"/>
          <w:divBdr>
            <w:top w:val="none" w:sz="0" w:space="0" w:color="auto"/>
            <w:left w:val="none" w:sz="0" w:space="0" w:color="auto"/>
            <w:bottom w:val="none" w:sz="0" w:space="0" w:color="auto"/>
            <w:right w:val="none" w:sz="0" w:space="0" w:color="auto"/>
          </w:divBdr>
        </w:div>
        <w:div w:id="165562135">
          <w:marLeft w:val="15"/>
          <w:marRight w:val="0"/>
          <w:marTop w:val="0"/>
          <w:marBottom w:val="0"/>
          <w:divBdr>
            <w:top w:val="none" w:sz="0" w:space="0" w:color="auto"/>
            <w:left w:val="none" w:sz="0" w:space="0" w:color="auto"/>
            <w:bottom w:val="none" w:sz="0" w:space="0" w:color="auto"/>
            <w:right w:val="none" w:sz="0" w:space="0" w:color="auto"/>
          </w:divBdr>
        </w:div>
        <w:div w:id="872424569">
          <w:marLeft w:val="15"/>
          <w:marRight w:val="0"/>
          <w:marTop w:val="0"/>
          <w:marBottom w:val="0"/>
          <w:divBdr>
            <w:top w:val="none" w:sz="0" w:space="0" w:color="auto"/>
            <w:left w:val="none" w:sz="0" w:space="0" w:color="auto"/>
            <w:bottom w:val="none" w:sz="0" w:space="0" w:color="auto"/>
            <w:right w:val="none" w:sz="0" w:space="0" w:color="auto"/>
          </w:divBdr>
        </w:div>
        <w:div w:id="754980442">
          <w:marLeft w:val="15"/>
          <w:marRight w:val="0"/>
          <w:marTop w:val="0"/>
          <w:marBottom w:val="0"/>
          <w:divBdr>
            <w:top w:val="none" w:sz="0" w:space="0" w:color="auto"/>
            <w:left w:val="none" w:sz="0" w:space="0" w:color="auto"/>
            <w:bottom w:val="none" w:sz="0" w:space="0" w:color="auto"/>
            <w:right w:val="none" w:sz="0" w:space="0" w:color="auto"/>
          </w:divBdr>
        </w:div>
        <w:div w:id="1710686593">
          <w:marLeft w:val="15"/>
          <w:marRight w:val="0"/>
          <w:marTop w:val="0"/>
          <w:marBottom w:val="0"/>
          <w:divBdr>
            <w:top w:val="none" w:sz="0" w:space="0" w:color="auto"/>
            <w:left w:val="none" w:sz="0" w:space="0" w:color="auto"/>
            <w:bottom w:val="none" w:sz="0" w:space="0" w:color="auto"/>
            <w:right w:val="none" w:sz="0" w:space="0" w:color="auto"/>
          </w:divBdr>
        </w:div>
        <w:div w:id="520044934">
          <w:marLeft w:val="15"/>
          <w:marRight w:val="0"/>
          <w:marTop w:val="0"/>
          <w:marBottom w:val="0"/>
          <w:divBdr>
            <w:top w:val="none" w:sz="0" w:space="0" w:color="auto"/>
            <w:left w:val="none" w:sz="0" w:space="0" w:color="auto"/>
            <w:bottom w:val="none" w:sz="0" w:space="0" w:color="auto"/>
            <w:right w:val="none" w:sz="0" w:space="0" w:color="auto"/>
          </w:divBdr>
        </w:div>
      </w:divsChild>
    </w:div>
    <w:div w:id="1374622268">
      <w:bodyDiv w:val="1"/>
      <w:marLeft w:val="0"/>
      <w:marRight w:val="0"/>
      <w:marTop w:val="0"/>
      <w:marBottom w:val="0"/>
      <w:divBdr>
        <w:top w:val="none" w:sz="0" w:space="0" w:color="auto"/>
        <w:left w:val="none" w:sz="0" w:space="0" w:color="auto"/>
        <w:bottom w:val="none" w:sz="0" w:space="0" w:color="auto"/>
        <w:right w:val="none" w:sz="0" w:space="0" w:color="auto"/>
      </w:divBdr>
      <w:divsChild>
        <w:div w:id="709501764">
          <w:marLeft w:val="0"/>
          <w:marRight w:val="0"/>
          <w:marTop w:val="0"/>
          <w:marBottom w:val="0"/>
          <w:divBdr>
            <w:top w:val="none" w:sz="0" w:space="0" w:color="auto"/>
            <w:left w:val="none" w:sz="0" w:space="0" w:color="auto"/>
            <w:bottom w:val="none" w:sz="0" w:space="0" w:color="auto"/>
            <w:right w:val="none" w:sz="0" w:space="0" w:color="auto"/>
          </w:divBdr>
        </w:div>
        <w:div w:id="849949591">
          <w:marLeft w:val="0"/>
          <w:marRight w:val="0"/>
          <w:marTop w:val="0"/>
          <w:marBottom w:val="0"/>
          <w:divBdr>
            <w:top w:val="none" w:sz="0" w:space="0" w:color="auto"/>
            <w:left w:val="none" w:sz="0" w:space="0" w:color="auto"/>
            <w:bottom w:val="none" w:sz="0" w:space="0" w:color="auto"/>
            <w:right w:val="none" w:sz="0" w:space="0" w:color="auto"/>
          </w:divBdr>
        </w:div>
      </w:divsChild>
    </w:div>
    <w:div w:id="1493915364">
      <w:bodyDiv w:val="1"/>
      <w:marLeft w:val="0"/>
      <w:marRight w:val="0"/>
      <w:marTop w:val="0"/>
      <w:marBottom w:val="0"/>
      <w:divBdr>
        <w:top w:val="none" w:sz="0" w:space="0" w:color="auto"/>
        <w:left w:val="none" w:sz="0" w:space="0" w:color="auto"/>
        <w:bottom w:val="none" w:sz="0" w:space="0" w:color="auto"/>
        <w:right w:val="none" w:sz="0" w:space="0" w:color="auto"/>
      </w:divBdr>
    </w:div>
    <w:div w:id="1602029016">
      <w:bodyDiv w:val="1"/>
      <w:marLeft w:val="0"/>
      <w:marRight w:val="0"/>
      <w:marTop w:val="0"/>
      <w:marBottom w:val="0"/>
      <w:divBdr>
        <w:top w:val="none" w:sz="0" w:space="0" w:color="auto"/>
        <w:left w:val="none" w:sz="0" w:space="0" w:color="auto"/>
        <w:bottom w:val="none" w:sz="0" w:space="0" w:color="auto"/>
        <w:right w:val="none" w:sz="0" w:space="0" w:color="auto"/>
      </w:divBdr>
    </w:div>
    <w:div w:id="1772776029">
      <w:bodyDiv w:val="1"/>
      <w:marLeft w:val="0"/>
      <w:marRight w:val="0"/>
      <w:marTop w:val="0"/>
      <w:marBottom w:val="0"/>
      <w:divBdr>
        <w:top w:val="none" w:sz="0" w:space="0" w:color="auto"/>
        <w:left w:val="none" w:sz="0" w:space="0" w:color="auto"/>
        <w:bottom w:val="none" w:sz="0" w:space="0" w:color="auto"/>
        <w:right w:val="none" w:sz="0" w:space="0" w:color="auto"/>
      </w:divBdr>
    </w:div>
    <w:div w:id="1782190380">
      <w:bodyDiv w:val="1"/>
      <w:marLeft w:val="0"/>
      <w:marRight w:val="0"/>
      <w:marTop w:val="0"/>
      <w:marBottom w:val="0"/>
      <w:divBdr>
        <w:top w:val="none" w:sz="0" w:space="0" w:color="auto"/>
        <w:left w:val="none" w:sz="0" w:space="0" w:color="auto"/>
        <w:bottom w:val="none" w:sz="0" w:space="0" w:color="auto"/>
        <w:right w:val="none" w:sz="0" w:space="0" w:color="auto"/>
      </w:divBdr>
    </w:div>
    <w:div w:id="1902445634">
      <w:bodyDiv w:val="1"/>
      <w:marLeft w:val="0"/>
      <w:marRight w:val="0"/>
      <w:marTop w:val="0"/>
      <w:marBottom w:val="0"/>
      <w:divBdr>
        <w:top w:val="none" w:sz="0" w:space="0" w:color="auto"/>
        <w:left w:val="none" w:sz="0" w:space="0" w:color="auto"/>
        <w:bottom w:val="none" w:sz="0" w:space="0" w:color="auto"/>
        <w:right w:val="none" w:sz="0" w:space="0" w:color="auto"/>
      </w:divBdr>
    </w:div>
    <w:div w:id="2077891441">
      <w:bodyDiv w:val="1"/>
      <w:marLeft w:val="0"/>
      <w:marRight w:val="0"/>
      <w:marTop w:val="0"/>
      <w:marBottom w:val="0"/>
      <w:divBdr>
        <w:top w:val="none" w:sz="0" w:space="0" w:color="auto"/>
        <w:left w:val="none" w:sz="0" w:space="0" w:color="auto"/>
        <w:bottom w:val="none" w:sz="0" w:space="0" w:color="auto"/>
        <w:right w:val="none" w:sz="0" w:space="0" w:color="auto"/>
      </w:divBdr>
      <w:divsChild>
        <w:div w:id="1750619472">
          <w:marLeft w:val="446"/>
          <w:marRight w:val="0"/>
          <w:marTop w:val="0"/>
          <w:marBottom w:val="0"/>
          <w:divBdr>
            <w:top w:val="none" w:sz="0" w:space="0" w:color="auto"/>
            <w:left w:val="none" w:sz="0" w:space="0" w:color="auto"/>
            <w:bottom w:val="none" w:sz="0" w:space="0" w:color="auto"/>
            <w:right w:val="none" w:sz="0" w:space="0" w:color="auto"/>
          </w:divBdr>
        </w:div>
        <w:div w:id="11745385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my%20Runie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{2C8C5FB4-F87C-462B-8BFF-20E41F68CE71}</b:Guid>
    <b:RefOrder>1</b:RefOrder>
  </b:Source>
</b:Sourc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D4B1D5-2E92-4F4A-93F4-44F57CEE0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TotalTime>
  <Pages>1</Pages>
  <Words>8766</Words>
  <Characters>49971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Lammy Runiel</dc:creator>
  <cp:keywords/>
  <dc:description/>
  <cp:lastModifiedBy>Lammy Runiel</cp:lastModifiedBy>
  <cp:revision>8</cp:revision>
  <cp:lastPrinted>2018-10-29T03:12:00Z</cp:lastPrinted>
  <dcterms:created xsi:type="dcterms:W3CDTF">2018-10-29T02:39:00Z</dcterms:created>
  <dcterms:modified xsi:type="dcterms:W3CDTF">2018-10-29T03:12:00Z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